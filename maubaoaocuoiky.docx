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9DADF" w14:textId="6610DBB0" w:rsidR="00CC660F" w:rsidRDefault="00CC660F">
      <w:pPr>
        <w:spacing w:before="4" w:line="160" w:lineRule="exact"/>
        <w:rPr>
          <w:sz w:val="16"/>
          <w:szCs w:val="16"/>
        </w:rPr>
      </w:pPr>
    </w:p>
    <w:p w14:paraId="24FE4BEB" w14:textId="77777777" w:rsidR="00CC660F" w:rsidRDefault="00CC660F">
      <w:pPr>
        <w:spacing w:line="200" w:lineRule="exact"/>
      </w:pPr>
    </w:p>
    <w:p w14:paraId="4AB344F8" w14:textId="77777777" w:rsidR="00CC660F" w:rsidRDefault="00CC660F">
      <w:pPr>
        <w:spacing w:line="200" w:lineRule="exact"/>
      </w:pPr>
    </w:p>
    <w:p w14:paraId="5A69CCB0" w14:textId="77777777" w:rsidR="00CC660F" w:rsidRDefault="00CC660F">
      <w:pPr>
        <w:spacing w:line="200" w:lineRule="exact"/>
      </w:pPr>
    </w:p>
    <w:p w14:paraId="27DE59AD" w14:textId="77777777" w:rsidR="00CC660F" w:rsidRDefault="00E26332">
      <w:pPr>
        <w:spacing w:before="23"/>
        <w:ind w:left="2577" w:right="1147"/>
        <w:jc w:val="center"/>
        <w:rPr>
          <w:sz w:val="28"/>
          <w:szCs w:val="28"/>
        </w:rPr>
      </w:pPr>
      <w:r>
        <w:pict w14:anchorId="16903F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0;text-align:left;margin-left:123.75pt;margin-top:-24.55pt;width:58.05pt;height:58.05pt;z-index:-251656704;mso-position-horizontal-relative:page">
            <v:imagedata r:id="rId8" o:title=""/>
            <w10:wrap anchorx="page"/>
          </v:shape>
        </w:pict>
      </w:r>
      <w:r w:rsidR="00A52EE7">
        <w:rPr>
          <w:sz w:val="28"/>
          <w:szCs w:val="28"/>
        </w:rPr>
        <w:t>TR</w:t>
      </w:r>
      <w:r w:rsidR="00A52EE7">
        <w:rPr>
          <w:spacing w:val="1"/>
          <w:sz w:val="28"/>
          <w:szCs w:val="28"/>
        </w:rPr>
        <w:t>Ư</w:t>
      </w:r>
      <w:r w:rsidR="00A52EE7">
        <w:rPr>
          <w:sz w:val="28"/>
          <w:szCs w:val="28"/>
        </w:rPr>
        <w:t>Ờ</w:t>
      </w:r>
      <w:r w:rsidR="00A52EE7">
        <w:rPr>
          <w:spacing w:val="1"/>
          <w:sz w:val="28"/>
          <w:szCs w:val="28"/>
        </w:rPr>
        <w:t>N</w:t>
      </w:r>
      <w:r w:rsidR="00A52EE7">
        <w:rPr>
          <w:sz w:val="28"/>
          <w:szCs w:val="28"/>
        </w:rPr>
        <w:t>G</w:t>
      </w:r>
      <w:r w:rsidR="00A52EE7">
        <w:rPr>
          <w:spacing w:val="-6"/>
          <w:sz w:val="28"/>
          <w:szCs w:val="28"/>
        </w:rPr>
        <w:t xml:space="preserve"> </w:t>
      </w:r>
      <w:r w:rsidR="00A52EE7">
        <w:rPr>
          <w:sz w:val="28"/>
          <w:szCs w:val="28"/>
        </w:rPr>
        <w:t>CAO</w:t>
      </w:r>
      <w:r w:rsidR="00A52EE7">
        <w:rPr>
          <w:spacing w:val="-6"/>
          <w:sz w:val="28"/>
          <w:szCs w:val="28"/>
        </w:rPr>
        <w:t xml:space="preserve"> </w:t>
      </w:r>
      <w:r w:rsidR="00A52EE7">
        <w:rPr>
          <w:spacing w:val="1"/>
          <w:sz w:val="28"/>
          <w:szCs w:val="28"/>
        </w:rPr>
        <w:t>ĐẲ</w:t>
      </w:r>
      <w:r w:rsidR="00A52EE7">
        <w:rPr>
          <w:sz w:val="28"/>
          <w:szCs w:val="28"/>
        </w:rPr>
        <w:t>NG</w:t>
      </w:r>
      <w:r w:rsidR="00A52EE7">
        <w:rPr>
          <w:spacing w:val="-8"/>
          <w:sz w:val="28"/>
          <w:szCs w:val="28"/>
        </w:rPr>
        <w:t xml:space="preserve"> </w:t>
      </w:r>
      <w:r w:rsidR="00A52EE7">
        <w:rPr>
          <w:sz w:val="28"/>
          <w:szCs w:val="28"/>
        </w:rPr>
        <w:t>CÔ</w:t>
      </w:r>
      <w:r w:rsidR="00A52EE7">
        <w:rPr>
          <w:spacing w:val="1"/>
          <w:sz w:val="28"/>
          <w:szCs w:val="28"/>
        </w:rPr>
        <w:t>N</w:t>
      </w:r>
      <w:r w:rsidR="00A52EE7">
        <w:rPr>
          <w:sz w:val="28"/>
          <w:szCs w:val="28"/>
        </w:rPr>
        <w:t>G</w:t>
      </w:r>
      <w:r w:rsidR="00A52EE7">
        <w:rPr>
          <w:spacing w:val="-8"/>
          <w:sz w:val="28"/>
          <w:szCs w:val="28"/>
        </w:rPr>
        <w:t xml:space="preserve"> </w:t>
      </w:r>
      <w:r w:rsidR="00A52EE7">
        <w:rPr>
          <w:sz w:val="28"/>
          <w:szCs w:val="28"/>
        </w:rPr>
        <w:t>NG</w:t>
      </w:r>
      <w:r w:rsidR="00A52EE7">
        <w:rPr>
          <w:spacing w:val="2"/>
          <w:sz w:val="28"/>
          <w:szCs w:val="28"/>
        </w:rPr>
        <w:t>H</w:t>
      </w:r>
      <w:r w:rsidR="00A52EE7">
        <w:rPr>
          <w:sz w:val="28"/>
          <w:szCs w:val="28"/>
        </w:rPr>
        <w:t>Ệ</w:t>
      </w:r>
      <w:r w:rsidR="00A52EE7">
        <w:rPr>
          <w:spacing w:val="-6"/>
          <w:sz w:val="28"/>
          <w:szCs w:val="28"/>
        </w:rPr>
        <w:t xml:space="preserve"> </w:t>
      </w:r>
      <w:r w:rsidR="00A52EE7">
        <w:rPr>
          <w:sz w:val="28"/>
          <w:szCs w:val="28"/>
        </w:rPr>
        <w:t>T</w:t>
      </w:r>
      <w:r w:rsidR="00A52EE7">
        <w:rPr>
          <w:spacing w:val="1"/>
          <w:sz w:val="28"/>
          <w:szCs w:val="28"/>
        </w:rPr>
        <w:t>H</w:t>
      </w:r>
      <w:r w:rsidR="00A52EE7">
        <w:rPr>
          <w:sz w:val="28"/>
          <w:szCs w:val="28"/>
        </w:rPr>
        <w:t>Ủ</w:t>
      </w:r>
      <w:r w:rsidR="00A52EE7">
        <w:rPr>
          <w:spacing w:val="-6"/>
          <w:sz w:val="28"/>
          <w:szCs w:val="28"/>
        </w:rPr>
        <w:t xml:space="preserve"> </w:t>
      </w:r>
      <w:r w:rsidR="00A52EE7">
        <w:rPr>
          <w:w w:val="99"/>
          <w:sz w:val="28"/>
          <w:szCs w:val="28"/>
        </w:rPr>
        <w:t>Đ</w:t>
      </w:r>
      <w:r w:rsidR="00A52EE7">
        <w:rPr>
          <w:spacing w:val="1"/>
          <w:w w:val="99"/>
          <w:sz w:val="28"/>
          <w:szCs w:val="28"/>
        </w:rPr>
        <w:t>Ứ</w:t>
      </w:r>
      <w:r w:rsidR="00A52EE7">
        <w:rPr>
          <w:sz w:val="28"/>
          <w:szCs w:val="28"/>
        </w:rPr>
        <w:t>C</w:t>
      </w:r>
    </w:p>
    <w:p w14:paraId="1822FE3E" w14:textId="77777777" w:rsidR="00CC660F" w:rsidRDefault="00CC660F">
      <w:pPr>
        <w:spacing w:before="12" w:line="240" w:lineRule="exact"/>
        <w:rPr>
          <w:sz w:val="24"/>
          <w:szCs w:val="24"/>
        </w:rPr>
      </w:pPr>
    </w:p>
    <w:p w14:paraId="11805370" w14:textId="77777777" w:rsidR="00CC660F" w:rsidRDefault="00E26332">
      <w:pPr>
        <w:spacing w:line="300" w:lineRule="exact"/>
        <w:ind w:left="3284" w:right="1855"/>
        <w:jc w:val="center"/>
        <w:rPr>
          <w:sz w:val="28"/>
          <w:szCs w:val="28"/>
        </w:rPr>
      </w:pPr>
      <w:r>
        <w:pict w14:anchorId="36F373CC">
          <v:group id="_x0000_s1050" style="position:absolute;left:0;text-align:left;margin-left:282.55pt;margin-top:18pt;width:117pt;height:0;z-index:-251655680;mso-position-horizontal-relative:page" coordorigin="5651,360" coordsize="2340,0">
            <v:shape id="_x0000_s1051" style="position:absolute;left:5651;top:360;width:2340;height:0" coordorigin="5651,360" coordsize="2340,0" path="m5651,360r2340,e" filled="f">
              <v:path arrowok="t"/>
            </v:shape>
            <w10:wrap anchorx="page"/>
          </v:group>
        </w:pict>
      </w:r>
      <w:r w:rsidR="00A52EE7">
        <w:rPr>
          <w:b/>
          <w:position w:val="-1"/>
          <w:sz w:val="28"/>
          <w:szCs w:val="28"/>
        </w:rPr>
        <w:t>KHOA</w:t>
      </w:r>
      <w:r w:rsidR="00A52EE7">
        <w:rPr>
          <w:b/>
          <w:spacing w:val="-9"/>
          <w:position w:val="-1"/>
          <w:sz w:val="28"/>
          <w:szCs w:val="28"/>
        </w:rPr>
        <w:t xml:space="preserve"> </w:t>
      </w:r>
      <w:r w:rsidR="00A52EE7">
        <w:rPr>
          <w:b/>
          <w:spacing w:val="1"/>
          <w:position w:val="-1"/>
          <w:sz w:val="28"/>
          <w:szCs w:val="28"/>
        </w:rPr>
        <w:t>C</w:t>
      </w:r>
      <w:r w:rsidR="00A52EE7">
        <w:rPr>
          <w:b/>
          <w:position w:val="-1"/>
          <w:sz w:val="28"/>
          <w:szCs w:val="28"/>
        </w:rPr>
        <w:t>ÔNG</w:t>
      </w:r>
      <w:r w:rsidR="00A52EE7">
        <w:rPr>
          <w:b/>
          <w:spacing w:val="-8"/>
          <w:position w:val="-1"/>
          <w:sz w:val="28"/>
          <w:szCs w:val="28"/>
        </w:rPr>
        <w:t xml:space="preserve"> </w:t>
      </w:r>
      <w:r w:rsidR="00A52EE7">
        <w:rPr>
          <w:b/>
          <w:spacing w:val="1"/>
          <w:position w:val="-1"/>
          <w:sz w:val="28"/>
          <w:szCs w:val="28"/>
        </w:rPr>
        <w:t>NGH</w:t>
      </w:r>
      <w:r w:rsidR="00A52EE7">
        <w:rPr>
          <w:b/>
          <w:position w:val="-1"/>
          <w:sz w:val="28"/>
          <w:szCs w:val="28"/>
        </w:rPr>
        <w:t>Ệ</w:t>
      </w:r>
      <w:r w:rsidR="00A52EE7">
        <w:rPr>
          <w:b/>
          <w:spacing w:val="-6"/>
          <w:position w:val="-1"/>
          <w:sz w:val="28"/>
          <w:szCs w:val="28"/>
        </w:rPr>
        <w:t xml:space="preserve"> </w:t>
      </w:r>
      <w:r w:rsidR="00A52EE7">
        <w:rPr>
          <w:b/>
          <w:position w:val="-1"/>
          <w:sz w:val="28"/>
          <w:szCs w:val="28"/>
        </w:rPr>
        <w:t>TH</w:t>
      </w:r>
      <w:r w:rsidR="00A52EE7">
        <w:rPr>
          <w:b/>
          <w:spacing w:val="1"/>
          <w:position w:val="-1"/>
          <w:sz w:val="28"/>
          <w:szCs w:val="28"/>
        </w:rPr>
        <w:t>Ô</w:t>
      </w:r>
      <w:r w:rsidR="00A52EE7">
        <w:rPr>
          <w:b/>
          <w:position w:val="-1"/>
          <w:sz w:val="28"/>
          <w:szCs w:val="28"/>
        </w:rPr>
        <w:t>NG</w:t>
      </w:r>
      <w:r w:rsidR="00A52EE7">
        <w:rPr>
          <w:b/>
          <w:spacing w:val="-10"/>
          <w:position w:val="-1"/>
          <w:sz w:val="28"/>
          <w:szCs w:val="28"/>
        </w:rPr>
        <w:t xml:space="preserve"> </w:t>
      </w:r>
      <w:r w:rsidR="00A52EE7">
        <w:rPr>
          <w:b/>
          <w:w w:val="99"/>
          <w:position w:val="-1"/>
          <w:sz w:val="28"/>
          <w:szCs w:val="28"/>
        </w:rPr>
        <w:t>TIN</w:t>
      </w:r>
    </w:p>
    <w:p w14:paraId="030DAB09" w14:textId="77777777" w:rsidR="00CC660F" w:rsidRDefault="00CC660F">
      <w:pPr>
        <w:spacing w:before="8" w:line="100" w:lineRule="exact"/>
        <w:rPr>
          <w:sz w:val="11"/>
          <w:szCs w:val="11"/>
        </w:rPr>
      </w:pPr>
    </w:p>
    <w:p w14:paraId="5AB8B90F" w14:textId="3A14C2C2" w:rsidR="00CC660F" w:rsidRDefault="00CC660F" w:rsidP="00F05B3A">
      <w:pPr>
        <w:tabs>
          <w:tab w:val="right" w:pos="9560"/>
        </w:tabs>
        <w:spacing w:line="620" w:lineRule="exact"/>
        <w:rPr>
          <w:sz w:val="56"/>
          <w:szCs w:val="56"/>
        </w:rPr>
      </w:pPr>
    </w:p>
    <w:p w14:paraId="7A2649F0" w14:textId="77777777" w:rsidR="00F05B3A" w:rsidRDefault="00F05B3A" w:rsidP="00F05B3A">
      <w:pPr>
        <w:tabs>
          <w:tab w:val="right" w:pos="9560"/>
        </w:tabs>
        <w:spacing w:line="620" w:lineRule="exact"/>
        <w:rPr>
          <w:sz w:val="56"/>
          <w:szCs w:val="56"/>
        </w:rPr>
      </w:pPr>
    </w:p>
    <w:p w14:paraId="0C355402" w14:textId="7E5FE8AC" w:rsidR="00F05B3A" w:rsidRPr="00F05B3A" w:rsidRDefault="00F05B3A" w:rsidP="00F05B3A">
      <w:pPr>
        <w:tabs>
          <w:tab w:val="left" w:pos="2190"/>
        </w:tabs>
        <w:spacing w:line="620" w:lineRule="exact"/>
        <w:rPr>
          <w:sz w:val="52"/>
          <w:szCs w:val="56"/>
        </w:rPr>
      </w:pPr>
    </w:p>
    <w:p w14:paraId="29EF62B1" w14:textId="5FA9E65B" w:rsidR="00F05B3A" w:rsidRPr="00F05B3A" w:rsidRDefault="00F05B3A" w:rsidP="00F05B3A">
      <w:pPr>
        <w:tabs>
          <w:tab w:val="right" w:pos="9560"/>
        </w:tabs>
        <w:spacing w:line="620" w:lineRule="exact"/>
        <w:jc w:val="center"/>
        <w:rPr>
          <w:b/>
          <w:sz w:val="72"/>
          <w:szCs w:val="56"/>
        </w:rPr>
      </w:pPr>
      <w:r w:rsidRPr="00F05B3A">
        <w:rPr>
          <w:b/>
          <w:sz w:val="72"/>
          <w:szCs w:val="56"/>
        </w:rPr>
        <w:t>Báo cáo đồ án</w:t>
      </w:r>
    </w:p>
    <w:p w14:paraId="7BA04EE2" w14:textId="77777777" w:rsidR="00CC660F" w:rsidRDefault="00CC660F">
      <w:pPr>
        <w:spacing w:line="160" w:lineRule="exact"/>
        <w:rPr>
          <w:sz w:val="17"/>
          <w:szCs w:val="17"/>
        </w:rPr>
      </w:pPr>
    </w:p>
    <w:p w14:paraId="4FFF3D85" w14:textId="77777777" w:rsidR="00CC660F" w:rsidRDefault="00CC660F">
      <w:pPr>
        <w:spacing w:line="200" w:lineRule="exact"/>
      </w:pPr>
    </w:p>
    <w:p w14:paraId="0DE7F641" w14:textId="46B4888F" w:rsidR="00CC660F" w:rsidRDefault="00A52EE7">
      <w:pPr>
        <w:spacing w:before="8"/>
        <w:ind w:left="2413"/>
        <w:rPr>
          <w:sz w:val="40"/>
          <w:szCs w:val="40"/>
        </w:rPr>
      </w:pPr>
      <w:r>
        <w:rPr>
          <w:b/>
          <w:sz w:val="40"/>
          <w:szCs w:val="40"/>
        </w:rPr>
        <w:t>L</w:t>
      </w:r>
      <w:r>
        <w:rPr>
          <w:b/>
          <w:spacing w:val="1"/>
          <w:sz w:val="40"/>
          <w:szCs w:val="40"/>
        </w:rPr>
        <w:t>ậ</w:t>
      </w:r>
      <w:r>
        <w:rPr>
          <w:b/>
          <w:sz w:val="40"/>
          <w:szCs w:val="40"/>
        </w:rPr>
        <w:t>p</w:t>
      </w:r>
      <w:r>
        <w:rPr>
          <w:b/>
          <w:spacing w:val="-4"/>
          <w:sz w:val="40"/>
          <w:szCs w:val="40"/>
        </w:rPr>
        <w:t xml:space="preserve"> </w:t>
      </w:r>
      <w:r>
        <w:rPr>
          <w:b/>
          <w:sz w:val="40"/>
          <w:szCs w:val="40"/>
        </w:rPr>
        <w:t>trình</w:t>
      </w:r>
      <w:r>
        <w:rPr>
          <w:b/>
          <w:spacing w:val="-9"/>
          <w:sz w:val="40"/>
          <w:szCs w:val="40"/>
        </w:rPr>
        <w:t xml:space="preserve"> </w:t>
      </w:r>
      <w:r>
        <w:rPr>
          <w:b/>
          <w:sz w:val="40"/>
          <w:szCs w:val="40"/>
        </w:rPr>
        <w:t>di</w:t>
      </w:r>
      <w:r>
        <w:rPr>
          <w:b/>
          <w:spacing w:val="-3"/>
          <w:sz w:val="40"/>
          <w:szCs w:val="40"/>
        </w:rPr>
        <w:t xml:space="preserve"> </w:t>
      </w:r>
      <w:r>
        <w:rPr>
          <w:b/>
          <w:sz w:val="40"/>
          <w:szCs w:val="40"/>
        </w:rPr>
        <w:t>động</w:t>
      </w:r>
      <w:r>
        <w:rPr>
          <w:b/>
          <w:spacing w:val="-8"/>
          <w:sz w:val="40"/>
          <w:szCs w:val="40"/>
        </w:rPr>
        <w:t xml:space="preserve"> </w:t>
      </w:r>
      <w:r w:rsidR="00F05B3A">
        <w:rPr>
          <w:b/>
          <w:sz w:val="40"/>
          <w:szCs w:val="40"/>
        </w:rPr>
        <w:t>2</w:t>
      </w:r>
    </w:p>
    <w:p w14:paraId="16DED469" w14:textId="77777777" w:rsidR="00CC660F" w:rsidRDefault="00CC660F">
      <w:pPr>
        <w:spacing w:line="200" w:lineRule="exact"/>
      </w:pPr>
    </w:p>
    <w:p w14:paraId="7D878DD7" w14:textId="77777777" w:rsidR="00CC660F" w:rsidRDefault="00CC660F">
      <w:pPr>
        <w:spacing w:line="200" w:lineRule="exact"/>
      </w:pPr>
    </w:p>
    <w:p w14:paraId="54597F2B" w14:textId="77777777" w:rsidR="00CC660F" w:rsidRDefault="00CC660F">
      <w:pPr>
        <w:spacing w:line="200" w:lineRule="exact"/>
      </w:pPr>
    </w:p>
    <w:p w14:paraId="08707D73" w14:textId="77777777" w:rsidR="00CC660F" w:rsidRDefault="00CC660F">
      <w:pPr>
        <w:spacing w:line="200" w:lineRule="exact"/>
      </w:pPr>
    </w:p>
    <w:p w14:paraId="5E895CAC" w14:textId="77777777" w:rsidR="00CC660F" w:rsidRDefault="00CC660F">
      <w:pPr>
        <w:spacing w:before="1" w:line="240" w:lineRule="exact"/>
        <w:rPr>
          <w:sz w:val="24"/>
          <w:szCs w:val="24"/>
        </w:rPr>
      </w:pPr>
    </w:p>
    <w:p w14:paraId="56B51FA7" w14:textId="1B841917" w:rsidR="00CC660F" w:rsidRPr="004A1190" w:rsidRDefault="00A52EE7">
      <w:pPr>
        <w:spacing w:line="440" w:lineRule="exact"/>
        <w:ind w:left="1895"/>
        <w:rPr>
          <w:sz w:val="36"/>
          <w:szCs w:val="36"/>
        </w:rPr>
      </w:pPr>
      <w:r w:rsidRPr="004A1190">
        <w:rPr>
          <w:b/>
          <w:position w:val="-1"/>
          <w:sz w:val="36"/>
          <w:szCs w:val="36"/>
        </w:rPr>
        <w:t>Xây dựng ứng dụng “</w:t>
      </w:r>
      <w:r w:rsidR="00381D4F">
        <w:rPr>
          <w:b/>
          <w:position w:val="-1"/>
          <w:sz w:val="36"/>
          <w:szCs w:val="36"/>
        </w:rPr>
        <w:t>Quản lý tour du lịch</w:t>
      </w:r>
      <w:r w:rsidRPr="004A1190">
        <w:rPr>
          <w:b/>
          <w:position w:val="-1"/>
          <w:sz w:val="36"/>
          <w:szCs w:val="36"/>
        </w:rPr>
        <w:t>”</w:t>
      </w:r>
    </w:p>
    <w:p w14:paraId="7D8C3C74" w14:textId="77777777" w:rsidR="00CC660F" w:rsidRDefault="00CC660F">
      <w:pPr>
        <w:spacing w:line="200" w:lineRule="exact"/>
      </w:pPr>
    </w:p>
    <w:p w14:paraId="07F838D6" w14:textId="77777777" w:rsidR="00CC660F" w:rsidRDefault="00CC660F">
      <w:pPr>
        <w:spacing w:before="12" w:line="280" w:lineRule="exact"/>
        <w:rPr>
          <w:sz w:val="28"/>
          <w:szCs w:val="28"/>
        </w:rPr>
      </w:pPr>
    </w:p>
    <w:p w14:paraId="58A9259C" w14:textId="2C76D5D8" w:rsidR="00CC660F" w:rsidRDefault="00A52EE7">
      <w:pPr>
        <w:spacing w:before="13"/>
        <w:ind w:left="1759"/>
        <w:rPr>
          <w:sz w:val="36"/>
          <w:szCs w:val="36"/>
        </w:rPr>
      </w:pPr>
      <w:r>
        <w:rPr>
          <w:b/>
          <w:sz w:val="36"/>
          <w:szCs w:val="36"/>
        </w:rPr>
        <w:t xml:space="preserve">Giảng </w:t>
      </w:r>
      <w:r>
        <w:rPr>
          <w:b/>
          <w:spacing w:val="1"/>
          <w:sz w:val="36"/>
          <w:szCs w:val="36"/>
        </w:rPr>
        <w:t>v</w:t>
      </w:r>
      <w:r>
        <w:rPr>
          <w:b/>
          <w:sz w:val="36"/>
          <w:szCs w:val="36"/>
        </w:rPr>
        <w:t xml:space="preserve">iên </w:t>
      </w:r>
      <w:r>
        <w:rPr>
          <w:b/>
          <w:w w:val="94"/>
          <w:sz w:val="36"/>
          <w:szCs w:val="36"/>
        </w:rPr>
        <w:t>h</w:t>
      </w:r>
      <w:r w:rsidR="004A1190">
        <w:rPr>
          <w:b/>
          <w:w w:val="94"/>
          <w:sz w:val="36"/>
          <w:szCs w:val="36"/>
        </w:rPr>
        <w:t>ư</w:t>
      </w:r>
      <w:r>
        <w:rPr>
          <w:b/>
          <w:w w:val="94"/>
          <w:sz w:val="36"/>
          <w:szCs w:val="36"/>
        </w:rPr>
        <w:t>ớng</w:t>
      </w:r>
      <w:r>
        <w:rPr>
          <w:b/>
          <w:spacing w:val="7"/>
          <w:w w:val="94"/>
          <w:sz w:val="36"/>
          <w:szCs w:val="36"/>
        </w:rPr>
        <w:t xml:space="preserve"> </w:t>
      </w:r>
      <w:r>
        <w:rPr>
          <w:b/>
          <w:sz w:val="36"/>
          <w:szCs w:val="36"/>
        </w:rPr>
        <w:t xml:space="preserve">dẫn: </w:t>
      </w:r>
      <w:r>
        <w:rPr>
          <w:b/>
          <w:w w:val="95"/>
          <w:sz w:val="36"/>
          <w:szCs w:val="36"/>
        </w:rPr>
        <w:t>Tr</w:t>
      </w:r>
      <w:r w:rsidR="004A1190">
        <w:rPr>
          <w:b/>
          <w:w w:val="95"/>
          <w:sz w:val="36"/>
          <w:szCs w:val="36"/>
        </w:rPr>
        <w:t>ư</w:t>
      </w:r>
      <w:r>
        <w:rPr>
          <w:b/>
          <w:w w:val="95"/>
          <w:sz w:val="36"/>
          <w:szCs w:val="36"/>
        </w:rPr>
        <w:t>ơng</w:t>
      </w:r>
      <w:r>
        <w:rPr>
          <w:b/>
          <w:spacing w:val="4"/>
          <w:w w:val="95"/>
          <w:sz w:val="36"/>
          <w:szCs w:val="36"/>
        </w:rPr>
        <w:t xml:space="preserve"> </w:t>
      </w:r>
      <w:r>
        <w:rPr>
          <w:b/>
          <w:sz w:val="36"/>
          <w:szCs w:val="36"/>
        </w:rPr>
        <w:t>Bá Thái</w:t>
      </w:r>
    </w:p>
    <w:p w14:paraId="6C14B087" w14:textId="77777777" w:rsidR="00CC660F" w:rsidRDefault="00CC660F">
      <w:pPr>
        <w:spacing w:before="3" w:line="260" w:lineRule="exact"/>
        <w:rPr>
          <w:sz w:val="26"/>
          <w:szCs w:val="26"/>
        </w:rPr>
      </w:pPr>
    </w:p>
    <w:p w14:paraId="70C52998" w14:textId="1D83F140" w:rsidR="00CC660F" w:rsidRDefault="00A52EE7">
      <w:pPr>
        <w:ind w:left="1738"/>
        <w:rPr>
          <w:sz w:val="36"/>
          <w:szCs w:val="36"/>
        </w:rPr>
      </w:pPr>
      <w:r>
        <w:rPr>
          <w:b/>
          <w:sz w:val="36"/>
          <w:szCs w:val="36"/>
        </w:rPr>
        <w:t>Sinh viên thực hiện: N</w:t>
      </w:r>
      <w:r>
        <w:rPr>
          <w:b/>
          <w:spacing w:val="1"/>
          <w:sz w:val="36"/>
          <w:szCs w:val="36"/>
        </w:rPr>
        <w:t>h</w:t>
      </w:r>
      <w:r>
        <w:rPr>
          <w:b/>
          <w:sz w:val="36"/>
          <w:szCs w:val="36"/>
        </w:rPr>
        <w:t>óm</w:t>
      </w:r>
      <w:r>
        <w:rPr>
          <w:b/>
          <w:spacing w:val="-1"/>
          <w:sz w:val="36"/>
          <w:szCs w:val="36"/>
        </w:rPr>
        <w:t xml:space="preserve"> </w:t>
      </w:r>
      <w:r w:rsidR="00381D4F">
        <w:rPr>
          <w:b/>
          <w:sz w:val="36"/>
          <w:szCs w:val="36"/>
        </w:rPr>
        <w:t>27</w:t>
      </w:r>
    </w:p>
    <w:p w14:paraId="56D9A47A" w14:textId="77777777" w:rsidR="00CC660F" w:rsidRDefault="00CC660F">
      <w:pPr>
        <w:spacing w:before="2" w:line="260" w:lineRule="exact"/>
        <w:rPr>
          <w:sz w:val="26"/>
          <w:szCs w:val="26"/>
        </w:rPr>
      </w:pPr>
    </w:p>
    <w:p w14:paraId="7687CAB0" w14:textId="2BF9146C" w:rsidR="00CC660F" w:rsidRDefault="00A52EE7" w:rsidP="00F05B3A">
      <w:pPr>
        <w:ind w:left="4750"/>
        <w:rPr>
          <w:sz w:val="36"/>
          <w:szCs w:val="36"/>
        </w:rPr>
      </w:pPr>
      <w:r>
        <w:rPr>
          <w:b/>
          <w:sz w:val="36"/>
          <w:szCs w:val="36"/>
        </w:rPr>
        <w:t xml:space="preserve">1. </w:t>
      </w:r>
      <w:r w:rsidR="00F05B3A">
        <w:rPr>
          <w:b/>
          <w:sz w:val="36"/>
          <w:szCs w:val="36"/>
        </w:rPr>
        <w:t xml:space="preserve">Nguyễn </w:t>
      </w:r>
      <w:r w:rsidR="00381D4F">
        <w:rPr>
          <w:b/>
          <w:sz w:val="36"/>
          <w:szCs w:val="36"/>
        </w:rPr>
        <w:t>Thế Kiệt</w:t>
      </w:r>
    </w:p>
    <w:p w14:paraId="0594E301" w14:textId="77777777" w:rsidR="00CC660F" w:rsidRDefault="00CC660F">
      <w:pPr>
        <w:spacing w:line="200" w:lineRule="exact"/>
      </w:pPr>
    </w:p>
    <w:p w14:paraId="3BD54048" w14:textId="77777777" w:rsidR="00CC660F" w:rsidRDefault="00CC660F">
      <w:pPr>
        <w:spacing w:before="13" w:line="200" w:lineRule="exact"/>
      </w:pPr>
    </w:p>
    <w:p w14:paraId="7F0FD65B" w14:textId="2A1D9E9F" w:rsidR="00CC660F" w:rsidRDefault="00A52EE7">
      <w:pPr>
        <w:spacing w:line="400" w:lineRule="exact"/>
        <w:ind w:left="1678"/>
        <w:rPr>
          <w:sz w:val="36"/>
          <w:szCs w:val="36"/>
        </w:rPr>
      </w:pPr>
      <w:r>
        <w:rPr>
          <w:b/>
          <w:position w:val="-1"/>
          <w:sz w:val="36"/>
          <w:szCs w:val="36"/>
        </w:rPr>
        <w:t xml:space="preserve">Khoa: Công nghệ thông tin         </w:t>
      </w:r>
      <w:r>
        <w:rPr>
          <w:b/>
          <w:spacing w:val="-1"/>
          <w:position w:val="-1"/>
          <w:sz w:val="36"/>
          <w:szCs w:val="36"/>
        </w:rPr>
        <w:t>K</w:t>
      </w:r>
      <w:r w:rsidR="00F05B3A">
        <w:rPr>
          <w:b/>
          <w:position w:val="-1"/>
          <w:sz w:val="36"/>
          <w:szCs w:val="36"/>
        </w:rPr>
        <w:t>hóa: 2018</w:t>
      </w:r>
    </w:p>
    <w:p w14:paraId="1D9F56D9" w14:textId="77777777" w:rsidR="00CC660F" w:rsidRDefault="00CC660F">
      <w:pPr>
        <w:spacing w:line="200" w:lineRule="exact"/>
      </w:pPr>
    </w:p>
    <w:p w14:paraId="04D38AFE" w14:textId="77777777" w:rsidR="00CC660F" w:rsidRDefault="00CC660F">
      <w:pPr>
        <w:spacing w:line="200" w:lineRule="exact"/>
      </w:pPr>
    </w:p>
    <w:p w14:paraId="4287E2AD" w14:textId="77777777" w:rsidR="00CC660F" w:rsidRDefault="00CC660F">
      <w:pPr>
        <w:spacing w:line="200" w:lineRule="exact"/>
      </w:pPr>
    </w:p>
    <w:p w14:paraId="720FEDB9" w14:textId="77777777" w:rsidR="00CC660F" w:rsidRDefault="00CC660F">
      <w:pPr>
        <w:spacing w:line="200" w:lineRule="exact"/>
      </w:pPr>
    </w:p>
    <w:p w14:paraId="681FBB1B" w14:textId="77777777" w:rsidR="00CC660F" w:rsidRDefault="00CC660F">
      <w:pPr>
        <w:spacing w:line="200" w:lineRule="exact"/>
      </w:pPr>
    </w:p>
    <w:p w14:paraId="2459E00A" w14:textId="77777777" w:rsidR="00CC660F" w:rsidRDefault="00CC660F">
      <w:pPr>
        <w:spacing w:line="200" w:lineRule="exact"/>
      </w:pPr>
    </w:p>
    <w:p w14:paraId="26F4A252" w14:textId="77777777" w:rsidR="00CC660F" w:rsidRDefault="00CC660F">
      <w:pPr>
        <w:spacing w:line="200" w:lineRule="exact"/>
      </w:pPr>
    </w:p>
    <w:p w14:paraId="1203F098" w14:textId="77777777" w:rsidR="00CC660F" w:rsidRDefault="00CC660F">
      <w:pPr>
        <w:spacing w:line="200" w:lineRule="exact"/>
      </w:pPr>
    </w:p>
    <w:p w14:paraId="3C31B1AA" w14:textId="77777777" w:rsidR="00CC660F" w:rsidRDefault="00CC660F">
      <w:pPr>
        <w:spacing w:line="200" w:lineRule="exact"/>
      </w:pPr>
    </w:p>
    <w:p w14:paraId="5979944F" w14:textId="77777777" w:rsidR="00CC660F" w:rsidRDefault="00CC660F">
      <w:pPr>
        <w:spacing w:line="200" w:lineRule="exact"/>
      </w:pPr>
    </w:p>
    <w:p w14:paraId="283B7477" w14:textId="77777777" w:rsidR="00CC660F" w:rsidRDefault="00CC660F">
      <w:pPr>
        <w:spacing w:before="13" w:line="260" w:lineRule="exact"/>
        <w:rPr>
          <w:sz w:val="26"/>
          <w:szCs w:val="26"/>
        </w:rPr>
      </w:pPr>
    </w:p>
    <w:p w14:paraId="0BEFC3F0" w14:textId="64904079" w:rsidR="00CC660F" w:rsidRDefault="004F0711">
      <w:pPr>
        <w:spacing w:before="29"/>
        <w:ind w:left="3899" w:right="3898"/>
        <w:jc w:val="center"/>
        <w:rPr>
          <w:sz w:val="24"/>
          <w:szCs w:val="24"/>
        </w:rPr>
        <w:sectPr w:rsidR="00CC660F">
          <w:headerReference w:type="default" r:id="rId9"/>
          <w:footerReference w:type="default" r:id="rId10"/>
          <w:pgSz w:w="12240" w:h="15840"/>
          <w:pgMar w:top="980" w:right="1340" w:bottom="280" w:left="1340" w:header="764" w:footer="943" w:gutter="0"/>
          <w:pgNumType w:start="1"/>
          <w:cols w:space="720"/>
        </w:sectPr>
      </w:pPr>
      <w:r>
        <w:rPr>
          <w:b/>
          <w:sz w:val="24"/>
          <w:szCs w:val="24"/>
        </w:rPr>
        <w:t>Ngày 12/08</w:t>
      </w:r>
      <w:r w:rsidR="00381D4F">
        <w:rPr>
          <w:b/>
          <w:sz w:val="24"/>
          <w:szCs w:val="24"/>
        </w:rPr>
        <w:t>/2020</w:t>
      </w:r>
    </w:p>
    <w:p w14:paraId="083C8557" w14:textId="77777777" w:rsidR="00CC660F" w:rsidRDefault="00CC660F">
      <w:pPr>
        <w:spacing w:before="19" w:line="240" w:lineRule="exact"/>
        <w:rPr>
          <w:sz w:val="24"/>
          <w:szCs w:val="24"/>
        </w:rPr>
      </w:pPr>
    </w:p>
    <w:p w14:paraId="14D40218" w14:textId="77777777" w:rsidR="00CC660F" w:rsidRDefault="00A52EE7">
      <w:pPr>
        <w:spacing w:before="13"/>
        <w:ind w:left="2145"/>
        <w:rPr>
          <w:sz w:val="36"/>
          <w:szCs w:val="36"/>
        </w:rPr>
      </w:pPr>
      <w:r>
        <w:rPr>
          <w:b/>
          <w:sz w:val="36"/>
          <w:szCs w:val="36"/>
        </w:rPr>
        <w:t xml:space="preserve">NHẬT KÝ HOẠT </w:t>
      </w:r>
      <w:r>
        <w:rPr>
          <w:b/>
          <w:spacing w:val="1"/>
          <w:sz w:val="36"/>
          <w:szCs w:val="36"/>
        </w:rPr>
        <w:t>Đ</w:t>
      </w:r>
      <w:r>
        <w:rPr>
          <w:b/>
          <w:sz w:val="36"/>
          <w:szCs w:val="36"/>
        </w:rPr>
        <w:t>ỘNG NHÓM 3</w:t>
      </w:r>
    </w:p>
    <w:p w14:paraId="246121FF" w14:textId="77777777" w:rsidR="00CC660F" w:rsidRPr="00F05B3A" w:rsidRDefault="00CC660F">
      <w:pPr>
        <w:spacing w:before="17" w:line="240" w:lineRule="exact"/>
        <w:rPr>
          <w:color w:val="000000" w:themeColor="text1"/>
          <w:sz w:val="24"/>
          <w:szCs w:val="24"/>
        </w:rPr>
      </w:pPr>
    </w:p>
    <w:tbl>
      <w:tblPr>
        <w:tblW w:w="9620" w:type="dxa"/>
        <w:tblInd w:w="106" w:type="dxa"/>
        <w:tblLayout w:type="fixed"/>
        <w:tblCellMar>
          <w:left w:w="0" w:type="dxa"/>
          <w:right w:w="0" w:type="dxa"/>
        </w:tblCellMar>
        <w:tblLook w:val="01E0" w:firstRow="1" w:lastRow="1" w:firstColumn="1" w:lastColumn="1" w:noHBand="0" w:noVBand="0"/>
      </w:tblPr>
      <w:tblGrid>
        <w:gridCol w:w="741"/>
        <w:gridCol w:w="1854"/>
        <w:gridCol w:w="26"/>
        <w:gridCol w:w="3015"/>
        <w:gridCol w:w="21"/>
        <w:gridCol w:w="647"/>
        <w:gridCol w:w="433"/>
        <w:gridCol w:w="33"/>
        <w:gridCol w:w="668"/>
        <w:gridCol w:w="469"/>
        <w:gridCol w:w="666"/>
        <w:gridCol w:w="1004"/>
        <w:gridCol w:w="43"/>
      </w:tblGrid>
      <w:tr w:rsidR="00F05B3A" w:rsidRPr="00F05B3A" w14:paraId="2CD3082F" w14:textId="77777777" w:rsidTr="00F05B3A">
        <w:trPr>
          <w:gridAfter w:val="1"/>
          <w:wAfter w:w="43" w:type="dxa"/>
          <w:trHeight w:hRule="exact" w:val="838"/>
        </w:trPr>
        <w:tc>
          <w:tcPr>
            <w:tcW w:w="741" w:type="dxa"/>
            <w:tcBorders>
              <w:top w:val="single" w:sz="5" w:space="0" w:color="000000"/>
              <w:left w:val="single" w:sz="5" w:space="0" w:color="000000"/>
              <w:bottom w:val="single" w:sz="5" w:space="0" w:color="000000"/>
              <w:right w:val="single" w:sz="5" w:space="0" w:color="000000"/>
            </w:tcBorders>
          </w:tcPr>
          <w:p w14:paraId="3D61EDDB" w14:textId="77777777" w:rsidR="00CC660F" w:rsidRPr="00F05B3A" w:rsidRDefault="00A52EE7">
            <w:pPr>
              <w:spacing w:line="260" w:lineRule="exact"/>
              <w:ind w:left="138"/>
              <w:rPr>
                <w:color w:val="000000" w:themeColor="text1"/>
                <w:sz w:val="24"/>
                <w:szCs w:val="24"/>
              </w:rPr>
            </w:pPr>
            <w:r w:rsidRPr="00F05B3A">
              <w:rPr>
                <w:b/>
                <w:color w:val="000000" w:themeColor="text1"/>
                <w:sz w:val="24"/>
                <w:szCs w:val="24"/>
              </w:rPr>
              <w:t>S</w:t>
            </w:r>
            <w:r w:rsidRPr="00F05B3A">
              <w:rPr>
                <w:b/>
                <w:color w:val="000000" w:themeColor="text1"/>
                <w:spacing w:val="-1"/>
                <w:sz w:val="24"/>
                <w:szCs w:val="24"/>
              </w:rPr>
              <w:t>T</w:t>
            </w:r>
            <w:r w:rsidRPr="00F05B3A">
              <w:rPr>
                <w:b/>
                <w:color w:val="000000" w:themeColor="text1"/>
                <w:sz w:val="24"/>
                <w:szCs w:val="24"/>
              </w:rPr>
              <w:t>T</w:t>
            </w:r>
          </w:p>
        </w:tc>
        <w:tc>
          <w:tcPr>
            <w:tcW w:w="1854" w:type="dxa"/>
            <w:tcBorders>
              <w:top w:val="single" w:sz="5" w:space="0" w:color="000000"/>
              <w:left w:val="single" w:sz="5" w:space="0" w:color="000000"/>
              <w:bottom w:val="single" w:sz="5" w:space="0" w:color="000000"/>
              <w:right w:val="single" w:sz="5" w:space="0" w:color="000000"/>
            </w:tcBorders>
          </w:tcPr>
          <w:p w14:paraId="70EEC991" w14:textId="77777777" w:rsidR="00CC660F" w:rsidRPr="00F05B3A" w:rsidRDefault="00A52EE7">
            <w:pPr>
              <w:spacing w:line="260" w:lineRule="exact"/>
              <w:ind w:left="135"/>
              <w:rPr>
                <w:color w:val="000000" w:themeColor="text1"/>
                <w:sz w:val="24"/>
                <w:szCs w:val="24"/>
              </w:rPr>
            </w:pPr>
            <w:r w:rsidRPr="00F05B3A">
              <w:rPr>
                <w:b/>
                <w:color w:val="000000" w:themeColor="text1"/>
                <w:sz w:val="24"/>
                <w:szCs w:val="24"/>
              </w:rPr>
              <w:t>HỌ TÊN</w:t>
            </w:r>
          </w:p>
        </w:tc>
        <w:tc>
          <w:tcPr>
            <w:tcW w:w="3041" w:type="dxa"/>
            <w:gridSpan w:val="2"/>
            <w:tcBorders>
              <w:top w:val="single" w:sz="5" w:space="0" w:color="000000"/>
              <w:left w:val="single" w:sz="5" w:space="0" w:color="000000"/>
              <w:bottom w:val="single" w:sz="5" w:space="0" w:color="000000"/>
              <w:right w:val="single" w:sz="5" w:space="0" w:color="000000"/>
            </w:tcBorders>
          </w:tcPr>
          <w:p w14:paraId="13B7A5CE" w14:textId="77777777" w:rsidR="00CC660F" w:rsidRPr="00F05B3A" w:rsidRDefault="00A52EE7">
            <w:pPr>
              <w:spacing w:line="260" w:lineRule="exact"/>
              <w:ind w:left="1147"/>
              <w:rPr>
                <w:color w:val="000000" w:themeColor="text1"/>
                <w:sz w:val="24"/>
                <w:szCs w:val="24"/>
              </w:rPr>
            </w:pPr>
            <w:r w:rsidRPr="00F05B3A">
              <w:rPr>
                <w:b/>
                <w:color w:val="000000" w:themeColor="text1"/>
                <w:sz w:val="24"/>
                <w:szCs w:val="24"/>
              </w:rPr>
              <w:t>CÔNG VI</w:t>
            </w:r>
            <w:r w:rsidRPr="00F05B3A">
              <w:rPr>
                <w:b/>
                <w:color w:val="000000" w:themeColor="text1"/>
                <w:spacing w:val="1"/>
                <w:sz w:val="24"/>
                <w:szCs w:val="24"/>
              </w:rPr>
              <w:t>Ệ</w:t>
            </w:r>
            <w:r w:rsidRPr="00F05B3A">
              <w:rPr>
                <w:b/>
                <w:color w:val="000000" w:themeColor="text1"/>
                <w:sz w:val="24"/>
                <w:szCs w:val="24"/>
              </w:rPr>
              <w:t>C</w:t>
            </w:r>
          </w:p>
        </w:tc>
        <w:tc>
          <w:tcPr>
            <w:tcW w:w="1134" w:type="dxa"/>
            <w:gridSpan w:val="4"/>
            <w:tcBorders>
              <w:top w:val="single" w:sz="5" w:space="0" w:color="000000"/>
              <w:left w:val="single" w:sz="5" w:space="0" w:color="000000"/>
              <w:bottom w:val="single" w:sz="5" w:space="0" w:color="000000"/>
              <w:right w:val="single" w:sz="5" w:space="0" w:color="000000"/>
            </w:tcBorders>
          </w:tcPr>
          <w:p w14:paraId="0760997F" w14:textId="77777777" w:rsidR="00CC660F" w:rsidRPr="00F05B3A" w:rsidRDefault="00A52EE7">
            <w:pPr>
              <w:spacing w:before="1" w:line="260" w:lineRule="exact"/>
              <w:ind w:left="186" w:right="190"/>
              <w:jc w:val="center"/>
              <w:rPr>
                <w:color w:val="000000" w:themeColor="text1"/>
                <w:sz w:val="24"/>
                <w:szCs w:val="24"/>
              </w:rPr>
            </w:pPr>
            <w:r w:rsidRPr="00F05B3A">
              <w:rPr>
                <w:b/>
                <w:color w:val="000000" w:themeColor="text1"/>
                <w:sz w:val="24"/>
                <w:szCs w:val="24"/>
              </w:rPr>
              <w:t>TỰ Đ</w:t>
            </w:r>
            <w:r w:rsidRPr="00F05B3A">
              <w:rPr>
                <w:b/>
                <w:color w:val="000000" w:themeColor="text1"/>
                <w:spacing w:val="-1"/>
                <w:sz w:val="24"/>
                <w:szCs w:val="24"/>
              </w:rPr>
              <w:t>Á</w:t>
            </w:r>
            <w:r w:rsidRPr="00F05B3A">
              <w:rPr>
                <w:b/>
                <w:color w:val="000000" w:themeColor="text1"/>
                <w:sz w:val="24"/>
                <w:szCs w:val="24"/>
              </w:rPr>
              <w:t>NH GIÁ</w:t>
            </w:r>
          </w:p>
        </w:tc>
        <w:tc>
          <w:tcPr>
            <w:tcW w:w="1137" w:type="dxa"/>
            <w:gridSpan w:val="2"/>
            <w:tcBorders>
              <w:top w:val="single" w:sz="5" w:space="0" w:color="000000"/>
              <w:left w:val="single" w:sz="5" w:space="0" w:color="000000"/>
              <w:bottom w:val="single" w:sz="5" w:space="0" w:color="000000"/>
              <w:right w:val="single" w:sz="5" w:space="0" w:color="000000"/>
            </w:tcBorders>
          </w:tcPr>
          <w:p w14:paraId="1FED3F75" w14:textId="77777777" w:rsidR="00CC660F" w:rsidRPr="00F05B3A" w:rsidRDefault="00A52EE7">
            <w:pPr>
              <w:spacing w:before="1" w:line="260" w:lineRule="exact"/>
              <w:ind w:left="152" w:right="155"/>
              <w:jc w:val="center"/>
              <w:rPr>
                <w:color w:val="000000" w:themeColor="text1"/>
                <w:sz w:val="24"/>
                <w:szCs w:val="24"/>
              </w:rPr>
            </w:pPr>
            <w:r w:rsidRPr="00F05B3A">
              <w:rPr>
                <w:b/>
                <w:color w:val="000000" w:themeColor="text1"/>
                <w:sz w:val="24"/>
                <w:szCs w:val="24"/>
              </w:rPr>
              <w:t>NHÓM Đ</w:t>
            </w:r>
            <w:r w:rsidRPr="00F05B3A">
              <w:rPr>
                <w:b/>
                <w:color w:val="000000" w:themeColor="text1"/>
                <w:spacing w:val="-1"/>
                <w:sz w:val="24"/>
                <w:szCs w:val="24"/>
              </w:rPr>
              <w:t>Á</w:t>
            </w:r>
            <w:r w:rsidRPr="00F05B3A">
              <w:rPr>
                <w:b/>
                <w:color w:val="000000" w:themeColor="text1"/>
                <w:sz w:val="24"/>
                <w:szCs w:val="24"/>
              </w:rPr>
              <w:t>NH GIÁ</w:t>
            </w:r>
          </w:p>
        </w:tc>
        <w:tc>
          <w:tcPr>
            <w:tcW w:w="1670" w:type="dxa"/>
            <w:gridSpan w:val="2"/>
            <w:tcBorders>
              <w:top w:val="single" w:sz="5" w:space="0" w:color="000000"/>
              <w:left w:val="single" w:sz="5" w:space="0" w:color="000000"/>
              <w:bottom w:val="single" w:sz="5" w:space="0" w:color="000000"/>
              <w:right w:val="single" w:sz="5" w:space="0" w:color="000000"/>
            </w:tcBorders>
          </w:tcPr>
          <w:p w14:paraId="6BA82652" w14:textId="77777777" w:rsidR="00CC660F" w:rsidRPr="00F05B3A" w:rsidRDefault="00A52EE7">
            <w:pPr>
              <w:spacing w:line="260" w:lineRule="exact"/>
              <w:ind w:left="373"/>
              <w:rPr>
                <w:color w:val="000000" w:themeColor="text1"/>
                <w:sz w:val="24"/>
                <w:szCs w:val="24"/>
              </w:rPr>
            </w:pPr>
            <w:r w:rsidRPr="00F05B3A">
              <w:rPr>
                <w:b/>
                <w:color w:val="000000" w:themeColor="text1"/>
                <w:sz w:val="24"/>
                <w:szCs w:val="24"/>
              </w:rPr>
              <w:t>KÝ T</w:t>
            </w:r>
            <w:r w:rsidRPr="00F05B3A">
              <w:rPr>
                <w:b/>
                <w:color w:val="000000" w:themeColor="text1"/>
                <w:spacing w:val="-1"/>
                <w:sz w:val="24"/>
                <w:szCs w:val="24"/>
              </w:rPr>
              <w:t>Ê</w:t>
            </w:r>
            <w:r w:rsidRPr="00F05B3A">
              <w:rPr>
                <w:b/>
                <w:color w:val="000000" w:themeColor="text1"/>
                <w:sz w:val="24"/>
                <w:szCs w:val="24"/>
              </w:rPr>
              <w:t>N</w:t>
            </w:r>
          </w:p>
        </w:tc>
      </w:tr>
      <w:tr w:rsidR="00F05B3A" w:rsidRPr="00F05B3A" w14:paraId="79BFAA5D" w14:textId="77777777" w:rsidTr="00F05B3A">
        <w:trPr>
          <w:trHeight w:hRule="exact" w:val="282"/>
        </w:trPr>
        <w:tc>
          <w:tcPr>
            <w:tcW w:w="741" w:type="dxa"/>
            <w:vMerge w:val="restart"/>
            <w:tcBorders>
              <w:top w:val="single" w:sz="5" w:space="0" w:color="000000"/>
              <w:left w:val="single" w:sz="5" w:space="0" w:color="000000"/>
              <w:right w:val="single" w:sz="5" w:space="0" w:color="000000"/>
            </w:tcBorders>
          </w:tcPr>
          <w:p w14:paraId="36EDB83C" w14:textId="77777777" w:rsidR="00CC660F" w:rsidRPr="00F05B3A" w:rsidRDefault="00A52EE7">
            <w:pPr>
              <w:spacing w:line="260" w:lineRule="exact"/>
              <w:ind w:left="102"/>
              <w:rPr>
                <w:color w:val="000000" w:themeColor="text1"/>
                <w:sz w:val="24"/>
                <w:szCs w:val="24"/>
              </w:rPr>
            </w:pPr>
            <w:r w:rsidRPr="00F05B3A">
              <w:rPr>
                <w:color w:val="000000" w:themeColor="text1"/>
                <w:sz w:val="24"/>
                <w:szCs w:val="24"/>
              </w:rPr>
              <w:t>1</w:t>
            </w:r>
          </w:p>
        </w:tc>
        <w:tc>
          <w:tcPr>
            <w:tcW w:w="1854" w:type="dxa"/>
            <w:vMerge w:val="restart"/>
            <w:tcBorders>
              <w:top w:val="single" w:sz="5" w:space="0" w:color="000000"/>
              <w:left w:val="single" w:sz="5" w:space="0" w:color="000000"/>
              <w:right w:val="single" w:sz="5" w:space="0" w:color="000000"/>
            </w:tcBorders>
          </w:tcPr>
          <w:p w14:paraId="58C1A25F" w14:textId="575CB12B" w:rsidR="00CC660F" w:rsidRPr="00F05B3A" w:rsidRDefault="00F05B3A" w:rsidP="00381D4F">
            <w:pPr>
              <w:jc w:val="center"/>
              <w:rPr>
                <w:color w:val="000000" w:themeColor="text1"/>
              </w:rPr>
            </w:pPr>
            <w:r w:rsidRPr="00F05B3A">
              <w:rPr>
                <w:color w:val="000000" w:themeColor="text1"/>
                <w:w w:val="150"/>
              </w:rPr>
              <w:t>N</w:t>
            </w:r>
            <w:r w:rsidR="00381D4F">
              <w:rPr>
                <w:color w:val="000000" w:themeColor="text1"/>
                <w:w w:val="150"/>
              </w:rPr>
              <w:t>guyễn Thế Kiệt</w:t>
            </w:r>
          </w:p>
        </w:tc>
        <w:tc>
          <w:tcPr>
            <w:tcW w:w="26" w:type="dxa"/>
            <w:vMerge w:val="restart"/>
            <w:tcBorders>
              <w:top w:val="single" w:sz="5" w:space="0" w:color="000000"/>
              <w:left w:val="single" w:sz="5" w:space="0" w:color="000000"/>
              <w:right w:val="nil"/>
            </w:tcBorders>
          </w:tcPr>
          <w:p w14:paraId="177F08C8" w14:textId="77777777" w:rsidR="00CC660F" w:rsidRPr="00F05B3A" w:rsidRDefault="00CC660F">
            <w:pPr>
              <w:rPr>
                <w:color w:val="000000" w:themeColor="text1"/>
              </w:rPr>
            </w:pPr>
          </w:p>
        </w:tc>
        <w:tc>
          <w:tcPr>
            <w:tcW w:w="3036" w:type="dxa"/>
            <w:gridSpan w:val="2"/>
            <w:vMerge w:val="restart"/>
            <w:tcBorders>
              <w:top w:val="single" w:sz="5" w:space="0" w:color="000000"/>
              <w:left w:val="nil"/>
              <w:right w:val="single" w:sz="5" w:space="0" w:color="000000"/>
            </w:tcBorders>
            <w:shd w:val="clear" w:color="auto" w:fill="D2EAF0"/>
          </w:tcPr>
          <w:p w14:paraId="7F809434" w14:textId="2F6CE887" w:rsidR="00381D4F" w:rsidRPr="00573F2B" w:rsidRDefault="004F0711" w:rsidP="004F0711">
            <w:pPr>
              <w:pStyle w:val="ListParagraph"/>
              <w:ind w:left="1080"/>
              <w:rPr>
                <w:color w:val="000000" w:themeColor="text1"/>
                <w:sz w:val="24"/>
                <w:szCs w:val="24"/>
              </w:rPr>
            </w:pPr>
            <w:r>
              <w:rPr>
                <w:color w:val="000000" w:themeColor="text1"/>
                <w:sz w:val="24"/>
                <w:szCs w:val="24"/>
              </w:rPr>
              <w:t>-</w:t>
            </w:r>
          </w:p>
        </w:tc>
        <w:tc>
          <w:tcPr>
            <w:tcW w:w="647" w:type="dxa"/>
            <w:tcBorders>
              <w:top w:val="single" w:sz="5" w:space="0" w:color="000000"/>
              <w:left w:val="single" w:sz="5" w:space="0" w:color="000000"/>
              <w:bottom w:val="nil"/>
              <w:right w:val="nil"/>
            </w:tcBorders>
          </w:tcPr>
          <w:p w14:paraId="02C28DE6" w14:textId="77777777" w:rsidR="00CC660F" w:rsidRPr="00F05B3A" w:rsidRDefault="00CC660F">
            <w:pPr>
              <w:rPr>
                <w:color w:val="000000" w:themeColor="text1"/>
              </w:rPr>
            </w:pPr>
          </w:p>
        </w:tc>
        <w:tc>
          <w:tcPr>
            <w:tcW w:w="433" w:type="dxa"/>
            <w:tcBorders>
              <w:top w:val="single" w:sz="5" w:space="0" w:color="000000"/>
              <w:left w:val="nil"/>
              <w:bottom w:val="nil"/>
              <w:right w:val="single" w:sz="5" w:space="0" w:color="000000"/>
            </w:tcBorders>
            <w:shd w:val="clear" w:color="auto" w:fill="D2EAF0"/>
          </w:tcPr>
          <w:p w14:paraId="7CCA5F88" w14:textId="77777777" w:rsidR="00CC660F" w:rsidRPr="00F05B3A" w:rsidRDefault="00CC660F">
            <w:pPr>
              <w:spacing w:line="260" w:lineRule="exact"/>
              <w:ind w:left="239"/>
              <w:rPr>
                <w:color w:val="000000" w:themeColor="text1"/>
                <w:sz w:val="24"/>
                <w:szCs w:val="24"/>
              </w:rPr>
            </w:pPr>
          </w:p>
        </w:tc>
        <w:tc>
          <w:tcPr>
            <w:tcW w:w="701" w:type="dxa"/>
            <w:gridSpan w:val="2"/>
            <w:tcBorders>
              <w:top w:val="single" w:sz="5" w:space="0" w:color="000000"/>
              <w:left w:val="single" w:sz="5" w:space="0" w:color="000000"/>
              <w:bottom w:val="nil"/>
              <w:right w:val="nil"/>
            </w:tcBorders>
          </w:tcPr>
          <w:p w14:paraId="7ABFE056" w14:textId="77777777" w:rsidR="00CC660F" w:rsidRPr="00F05B3A" w:rsidRDefault="00CC660F">
            <w:pPr>
              <w:rPr>
                <w:color w:val="000000" w:themeColor="text1"/>
              </w:rPr>
            </w:pPr>
          </w:p>
        </w:tc>
        <w:tc>
          <w:tcPr>
            <w:tcW w:w="469" w:type="dxa"/>
            <w:tcBorders>
              <w:top w:val="single" w:sz="5" w:space="0" w:color="000000"/>
              <w:left w:val="nil"/>
              <w:bottom w:val="nil"/>
              <w:right w:val="single" w:sz="5" w:space="0" w:color="000000"/>
            </w:tcBorders>
            <w:shd w:val="clear" w:color="auto" w:fill="D2EAF0"/>
          </w:tcPr>
          <w:p w14:paraId="2E0E44CB" w14:textId="77777777" w:rsidR="00CC660F" w:rsidRPr="00F05B3A" w:rsidRDefault="00CC660F">
            <w:pPr>
              <w:spacing w:line="260" w:lineRule="exact"/>
              <w:ind w:left="239"/>
              <w:rPr>
                <w:color w:val="000000" w:themeColor="text1"/>
                <w:sz w:val="24"/>
                <w:szCs w:val="24"/>
              </w:rPr>
            </w:pPr>
          </w:p>
        </w:tc>
        <w:tc>
          <w:tcPr>
            <w:tcW w:w="666" w:type="dxa"/>
            <w:tcBorders>
              <w:top w:val="single" w:sz="5" w:space="0" w:color="000000"/>
              <w:left w:val="single" w:sz="5" w:space="0" w:color="000000"/>
              <w:bottom w:val="nil"/>
              <w:right w:val="nil"/>
            </w:tcBorders>
          </w:tcPr>
          <w:p w14:paraId="7471FBD5" w14:textId="77777777" w:rsidR="00CC660F" w:rsidRPr="00F05B3A" w:rsidRDefault="00CC660F">
            <w:pPr>
              <w:rPr>
                <w:color w:val="000000" w:themeColor="text1"/>
              </w:rPr>
            </w:pPr>
          </w:p>
        </w:tc>
        <w:tc>
          <w:tcPr>
            <w:tcW w:w="1047" w:type="dxa"/>
            <w:gridSpan w:val="2"/>
            <w:tcBorders>
              <w:top w:val="single" w:sz="5" w:space="0" w:color="000000"/>
              <w:left w:val="nil"/>
              <w:bottom w:val="nil"/>
              <w:right w:val="single" w:sz="5" w:space="0" w:color="000000"/>
            </w:tcBorders>
            <w:shd w:val="clear" w:color="auto" w:fill="D2EAF0"/>
          </w:tcPr>
          <w:p w14:paraId="53D6FD49" w14:textId="77777777" w:rsidR="00CC660F" w:rsidRPr="00F05B3A" w:rsidRDefault="00CC660F">
            <w:pPr>
              <w:rPr>
                <w:color w:val="000000" w:themeColor="text1"/>
              </w:rPr>
            </w:pPr>
          </w:p>
        </w:tc>
      </w:tr>
      <w:tr w:rsidR="00F05B3A" w:rsidRPr="00F05B3A" w14:paraId="4889F9DA" w14:textId="77777777" w:rsidTr="00F05B3A">
        <w:trPr>
          <w:trHeight w:hRule="exact" w:val="1936"/>
        </w:trPr>
        <w:tc>
          <w:tcPr>
            <w:tcW w:w="741" w:type="dxa"/>
            <w:vMerge/>
            <w:tcBorders>
              <w:left w:val="single" w:sz="5" w:space="0" w:color="000000"/>
              <w:bottom w:val="single" w:sz="5" w:space="0" w:color="000000"/>
              <w:right w:val="single" w:sz="5" w:space="0" w:color="000000"/>
            </w:tcBorders>
          </w:tcPr>
          <w:p w14:paraId="48F7B19D" w14:textId="77777777" w:rsidR="00CC660F" w:rsidRPr="00F05B3A" w:rsidRDefault="00CC660F">
            <w:pPr>
              <w:rPr>
                <w:color w:val="000000" w:themeColor="text1"/>
              </w:rPr>
            </w:pPr>
          </w:p>
        </w:tc>
        <w:tc>
          <w:tcPr>
            <w:tcW w:w="1854" w:type="dxa"/>
            <w:vMerge/>
            <w:tcBorders>
              <w:left w:val="single" w:sz="5" w:space="0" w:color="000000"/>
              <w:bottom w:val="single" w:sz="5" w:space="0" w:color="000000"/>
              <w:right w:val="single" w:sz="5" w:space="0" w:color="000000"/>
            </w:tcBorders>
          </w:tcPr>
          <w:p w14:paraId="6165A960" w14:textId="77777777" w:rsidR="00CC660F" w:rsidRPr="00F05B3A" w:rsidRDefault="00CC660F" w:rsidP="004A1190">
            <w:pPr>
              <w:jc w:val="center"/>
              <w:rPr>
                <w:color w:val="000000" w:themeColor="text1"/>
              </w:rPr>
            </w:pPr>
          </w:p>
        </w:tc>
        <w:tc>
          <w:tcPr>
            <w:tcW w:w="26" w:type="dxa"/>
            <w:vMerge/>
            <w:tcBorders>
              <w:left w:val="single" w:sz="5" w:space="0" w:color="000000"/>
              <w:bottom w:val="single" w:sz="5" w:space="0" w:color="000000"/>
              <w:right w:val="nil"/>
            </w:tcBorders>
          </w:tcPr>
          <w:p w14:paraId="141FC3CF" w14:textId="77777777" w:rsidR="00CC660F" w:rsidRPr="00F05B3A" w:rsidRDefault="00CC660F">
            <w:pPr>
              <w:rPr>
                <w:color w:val="000000" w:themeColor="text1"/>
              </w:rPr>
            </w:pPr>
          </w:p>
        </w:tc>
        <w:tc>
          <w:tcPr>
            <w:tcW w:w="3036" w:type="dxa"/>
            <w:gridSpan w:val="2"/>
            <w:vMerge/>
            <w:tcBorders>
              <w:left w:val="nil"/>
              <w:bottom w:val="single" w:sz="5" w:space="0" w:color="000000"/>
              <w:right w:val="single" w:sz="5" w:space="0" w:color="000000"/>
            </w:tcBorders>
            <w:shd w:val="clear" w:color="auto" w:fill="D2EAF0"/>
          </w:tcPr>
          <w:p w14:paraId="21A7A050" w14:textId="77777777" w:rsidR="00CC660F" w:rsidRPr="00F05B3A" w:rsidRDefault="00CC660F">
            <w:pPr>
              <w:rPr>
                <w:color w:val="000000" w:themeColor="text1"/>
              </w:rPr>
            </w:pPr>
          </w:p>
        </w:tc>
        <w:tc>
          <w:tcPr>
            <w:tcW w:w="1080" w:type="dxa"/>
            <w:gridSpan w:val="2"/>
            <w:tcBorders>
              <w:top w:val="nil"/>
              <w:left w:val="single" w:sz="5" w:space="0" w:color="000000"/>
              <w:bottom w:val="single" w:sz="5" w:space="0" w:color="000000"/>
              <w:right w:val="single" w:sz="5" w:space="0" w:color="000000"/>
            </w:tcBorders>
            <w:shd w:val="clear" w:color="auto" w:fill="D2EAF0"/>
          </w:tcPr>
          <w:p w14:paraId="36BDD4CF" w14:textId="77777777" w:rsidR="00CC660F" w:rsidRPr="00F05B3A" w:rsidRDefault="00CC660F">
            <w:pPr>
              <w:rPr>
                <w:color w:val="000000" w:themeColor="text1"/>
              </w:rPr>
            </w:pPr>
          </w:p>
        </w:tc>
        <w:tc>
          <w:tcPr>
            <w:tcW w:w="1170" w:type="dxa"/>
            <w:gridSpan w:val="3"/>
            <w:tcBorders>
              <w:top w:val="nil"/>
              <w:left w:val="single" w:sz="5" w:space="0" w:color="000000"/>
              <w:bottom w:val="single" w:sz="5" w:space="0" w:color="000000"/>
              <w:right w:val="single" w:sz="5" w:space="0" w:color="000000"/>
            </w:tcBorders>
          </w:tcPr>
          <w:p w14:paraId="2B99E86F" w14:textId="77777777" w:rsidR="00CC660F" w:rsidRPr="00F05B3A" w:rsidRDefault="00CC660F">
            <w:pPr>
              <w:rPr>
                <w:color w:val="000000" w:themeColor="text1"/>
              </w:rPr>
            </w:pPr>
          </w:p>
        </w:tc>
        <w:tc>
          <w:tcPr>
            <w:tcW w:w="1713" w:type="dxa"/>
            <w:gridSpan w:val="3"/>
            <w:tcBorders>
              <w:top w:val="nil"/>
              <w:left w:val="single" w:sz="5" w:space="0" w:color="000000"/>
              <w:bottom w:val="single" w:sz="5" w:space="0" w:color="000000"/>
              <w:right w:val="single" w:sz="5" w:space="0" w:color="000000"/>
            </w:tcBorders>
            <w:shd w:val="clear" w:color="auto" w:fill="D2EAF0"/>
          </w:tcPr>
          <w:p w14:paraId="4A76BEFE" w14:textId="77777777" w:rsidR="00CC660F" w:rsidRPr="00F05B3A" w:rsidRDefault="00CC660F">
            <w:pPr>
              <w:rPr>
                <w:color w:val="000000" w:themeColor="text1"/>
              </w:rPr>
            </w:pPr>
          </w:p>
        </w:tc>
      </w:tr>
      <w:tr w:rsidR="00F05B3A" w:rsidRPr="00F05B3A" w14:paraId="1CCB02EA" w14:textId="77777777" w:rsidTr="00F05B3A">
        <w:trPr>
          <w:gridAfter w:val="1"/>
          <w:wAfter w:w="43" w:type="dxa"/>
          <w:trHeight w:hRule="exact" w:val="2495"/>
        </w:trPr>
        <w:tc>
          <w:tcPr>
            <w:tcW w:w="741" w:type="dxa"/>
            <w:tcBorders>
              <w:top w:val="single" w:sz="5" w:space="0" w:color="000000"/>
              <w:left w:val="single" w:sz="5" w:space="0" w:color="000000"/>
              <w:bottom w:val="single" w:sz="5" w:space="0" w:color="000000"/>
              <w:right w:val="single" w:sz="5" w:space="0" w:color="000000"/>
            </w:tcBorders>
          </w:tcPr>
          <w:p w14:paraId="70430964" w14:textId="77777777" w:rsidR="00CC660F" w:rsidRPr="00F05B3A" w:rsidRDefault="00A52EE7">
            <w:pPr>
              <w:spacing w:before="21"/>
              <w:ind w:left="102"/>
              <w:rPr>
                <w:color w:val="000000" w:themeColor="text1"/>
              </w:rPr>
            </w:pPr>
            <w:r w:rsidRPr="00F05B3A">
              <w:rPr>
                <w:b/>
                <w:color w:val="000000" w:themeColor="text1"/>
                <w:w w:val="150"/>
              </w:rPr>
              <w:t>2</w:t>
            </w:r>
          </w:p>
        </w:tc>
        <w:tc>
          <w:tcPr>
            <w:tcW w:w="1854" w:type="dxa"/>
            <w:tcBorders>
              <w:top w:val="single" w:sz="5" w:space="0" w:color="000000"/>
              <w:left w:val="single" w:sz="5" w:space="0" w:color="000000"/>
              <w:bottom w:val="single" w:sz="5" w:space="0" w:color="000000"/>
              <w:right w:val="single" w:sz="5" w:space="0" w:color="000000"/>
            </w:tcBorders>
          </w:tcPr>
          <w:p w14:paraId="751D4E99" w14:textId="1CF91052" w:rsidR="00CC660F" w:rsidRPr="00F05B3A" w:rsidRDefault="00CC660F" w:rsidP="004A1190">
            <w:pPr>
              <w:spacing w:line="246" w:lineRule="auto"/>
              <w:ind w:left="275" w:right="9" w:hanging="76"/>
              <w:jc w:val="center"/>
              <w:rPr>
                <w:color w:val="000000" w:themeColor="text1"/>
              </w:rPr>
            </w:pPr>
          </w:p>
        </w:tc>
        <w:tc>
          <w:tcPr>
            <w:tcW w:w="3041" w:type="dxa"/>
            <w:gridSpan w:val="2"/>
            <w:tcBorders>
              <w:top w:val="single" w:sz="5" w:space="0" w:color="000000"/>
              <w:left w:val="single" w:sz="5" w:space="0" w:color="000000"/>
              <w:bottom w:val="single" w:sz="5" w:space="0" w:color="000000"/>
              <w:right w:val="single" w:sz="5" w:space="0" w:color="000000"/>
            </w:tcBorders>
          </w:tcPr>
          <w:p w14:paraId="1AE191C8" w14:textId="77193451" w:rsidR="00CC660F" w:rsidRPr="00F05B3A" w:rsidRDefault="00CC660F" w:rsidP="004F0711">
            <w:pPr>
              <w:pStyle w:val="ListParagraph"/>
              <w:ind w:left="1080"/>
              <w:rPr>
                <w:sz w:val="24"/>
                <w:szCs w:val="24"/>
              </w:rPr>
            </w:pPr>
          </w:p>
        </w:tc>
        <w:tc>
          <w:tcPr>
            <w:tcW w:w="1134" w:type="dxa"/>
            <w:gridSpan w:val="4"/>
            <w:tcBorders>
              <w:top w:val="single" w:sz="5" w:space="0" w:color="000000"/>
              <w:left w:val="single" w:sz="5" w:space="0" w:color="000000"/>
              <w:bottom w:val="single" w:sz="5" w:space="0" w:color="000000"/>
              <w:right w:val="single" w:sz="5" w:space="0" w:color="000000"/>
            </w:tcBorders>
          </w:tcPr>
          <w:p w14:paraId="144EEFBC" w14:textId="77777777" w:rsidR="00CC660F" w:rsidRPr="00F05B3A" w:rsidRDefault="00CC660F">
            <w:pPr>
              <w:spacing w:line="260" w:lineRule="exact"/>
              <w:ind w:left="340"/>
              <w:rPr>
                <w:color w:val="000000" w:themeColor="text1"/>
                <w:sz w:val="24"/>
                <w:szCs w:val="24"/>
              </w:rPr>
            </w:pPr>
          </w:p>
        </w:tc>
        <w:tc>
          <w:tcPr>
            <w:tcW w:w="1137" w:type="dxa"/>
            <w:gridSpan w:val="2"/>
            <w:tcBorders>
              <w:top w:val="single" w:sz="5" w:space="0" w:color="000000"/>
              <w:left w:val="single" w:sz="5" w:space="0" w:color="000000"/>
              <w:bottom w:val="single" w:sz="5" w:space="0" w:color="000000"/>
              <w:right w:val="single" w:sz="5" w:space="0" w:color="000000"/>
            </w:tcBorders>
          </w:tcPr>
          <w:p w14:paraId="334FAF1B" w14:textId="77777777" w:rsidR="00CC660F" w:rsidRPr="00F05B3A" w:rsidRDefault="00CC660F">
            <w:pPr>
              <w:spacing w:line="260" w:lineRule="exact"/>
              <w:ind w:left="340"/>
              <w:rPr>
                <w:color w:val="000000" w:themeColor="text1"/>
                <w:sz w:val="24"/>
                <w:szCs w:val="24"/>
              </w:rPr>
            </w:pPr>
          </w:p>
        </w:tc>
        <w:tc>
          <w:tcPr>
            <w:tcW w:w="1670" w:type="dxa"/>
            <w:gridSpan w:val="2"/>
            <w:tcBorders>
              <w:top w:val="single" w:sz="5" w:space="0" w:color="000000"/>
              <w:left w:val="single" w:sz="5" w:space="0" w:color="000000"/>
              <w:bottom w:val="single" w:sz="5" w:space="0" w:color="000000"/>
              <w:right w:val="single" w:sz="5" w:space="0" w:color="000000"/>
            </w:tcBorders>
          </w:tcPr>
          <w:p w14:paraId="12FD5C4F" w14:textId="77777777" w:rsidR="00CC660F" w:rsidRPr="00F05B3A" w:rsidRDefault="00CC660F">
            <w:pPr>
              <w:rPr>
                <w:color w:val="000000" w:themeColor="text1"/>
              </w:rPr>
            </w:pPr>
          </w:p>
        </w:tc>
      </w:tr>
    </w:tbl>
    <w:p w14:paraId="333B9809" w14:textId="77777777" w:rsidR="00CC660F" w:rsidRPr="00F05B3A" w:rsidRDefault="00CC660F">
      <w:pPr>
        <w:rPr>
          <w:color w:val="000000" w:themeColor="text1"/>
        </w:rPr>
        <w:sectPr w:rsidR="00CC660F" w:rsidRPr="00F05B3A">
          <w:pgSz w:w="12240" w:h="15840"/>
          <w:pgMar w:top="980" w:right="1220" w:bottom="280" w:left="1220" w:header="764" w:footer="943" w:gutter="0"/>
          <w:cols w:space="720"/>
        </w:sectPr>
      </w:pPr>
    </w:p>
    <w:p w14:paraId="1044609F" w14:textId="77777777" w:rsidR="00CC660F" w:rsidRDefault="00CC660F">
      <w:pPr>
        <w:spacing w:before="14" w:line="240" w:lineRule="exact"/>
        <w:rPr>
          <w:sz w:val="24"/>
          <w:szCs w:val="24"/>
        </w:rPr>
      </w:pPr>
    </w:p>
    <w:p w14:paraId="2A3B74F3" w14:textId="77777777" w:rsidR="00CC660F" w:rsidRDefault="00A52EE7">
      <w:pPr>
        <w:spacing w:before="19"/>
        <w:ind w:left="100"/>
        <w:rPr>
          <w:sz w:val="32"/>
          <w:szCs w:val="32"/>
        </w:rPr>
      </w:pPr>
      <w:r>
        <w:rPr>
          <w:color w:val="365F91"/>
          <w:sz w:val="32"/>
          <w:szCs w:val="32"/>
        </w:rPr>
        <w:t>M</w:t>
      </w:r>
      <w:r>
        <w:rPr>
          <w:color w:val="365F91"/>
          <w:spacing w:val="1"/>
          <w:sz w:val="32"/>
          <w:szCs w:val="32"/>
        </w:rPr>
        <w:t>ụ</w:t>
      </w:r>
      <w:r>
        <w:rPr>
          <w:color w:val="365F91"/>
          <w:sz w:val="32"/>
          <w:szCs w:val="32"/>
        </w:rPr>
        <w:t>c l</w:t>
      </w:r>
      <w:r>
        <w:rPr>
          <w:color w:val="365F91"/>
          <w:spacing w:val="-1"/>
          <w:sz w:val="32"/>
          <w:szCs w:val="32"/>
        </w:rPr>
        <w:t>ụ</w:t>
      </w:r>
      <w:r>
        <w:rPr>
          <w:color w:val="365F91"/>
          <w:sz w:val="32"/>
          <w:szCs w:val="32"/>
        </w:rPr>
        <w:t>c</w:t>
      </w:r>
    </w:p>
    <w:p w14:paraId="4602692A" w14:textId="77777777" w:rsidR="00CC660F" w:rsidRDefault="00A52EE7">
      <w:pPr>
        <w:spacing w:before="29"/>
        <w:ind w:left="100"/>
        <w:rPr>
          <w:rFonts w:ascii="Calibri" w:eastAsia="Calibri" w:hAnsi="Calibri" w:cs="Calibri"/>
          <w:sz w:val="22"/>
          <w:szCs w:val="22"/>
        </w:rPr>
      </w:pPr>
      <w:r>
        <w:rPr>
          <w:b/>
          <w:w w:val="94"/>
          <w:sz w:val="22"/>
          <w:szCs w:val="22"/>
        </w:rPr>
        <w:t>CHƢƠNG</w:t>
      </w:r>
      <w:r>
        <w:rPr>
          <w:b/>
          <w:spacing w:val="3"/>
          <w:w w:val="94"/>
          <w:sz w:val="22"/>
          <w:szCs w:val="22"/>
        </w:rPr>
        <w:t xml:space="preserve"> </w:t>
      </w:r>
      <w:r>
        <w:rPr>
          <w:b/>
          <w:spacing w:val="1"/>
          <w:sz w:val="22"/>
          <w:szCs w:val="22"/>
        </w:rPr>
        <w:t>1</w:t>
      </w:r>
      <w:r>
        <w:rPr>
          <w:b/>
          <w:sz w:val="22"/>
          <w:szCs w:val="22"/>
        </w:rPr>
        <w:t>.</w:t>
      </w:r>
      <w:r>
        <w:rPr>
          <w:b/>
          <w:spacing w:val="-1"/>
          <w:sz w:val="22"/>
          <w:szCs w:val="22"/>
        </w:rPr>
        <w:t xml:space="preserve"> </w:t>
      </w:r>
      <w:r>
        <w:rPr>
          <w:b/>
          <w:spacing w:val="1"/>
          <w:sz w:val="22"/>
          <w:szCs w:val="22"/>
        </w:rPr>
        <w:t>M</w:t>
      </w:r>
      <w:r>
        <w:rPr>
          <w:b/>
          <w:sz w:val="22"/>
          <w:szCs w:val="22"/>
        </w:rPr>
        <w:t>Ở</w:t>
      </w:r>
      <w:r>
        <w:rPr>
          <w:b/>
          <w:spacing w:val="-4"/>
          <w:sz w:val="22"/>
          <w:szCs w:val="22"/>
        </w:rPr>
        <w:t xml:space="preserve"> </w:t>
      </w:r>
      <w:r>
        <w:rPr>
          <w:b/>
          <w:w w:val="99"/>
          <w:sz w:val="22"/>
          <w:szCs w:val="22"/>
        </w:rPr>
        <w:t>ĐẦ</w:t>
      </w:r>
      <w:r>
        <w:rPr>
          <w:b/>
          <w:spacing w:val="13"/>
          <w:w w:val="99"/>
          <w:sz w:val="22"/>
          <w:szCs w:val="22"/>
        </w:rPr>
        <w:t>U</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7"/>
          <w:sz w:val="22"/>
          <w:szCs w:val="22"/>
        </w:rPr>
        <w:t xml:space="preserve"> </w:t>
      </w:r>
      <w:r>
        <w:rPr>
          <w:rFonts w:ascii="Calibri" w:eastAsia="Calibri" w:hAnsi="Calibri" w:cs="Calibri"/>
          <w:sz w:val="22"/>
          <w:szCs w:val="22"/>
        </w:rPr>
        <w:t>4</w:t>
      </w:r>
    </w:p>
    <w:p w14:paraId="658956C2" w14:textId="77777777" w:rsidR="00CC660F" w:rsidRDefault="00CC660F">
      <w:pPr>
        <w:spacing w:before="9" w:line="120" w:lineRule="exact"/>
        <w:rPr>
          <w:sz w:val="13"/>
          <w:szCs w:val="13"/>
        </w:rPr>
      </w:pPr>
    </w:p>
    <w:p w14:paraId="60D23CE5" w14:textId="77777777" w:rsidR="00CC660F" w:rsidRDefault="00A52EE7">
      <w:pPr>
        <w:ind w:left="320"/>
        <w:rPr>
          <w:rFonts w:ascii="Calibri" w:eastAsia="Calibri" w:hAnsi="Calibri" w:cs="Calibri"/>
          <w:sz w:val="22"/>
          <w:szCs w:val="22"/>
        </w:rPr>
      </w:pPr>
      <w:r>
        <w:rPr>
          <w:b/>
          <w:i/>
          <w:sz w:val="22"/>
          <w:szCs w:val="22"/>
        </w:rPr>
        <w:t>1</w:t>
      </w:r>
      <w:r>
        <w:rPr>
          <w:b/>
          <w:i/>
          <w:spacing w:val="1"/>
          <w:sz w:val="22"/>
          <w:szCs w:val="22"/>
        </w:rPr>
        <w:t>.</w:t>
      </w:r>
      <w:r>
        <w:rPr>
          <w:b/>
          <w:i/>
          <w:sz w:val="22"/>
          <w:szCs w:val="22"/>
        </w:rPr>
        <w:t xml:space="preserve">1     </w:t>
      </w:r>
      <w:r>
        <w:rPr>
          <w:b/>
          <w:i/>
          <w:spacing w:val="52"/>
          <w:sz w:val="22"/>
          <w:szCs w:val="22"/>
        </w:rPr>
        <w:t xml:space="preserve"> </w:t>
      </w:r>
      <w:r>
        <w:rPr>
          <w:b/>
          <w:i/>
          <w:sz w:val="22"/>
          <w:szCs w:val="22"/>
        </w:rPr>
        <w:t>Giới</w:t>
      </w:r>
      <w:r>
        <w:rPr>
          <w:b/>
          <w:i/>
          <w:spacing w:val="-2"/>
          <w:sz w:val="22"/>
          <w:szCs w:val="22"/>
        </w:rPr>
        <w:t xml:space="preserve"> </w:t>
      </w:r>
      <w:r>
        <w:rPr>
          <w:b/>
          <w:i/>
          <w:sz w:val="22"/>
          <w:szCs w:val="22"/>
        </w:rPr>
        <w:t>thiệu</w:t>
      </w:r>
      <w:r>
        <w:rPr>
          <w:b/>
          <w:i/>
          <w:spacing w:val="-4"/>
          <w:sz w:val="22"/>
          <w:szCs w:val="22"/>
        </w:rPr>
        <w:t xml:space="preserve"> </w:t>
      </w:r>
      <w:r>
        <w:rPr>
          <w:b/>
          <w:i/>
          <w:spacing w:val="1"/>
          <w:sz w:val="22"/>
          <w:szCs w:val="22"/>
        </w:rPr>
        <w:t>m</w:t>
      </w:r>
      <w:r>
        <w:rPr>
          <w:b/>
          <w:i/>
          <w:sz w:val="22"/>
          <w:szCs w:val="22"/>
        </w:rPr>
        <w:t>ôn</w:t>
      </w:r>
      <w:r>
        <w:rPr>
          <w:b/>
          <w:i/>
          <w:spacing w:val="-3"/>
          <w:sz w:val="22"/>
          <w:szCs w:val="22"/>
        </w:rPr>
        <w:t xml:space="preserve"> </w:t>
      </w:r>
      <w:r>
        <w:rPr>
          <w:b/>
          <w:i/>
          <w:spacing w:val="1"/>
          <w:sz w:val="22"/>
          <w:szCs w:val="22"/>
        </w:rPr>
        <w:t>họ</w:t>
      </w:r>
      <w:r>
        <w:rPr>
          <w:b/>
          <w:i/>
          <w:sz w:val="22"/>
          <w:szCs w:val="22"/>
        </w:rPr>
        <w:t>c</w:t>
      </w:r>
      <w:r>
        <w:rPr>
          <w:b/>
          <w:i/>
          <w:spacing w:val="-2"/>
          <w:sz w:val="22"/>
          <w:szCs w:val="22"/>
        </w:rPr>
        <w:t xml:space="preserve"> </w:t>
      </w:r>
      <w:r>
        <w:rPr>
          <w:b/>
          <w:i/>
          <w:sz w:val="22"/>
          <w:szCs w:val="22"/>
        </w:rPr>
        <w:t>và</w:t>
      </w:r>
      <w:r>
        <w:rPr>
          <w:b/>
          <w:i/>
          <w:spacing w:val="-2"/>
          <w:sz w:val="22"/>
          <w:szCs w:val="22"/>
        </w:rPr>
        <w:t xml:space="preserve"> </w:t>
      </w:r>
      <w:r>
        <w:rPr>
          <w:b/>
          <w:i/>
          <w:spacing w:val="1"/>
          <w:sz w:val="22"/>
          <w:szCs w:val="22"/>
        </w:rPr>
        <w:t>n</w:t>
      </w:r>
      <w:r>
        <w:rPr>
          <w:b/>
          <w:i/>
          <w:spacing w:val="-1"/>
          <w:sz w:val="22"/>
          <w:szCs w:val="22"/>
        </w:rPr>
        <w:t>h</w:t>
      </w:r>
      <w:r>
        <w:rPr>
          <w:b/>
          <w:i/>
          <w:sz w:val="22"/>
          <w:szCs w:val="22"/>
        </w:rPr>
        <w:t>óm</w:t>
      </w:r>
      <w:r>
        <w:rPr>
          <w:b/>
          <w:i/>
          <w:spacing w:val="-5"/>
          <w:sz w:val="22"/>
          <w:szCs w:val="22"/>
        </w:rPr>
        <w:t xml:space="preserve"> </w:t>
      </w:r>
      <w:r>
        <w:rPr>
          <w:b/>
          <w:i/>
          <w:sz w:val="22"/>
          <w:szCs w:val="22"/>
        </w:rPr>
        <w:t>t</w:t>
      </w:r>
      <w:r>
        <w:rPr>
          <w:b/>
          <w:i/>
          <w:spacing w:val="1"/>
          <w:sz w:val="22"/>
          <w:szCs w:val="22"/>
        </w:rPr>
        <w:t>h</w:t>
      </w:r>
      <w:r>
        <w:rPr>
          <w:b/>
          <w:i/>
          <w:sz w:val="22"/>
          <w:szCs w:val="22"/>
        </w:rPr>
        <w:t>ực</w:t>
      </w:r>
      <w:r>
        <w:rPr>
          <w:b/>
          <w:i/>
          <w:spacing w:val="-3"/>
          <w:sz w:val="22"/>
          <w:szCs w:val="22"/>
        </w:rPr>
        <w:t xml:space="preserve"> </w:t>
      </w:r>
      <w:r>
        <w:rPr>
          <w:b/>
          <w:i/>
          <w:w w:val="99"/>
          <w:sz w:val="22"/>
          <w:szCs w:val="22"/>
        </w:rPr>
        <w:t>hi</w:t>
      </w:r>
      <w:r>
        <w:rPr>
          <w:b/>
          <w:i/>
          <w:sz w:val="22"/>
          <w:szCs w:val="22"/>
        </w:rPr>
        <w:t>ệ</w:t>
      </w:r>
      <w:r>
        <w:rPr>
          <w:b/>
          <w:i/>
          <w:w w:val="99"/>
          <w:sz w:val="22"/>
          <w:szCs w:val="22"/>
        </w:rPr>
        <w:t>n</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6"/>
          <w:sz w:val="22"/>
          <w:szCs w:val="22"/>
        </w:rPr>
        <w:t xml:space="preserve"> </w:t>
      </w:r>
      <w:r>
        <w:rPr>
          <w:rFonts w:ascii="Calibri" w:eastAsia="Calibri" w:hAnsi="Calibri" w:cs="Calibri"/>
          <w:sz w:val="22"/>
          <w:szCs w:val="22"/>
        </w:rPr>
        <w:t>4</w:t>
      </w:r>
    </w:p>
    <w:p w14:paraId="7C771705" w14:textId="77777777" w:rsidR="00CC660F" w:rsidRDefault="00CC660F">
      <w:pPr>
        <w:spacing w:before="1" w:line="140" w:lineRule="exact"/>
        <w:rPr>
          <w:sz w:val="14"/>
          <w:szCs w:val="14"/>
        </w:rPr>
      </w:pPr>
    </w:p>
    <w:p w14:paraId="7FBB285A" w14:textId="77777777" w:rsidR="00CC660F" w:rsidRDefault="00A52EE7">
      <w:pPr>
        <w:ind w:left="320"/>
        <w:rPr>
          <w:rFonts w:ascii="Calibri" w:eastAsia="Calibri" w:hAnsi="Calibri" w:cs="Calibri"/>
          <w:sz w:val="22"/>
          <w:szCs w:val="22"/>
        </w:rPr>
      </w:pPr>
      <w:r>
        <w:rPr>
          <w:b/>
          <w:i/>
          <w:sz w:val="22"/>
          <w:szCs w:val="22"/>
        </w:rPr>
        <w:t>1</w:t>
      </w:r>
      <w:r>
        <w:rPr>
          <w:b/>
          <w:i/>
          <w:spacing w:val="1"/>
          <w:sz w:val="22"/>
          <w:szCs w:val="22"/>
        </w:rPr>
        <w:t>.</w:t>
      </w:r>
      <w:r>
        <w:rPr>
          <w:b/>
          <w:i/>
          <w:sz w:val="22"/>
          <w:szCs w:val="22"/>
        </w:rPr>
        <w:t xml:space="preserve">2     </w:t>
      </w:r>
      <w:r>
        <w:rPr>
          <w:b/>
          <w:i/>
          <w:spacing w:val="52"/>
          <w:sz w:val="22"/>
          <w:szCs w:val="22"/>
        </w:rPr>
        <w:t xml:space="preserve"> </w:t>
      </w:r>
      <w:r>
        <w:rPr>
          <w:b/>
          <w:i/>
          <w:sz w:val="22"/>
          <w:szCs w:val="22"/>
        </w:rPr>
        <w:t>Mô</w:t>
      </w:r>
      <w:r>
        <w:rPr>
          <w:b/>
          <w:i/>
          <w:spacing w:val="-2"/>
          <w:sz w:val="22"/>
          <w:szCs w:val="22"/>
        </w:rPr>
        <w:t xml:space="preserve"> </w:t>
      </w:r>
      <w:r>
        <w:rPr>
          <w:b/>
          <w:i/>
          <w:spacing w:val="1"/>
          <w:sz w:val="22"/>
          <w:szCs w:val="22"/>
        </w:rPr>
        <w:t>t</w:t>
      </w:r>
      <w:r>
        <w:rPr>
          <w:b/>
          <w:i/>
          <w:sz w:val="22"/>
          <w:szCs w:val="22"/>
        </w:rPr>
        <w:t>ả ứ</w:t>
      </w:r>
      <w:r>
        <w:rPr>
          <w:b/>
          <w:i/>
          <w:spacing w:val="-1"/>
          <w:sz w:val="22"/>
          <w:szCs w:val="22"/>
        </w:rPr>
        <w:t>n</w:t>
      </w:r>
      <w:r>
        <w:rPr>
          <w:b/>
          <w:i/>
          <w:sz w:val="22"/>
          <w:szCs w:val="22"/>
        </w:rPr>
        <w:t>g</w:t>
      </w:r>
      <w:r>
        <w:rPr>
          <w:b/>
          <w:i/>
          <w:spacing w:val="-3"/>
          <w:sz w:val="22"/>
          <w:szCs w:val="22"/>
        </w:rPr>
        <w:t xml:space="preserve"> </w:t>
      </w:r>
      <w:r>
        <w:rPr>
          <w:b/>
          <w:i/>
          <w:w w:val="99"/>
          <w:sz w:val="22"/>
          <w:szCs w:val="22"/>
        </w:rPr>
        <w:t>dụn</w:t>
      </w:r>
      <w:r>
        <w:rPr>
          <w:b/>
          <w:i/>
          <w:spacing w:val="19"/>
          <w:w w:val="99"/>
          <w:sz w:val="22"/>
          <w:szCs w:val="22"/>
        </w:rPr>
        <w:t>g</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7"/>
          <w:sz w:val="22"/>
          <w:szCs w:val="22"/>
        </w:rPr>
        <w:t xml:space="preserve"> </w:t>
      </w:r>
      <w:r>
        <w:rPr>
          <w:rFonts w:ascii="Calibri" w:eastAsia="Calibri" w:hAnsi="Calibri" w:cs="Calibri"/>
          <w:sz w:val="22"/>
          <w:szCs w:val="22"/>
        </w:rPr>
        <w:t>4</w:t>
      </w:r>
    </w:p>
    <w:p w14:paraId="4A08098B" w14:textId="77777777" w:rsidR="00CC660F" w:rsidRDefault="00CC660F">
      <w:pPr>
        <w:spacing w:before="1" w:line="140" w:lineRule="exact"/>
        <w:rPr>
          <w:sz w:val="14"/>
          <w:szCs w:val="14"/>
        </w:rPr>
      </w:pPr>
    </w:p>
    <w:p w14:paraId="3162F549" w14:textId="77777777" w:rsidR="00CC660F" w:rsidRDefault="00A52EE7">
      <w:pPr>
        <w:ind w:left="320"/>
        <w:rPr>
          <w:rFonts w:ascii="Calibri" w:eastAsia="Calibri" w:hAnsi="Calibri" w:cs="Calibri"/>
          <w:sz w:val="22"/>
          <w:szCs w:val="22"/>
        </w:rPr>
      </w:pPr>
      <w:r>
        <w:rPr>
          <w:b/>
          <w:i/>
          <w:sz w:val="22"/>
          <w:szCs w:val="22"/>
        </w:rPr>
        <w:t>1</w:t>
      </w:r>
      <w:r>
        <w:rPr>
          <w:b/>
          <w:i/>
          <w:spacing w:val="1"/>
          <w:sz w:val="22"/>
          <w:szCs w:val="22"/>
        </w:rPr>
        <w:t>.</w:t>
      </w:r>
      <w:r>
        <w:rPr>
          <w:b/>
          <w:i/>
          <w:sz w:val="22"/>
          <w:szCs w:val="22"/>
        </w:rPr>
        <w:t xml:space="preserve">3     </w:t>
      </w:r>
      <w:r>
        <w:rPr>
          <w:b/>
          <w:i/>
          <w:spacing w:val="52"/>
          <w:sz w:val="22"/>
          <w:szCs w:val="22"/>
        </w:rPr>
        <w:t xml:space="preserve"> </w:t>
      </w:r>
      <w:r>
        <w:rPr>
          <w:b/>
          <w:i/>
          <w:sz w:val="22"/>
          <w:szCs w:val="22"/>
        </w:rPr>
        <w:t>Ứng</w:t>
      </w:r>
      <w:r>
        <w:rPr>
          <w:b/>
          <w:i/>
          <w:spacing w:val="-3"/>
          <w:sz w:val="22"/>
          <w:szCs w:val="22"/>
        </w:rPr>
        <w:t xml:space="preserve"> </w:t>
      </w:r>
      <w:r>
        <w:rPr>
          <w:b/>
          <w:i/>
          <w:spacing w:val="1"/>
          <w:sz w:val="22"/>
          <w:szCs w:val="22"/>
        </w:rPr>
        <w:t>d</w:t>
      </w:r>
      <w:r>
        <w:rPr>
          <w:b/>
          <w:i/>
          <w:sz w:val="22"/>
          <w:szCs w:val="22"/>
        </w:rPr>
        <w:t>ụng</w:t>
      </w:r>
      <w:r>
        <w:rPr>
          <w:b/>
          <w:i/>
          <w:spacing w:val="-4"/>
          <w:sz w:val="22"/>
          <w:szCs w:val="22"/>
        </w:rPr>
        <w:t xml:space="preserve"> </w:t>
      </w:r>
      <w:r>
        <w:rPr>
          <w:b/>
          <w:i/>
          <w:sz w:val="22"/>
          <w:szCs w:val="22"/>
        </w:rPr>
        <w:t>t</w:t>
      </w:r>
      <w:r>
        <w:rPr>
          <w:b/>
          <w:i/>
          <w:spacing w:val="-1"/>
          <w:sz w:val="22"/>
          <w:szCs w:val="22"/>
        </w:rPr>
        <w:t>r</w:t>
      </w:r>
      <w:r>
        <w:rPr>
          <w:b/>
          <w:i/>
          <w:sz w:val="22"/>
          <w:szCs w:val="22"/>
        </w:rPr>
        <w:t>o</w:t>
      </w:r>
      <w:r>
        <w:rPr>
          <w:b/>
          <w:i/>
          <w:spacing w:val="1"/>
          <w:sz w:val="22"/>
          <w:szCs w:val="22"/>
        </w:rPr>
        <w:t>n</w:t>
      </w:r>
      <w:r>
        <w:rPr>
          <w:b/>
          <w:i/>
          <w:sz w:val="22"/>
          <w:szCs w:val="22"/>
        </w:rPr>
        <w:t>g</w:t>
      </w:r>
      <w:r>
        <w:rPr>
          <w:b/>
          <w:i/>
          <w:spacing w:val="-4"/>
          <w:sz w:val="22"/>
          <w:szCs w:val="22"/>
        </w:rPr>
        <w:t xml:space="preserve"> </w:t>
      </w:r>
      <w:r>
        <w:rPr>
          <w:b/>
          <w:i/>
          <w:sz w:val="22"/>
          <w:szCs w:val="22"/>
        </w:rPr>
        <w:t>c</w:t>
      </w:r>
      <w:r>
        <w:rPr>
          <w:b/>
          <w:i/>
          <w:spacing w:val="1"/>
          <w:sz w:val="22"/>
          <w:szCs w:val="22"/>
        </w:rPr>
        <w:t>uộ</w:t>
      </w:r>
      <w:r>
        <w:rPr>
          <w:b/>
          <w:i/>
          <w:sz w:val="22"/>
          <w:szCs w:val="22"/>
        </w:rPr>
        <w:t>c</w:t>
      </w:r>
      <w:r>
        <w:rPr>
          <w:b/>
          <w:i/>
          <w:spacing w:val="-3"/>
          <w:sz w:val="22"/>
          <w:szCs w:val="22"/>
        </w:rPr>
        <w:t xml:space="preserve"> </w:t>
      </w:r>
      <w:r>
        <w:rPr>
          <w:b/>
          <w:i/>
          <w:sz w:val="22"/>
          <w:szCs w:val="22"/>
        </w:rPr>
        <w:t>s</w:t>
      </w:r>
      <w:r>
        <w:rPr>
          <w:b/>
          <w:i/>
          <w:spacing w:val="1"/>
          <w:sz w:val="22"/>
          <w:szCs w:val="22"/>
        </w:rPr>
        <w:t>ố</w:t>
      </w:r>
      <w:r>
        <w:rPr>
          <w:b/>
          <w:i/>
          <w:spacing w:val="-1"/>
          <w:sz w:val="22"/>
          <w:szCs w:val="22"/>
        </w:rPr>
        <w:t>n</w:t>
      </w:r>
      <w:r>
        <w:rPr>
          <w:b/>
          <w:i/>
          <w:sz w:val="22"/>
          <w:szCs w:val="22"/>
        </w:rPr>
        <w:t>g</w:t>
      </w:r>
      <w:r>
        <w:rPr>
          <w:b/>
          <w:i/>
          <w:spacing w:val="-8"/>
          <w:sz w:val="22"/>
          <w:szCs w:val="22"/>
        </w:rPr>
        <w:t xml:space="preserve"> </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5"/>
          <w:sz w:val="22"/>
          <w:szCs w:val="22"/>
        </w:rPr>
        <w:t xml:space="preserve"> </w:t>
      </w:r>
      <w:r>
        <w:rPr>
          <w:rFonts w:ascii="Calibri" w:eastAsia="Calibri" w:hAnsi="Calibri" w:cs="Calibri"/>
          <w:sz w:val="22"/>
          <w:szCs w:val="22"/>
        </w:rPr>
        <w:t>4</w:t>
      </w:r>
    </w:p>
    <w:p w14:paraId="3C68B88D" w14:textId="77777777" w:rsidR="00CC660F" w:rsidRDefault="00CC660F">
      <w:pPr>
        <w:spacing w:before="9" w:line="120" w:lineRule="exact"/>
        <w:rPr>
          <w:sz w:val="13"/>
          <w:szCs w:val="13"/>
        </w:rPr>
      </w:pPr>
    </w:p>
    <w:p w14:paraId="187CDA8F" w14:textId="77777777" w:rsidR="00CC660F" w:rsidRDefault="00A52EE7">
      <w:pPr>
        <w:ind w:left="100"/>
        <w:rPr>
          <w:rFonts w:ascii="Calibri" w:eastAsia="Calibri" w:hAnsi="Calibri" w:cs="Calibri"/>
          <w:sz w:val="22"/>
          <w:szCs w:val="22"/>
        </w:rPr>
      </w:pPr>
      <w:r>
        <w:rPr>
          <w:b/>
          <w:w w:val="94"/>
          <w:sz w:val="22"/>
          <w:szCs w:val="22"/>
        </w:rPr>
        <w:t>CHƢƠNG</w:t>
      </w:r>
      <w:r>
        <w:rPr>
          <w:b/>
          <w:spacing w:val="3"/>
          <w:w w:val="94"/>
          <w:sz w:val="22"/>
          <w:szCs w:val="22"/>
        </w:rPr>
        <w:t xml:space="preserve"> </w:t>
      </w:r>
      <w:r>
        <w:rPr>
          <w:b/>
          <w:sz w:val="22"/>
          <w:szCs w:val="22"/>
        </w:rPr>
        <w:t xml:space="preserve">2 </w:t>
      </w:r>
      <w:r>
        <w:rPr>
          <w:b/>
          <w:spacing w:val="1"/>
          <w:sz w:val="22"/>
          <w:szCs w:val="22"/>
        </w:rPr>
        <w:t xml:space="preserve"> </w:t>
      </w:r>
      <w:r>
        <w:rPr>
          <w:b/>
          <w:sz w:val="22"/>
          <w:szCs w:val="22"/>
        </w:rPr>
        <w:t>PHÂN</w:t>
      </w:r>
      <w:r>
        <w:rPr>
          <w:b/>
          <w:spacing w:val="-6"/>
          <w:sz w:val="22"/>
          <w:szCs w:val="22"/>
        </w:rPr>
        <w:t xml:space="preserve"> </w:t>
      </w:r>
      <w:r>
        <w:rPr>
          <w:b/>
          <w:spacing w:val="1"/>
          <w:sz w:val="22"/>
          <w:szCs w:val="22"/>
        </w:rPr>
        <w:t>T</w:t>
      </w:r>
      <w:r>
        <w:rPr>
          <w:b/>
          <w:sz w:val="22"/>
          <w:szCs w:val="22"/>
        </w:rPr>
        <w:t>Í</w:t>
      </w:r>
      <w:r>
        <w:rPr>
          <w:b/>
          <w:spacing w:val="1"/>
          <w:sz w:val="22"/>
          <w:szCs w:val="22"/>
        </w:rPr>
        <w:t>C</w:t>
      </w:r>
      <w:r>
        <w:rPr>
          <w:b/>
          <w:sz w:val="22"/>
          <w:szCs w:val="22"/>
        </w:rPr>
        <w:t>H</w:t>
      </w:r>
      <w:r>
        <w:rPr>
          <w:b/>
          <w:spacing w:val="-6"/>
          <w:sz w:val="22"/>
          <w:szCs w:val="22"/>
        </w:rPr>
        <w:t xml:space="preserve"> </w:t>
      </w:r>
      <w:r>
        <w:rPr>
          <w:b/>
          <w:spacing w:val="1"/>
          <w:sz w:val="22"/>
          <w:szCs w:val="22"/>
        </w:rPr>
        <w:t>CẤ</w:t>
      </w:r>
      <w:r>
        <w:rPr>
          <w:b/>
          <w:sz w:val="22"/>
          <w:szCs w:val="22"/>
        </w:rPr>
        <w:t>U</w:t>
      </w:r>
      <w:r>
        <w:rPr>
          <w:b/>
          <w:spacing w:val="-5"/>
          <w:sz w:val="22"/>
          <w:szCs w:val="22"/>
        </w:rPr>
        <w:t xml:space="preserve"> </w:t>
      </w:r>
      <w:r>
        <w:rPr>
          <w:b/>
          <w:sz w:val="22"/>
          <w:szCs w:val="22"/>
        </w:rPr>
        <w:t>TR</w:t>
      </w:r>
      <w:r>
        <w:rPr>
          <w:b/>
          <w:spacing w:val="1"/>
          <w:sz w:val="22"/>
          <w:szCs w:val="22"/>
        </w:rPr>
        <w:t>Ú</w:t>
      </w:r>
      <w:r>
        <w:rPr>
          <w:b/>
          <w:sz w:val="22"/>
          <w:szCs w:val="22"/>
        </w:rPr>
        <w:t>C</w:t>
      </w:r>
      <w:r>
        <w:rPr>
          <w:b/>
          <w:spacing w:val="-6"/>
          <w:sz w:val="22"/>
          <w:szCs w:val="22"/>
        </w:rPr>
        <w:t xml:space="preserve"> </w:t>
      </w:r>
      <w:r>
        <w:rPr>
          <w:b/>
          <w:sz w:val="22"/>
          <w:szCs w:val="22"/>
        </w:rPr>
        <w:t>HỆ</w:t>
      </w:r>
      <w:r>
        <w:rPr>
          <w:b/>
          <w:spacing w:val="-3"/>
          <w:sz w:val="22"/>
          <w:szCs w:val="22"/>
        </w:rPr>
        <w:t xml:space="preserve"> </w:t>
      </w:r>
      <w:r>
        <w:rPr>
          <w:b/>
          <w:spacing w:val="1"/>
          <w:sz w:val="22"/>
          <w:szCs w:val="22"/>
        </w:rPr>
        <w:t>T</w:t>
      </w:r>
      <w:r>
        <w:rPr>
          <w:b/>
          <w:sz w:val="22"/>
          <w:szCs w:val="22"/>
        </w:rPr>
        <w:t>H</w:t>
      </w:r>
      <w:r>
        <w:rPr>
          <w:b/>
          <w:spacing w:val="1"/>
          <w:sz w:val="22"/>
          <w:szCs w:val="22"/>
        </w:rPr>
        <w:t>Ố</w:t>
      </w:r>
      <w:r>
        <w:rPr>
          <w:b/>
          <w:sz w:val="22"/>
          <w:szCs w:val="22"/>
        </w:rPr>
        <w:t>NG</w:t>
      </w:r>
      <w:r>
        <w:rPr>
          <w:b/>
          <w:spacing w:val="-21"/>
          <w:sz w:val="22"/>
          <w:szCs w:val="22"/>
        </w:rPr>
        <w:t xml:space="preserve"> </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5"/>
          <w:sz w:val="22"/>
          <w:szCs w:val="22"/>
        </w:rPr>
        <w:t xml:space="preserve"> </w:t>
      </w:r>
      <w:r>
        <w:rPr>
          <w:rFonts w:ascii="Calibri" w:eastAsia="Calibri" w:hAnsi="Calibri" w:cs="Calibri"/>
          <w:sz w:val="22"/>
          <w:szCs w:val="22"/>
        </w:rPr>
        <w:t>5</w:t>
      </w:r>
    </w:p>
    <w:p w14:paraId="08D9518E" w14:textId="77777777" w:rsidR="00CC660F" w:rsidRDefault="00CC660F">
      <w:pPr>
        <w:spacing w:before="1" w:line="140" w:lineRule="exact"/>
        <w:rPr>
          <w:sz w:val="14"/>
          <w:szCs w:val="14"/>
        </w:rPr>
      </w:pPr>
    </w:p>
    <w:p w14:paraId="141A7181" w14:textId="77777777" w:rsidR="00CC660F" w:rsidRDefault="00A52EE7">
      <w:pPr>
        <w:ind w:left="320"/>
        <w:rPr>
          <w:rFonts w:ascii="Calibri" w:eastAsia="Calibri" w:hAnsi="Calibri" w:cs="Calibri"/>
          <w:sz w:val="22"/>
          <w:szCs w:val="22"/>
        </w:rPr>
      </w:pPr>
      <w:r>
        <w:rPr>
          <w:b/>
          <w:i/>
          <w:sz w:val="22"/>
          <w:szCs w:val="22"/>
        </w:rPr>
        <w:t>2</w:t>
      </w:r>
      <w:r>
        <w:rPr>
          <w:b/>
          <w:i/>
          <w:spacing w:val="1"/>
          <w:sz w:val="22"/>
          <w:szCs w:val="22"/>
        </w:rPr>
        <w:t>.</w:t>
      </w:r>
      <w:r>
        <w:rPr>
          <w:b/>
          <w:i/>
          <w:sz w:val="22"/>
          <w:szCs w:val="22"/>
        </w:rPr>
        <w:t xml:space="preserve">1     </w:t>
      </w:r>
      <w:r>
        <w:rPr>
          <w:b/>
          <w:i/>
          <w:spacing w:val="52"/>
          <w:sz w:val="22"/>
          <w:szCs w:val="22"/>
        </w:rPr>
        <w:t xml:space="preserve"> </w:t>
      </w:r>
      <w:r>
        <w:rPr>
          <w:b/>
          <w:i/>
          <w:sz w:val="22"/>
          <w:szCs w:val="22"/>
        </w:rPr>
        <w:t>Ph</w:t>
      </w:r>
      <w:r>
        <w:rPr>
          <w:b/>
          <w:i/>
          <w:spacing w:val="1"/>
          <w:sz w:val="22"/>
          <w:szCs w:val="22"/>
        </w:rPr>
        <w:t>â</w:t>
      </w:r>
      <w:r>
        <w:rPr>
          <w:b/>
          <w:i/>
          <w:sz w:val="22"/>
          <w:szCs w:val="22"/>
        </w:rPr>
        <w:t>n</w:t>
      </w:r>
      <w:r>
        <w:rPr>
          <w:b/>
          <w:i/>
          <w:spacing w:val="-5"/>
          <w:sz w:val="22"/>
          <w:szCs w:val="22"/>
        </w:rPr>
        <w:t xml:space="preserve"> </w:t>
      </w:r>
      <w:r>
        <w:rPr>
          <w:b/>
          <w:i/>
          <w:sz w:val="22"/>
          <w:szCs w:val="22"/>
        </w:rPr>
        <w:t>tích</w:t>
      </w:r>
      <w:r>
        <w:rPr>
          <w:b/>
          <w:i/>
          <w:spacing w:val="-3"/>
          <w:sz w:val="22"/>
          <w:szCs w:val="22"/>
        </w:rPr>
        <w:t xml:space="preserve"> </w:t>
      </w:r>
      <w:r>
        <w:rPr>
          <w:b/>
          <w:i/>
          <w:sz w:val="22"/>
          <w:szCs w:val="22"/>
        </w:rPr>
        <w:t>t</w:t>
      </w:r>
      <w:r>
        <w:rPr>
          <w:b/>
          <w:i/>
          <w:spacing w:val="1"/>
          <w:sz w:val="22"/>
          <w:szCs w:val="22"/>
        </w:rPr>
        <w:t>h</w:t>
      </w:r>
      <w:r>
        <w:rPr>
          <w:b/>
          <w:i/>
          <w:sz w:val="22"/>
          <w:szCs w:val="22"/>
        </w:rPr>
        <w:t>iết</w:t>
      </w:r>
      <w:r>
        <w:rPr>
          <w:b/>
          <w:i/>
          <w:spacing w:val="-2"/>
          <w:sz w:val="22"/>
          <w:szCs w:val="22"/>
        </w:rPr>
        <w:t xml:space="preserve"> </w:t>
      </w:r>
      <w:r>
        <w:rPr>
          <w:b/>
          <w:i/>
          <w:sz w:val="22"/>
          <w:szCs w:val="22"/>
        </w:rPr>
        <w:t>hệ</w:t>
      </w:r>
      <w:r>
        <w:rPr>
          <w:b/>
          <w:i/>
          <w:spacing w:val="-1"/>
          <w:sz w:val="22"/>
          <w:szCs w:val="22"/>
        </w:rPr>
        <w:t xml:space="preserve"> </w:t>
      </w:r>
      <w:r>
        <w:rPr>
          <w:b/>
          <w:i/>
          <w:w w:val="99"/>
          <w:sz w:val="22"/>
          <w:szCs w:val="22"/>
        </w:rPr>
        <w:t>th</w:t>
      </w:r>
      <w:r>
        <w:rPr>
          <w:b/>
          <w:i/>
          <w:spacing w:val="1"/>
          <w:w w:val="99"/>
          <w:sz w:val="22"/>
          <w:szCs w:val="22"/>
        </w:rPr>
        <w:t>ố</w:t>
      </w:r>
      <w:r>
        <w:rPr>
          <w:b/>
          <w:i/>
          <w:w w:val="99"/>
          <w:sz w:val="22"/>
          <w:szCs w:val="22"/>
        </w:rPr>
        <w:t>n</w:t>
      </w:r>
      <w:r>
        <w:rPr>
          <w:b/>
          <w:i/>
          <w:spacing w:val="7"/>
          <w:w w:val="99"/>
          <w:sz w:val="22"/>
          <w:szCs w:val="22"/>
        </w:rPr>
        <w:t>g</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6"/>
          <w:sz w:val="22"/>
          <w:szCs w:val="22"/>
        </w:rPr>
        <w:t xml:space="preserve"> </w:t>
      </w:r>
      <w:r>
        <w:rPr>
          <w:rFonts w:ascii="Calibri" w:eastAsia="Calibri" w:hAnsi="Calibri" w:cs="Calibri"/>
          <w:sz w:val="22"/>
          <w:szCs w:val="22"/>
        </w:rPr>
        <w:t>5</w:t>
      </w:r>
    </w:p>
    <w:p w14:paraId="55812F30" w14:textId="77777777" w:rsidR="00CC660F" w:rsidRDefault="00CC660F">
      <w:pPr>
        <w:spacing w:before="1" w:line="140" w:lineRule="exact"/>
        <w:rPr>
          <w:sz w:val="14"/>
          <w:szCs w:val="14"/>
        </w:rPr>
      </w:pPr>
    </w:p>
    <w:p w14:paraId="57FC2FA9" w14:textId="77777777" w:rsidR="00CC660F" w:rsidRDefault="00A52EE7">
      <w:pPr>
        <w:ind w:left="320"/>
        <w:rPr>
          <w:rFonts w:ascii="Calibri" w:eastAsia="Calibri" w:hAnsi="Calibri" w:cs="Calibri"/>
          <w:sz w:val="22"/>
          <w:szCs w:val="22"/>
        </w:rPr>
      </w:pPr>
      <w:r>
        <w:rPr>
          <w:b/>
          <w:i/>
          <w:sz w:val="22"/>
          <w:szCs w:val="22"/>
        </w:rPr>
        <w:t>2</w:t>
      </w:r>
      <w:r>
        <w:rPr>
          <w:b/>
          <w:i/>
          <w:spacing w:val="1"/>
          <w:sz w:val="22"/>
          <w:szCs w:val="22"/>
        </w:rPr>
        <w:t>.</w:t>
      </w:r>
      <w:r>
        <w:rPr>
          <w:b/>
          <w:i/>
          <w:sz w:val="22"/>
          <w:szCs w:val="22"/>
        </w:rPr>
        <w:t xml:space="preserve">2     </w:t>
      </w:r>
      <w:r>
        <w:rPr>
          <w:b/>
          <w:i/>
          <w:spacing w:val="52"/>
          <w:sz w:val="22"/>
          <w:szCs w:val="22"/>
        </w:rPr>
        <w:t xml:space="preserve"> </w:t>
      </w:r>
      <w:r>
        <w:rPr>
          <w:b/>
          <w:i/>
          <w:sz w:val="22"/>
          <w:szCs w:val="22"/>
        </w:rPr>
        <w:t>Thiết</w:t>
      </w:r>
      <w:r>
        <w:rPr>
          <w:b/>
          <w:i/>
          <w:spacing w:val="-3"/>
          <w:sz w:val="22"/>
          <w:szCs w:val="22"/>
        </w:rPr>
        <w:t xml:space="preserve"> </w:t>
      </w:r>
      <w:r>
        <w:rPr>
          <w:b/>
          <w:i/>
          <w:spacing w:val="1"/>
          <w:sz w:val="22"/>
          <w:szCs w:val="22"/>
        </w:rPr>
        <w:t>k</w:t>
      </w:r>
      <w:r>
        <w:rPr>
          <w:b/>
          <w:i/>
          <w:sz w:val="22"/>
          <w:szCs w:val="22"/>
        </w:rPr>
        <w:t>ế</w:t>
      </w:r>
      <w:r>
        <w:rPr>
          <w:b/>
          <w:i/>
          <w:spacing w:val="-1"/>
          <w:sz w:val="22"/>
          <w:szCs w:val="22"/>
        </w:rPr>
        <w:t xml:space="preserve"> </w:t>
      </w:r>
      <w:r>
        <w:rPr>
          <w:b/>
          <w:i/>
          <w:sz w:val="22"/>
          <w:szCs w:val="22"/>
        </w:rPr>
        <w:t>hệ</w:t>
      </w:r>
      <w:r>
        <w:rPr>
          <w:b/>
          <w:i/>
          <w:spacing w:val="-1"/>
          <w:sz w:val="22"/>
          <w:szCs w:val="22"/>
        </w:rPr>
        <w:t xml:space="preserve"> </w:t>
      </w:r>
      <w:r>
        <w:rPr>
          <w:b/>
          <w:i/>
          <w:w w:val="99"/>
          <w:sz w:val="22"/>
          <w:szCs w:val="22"/>
        </w:rPr>
        <w:t>th</w:t>
      </w:r>
      <w:r>
        <w:rPr>
          <w:b/>
          <w:i/>
          <w:spacing w:val="1"/>
          <w:w w:val="99"/>
          <w:sz w:val="22"/>
          <w:szCs w:val="22"/>
        </w:rPr>
        <w:t>ố</w:t>
      </w:r>
      <w:r>
        <w:rPr>
          <w:b/>
          <w:i/>
          <w:w w:val="99"/>
          <w:sz w:val="22"/>
          <w:szCs w:val="22"/>
        </w:rPr>
        <w:t>n</w:t>
      </w:r>
      <w:r>
        <w:rPr>
          <w:b/>
          <w:i/>
          <w:spacing w:val="4"/>
          <w:w w:val="99"/>
          <w:sz w:val="22"/>
          <w:szCs w:val="22"/>
        </w:rPr>
        <w:t>g</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8"/>
          <w:sz w:val="22"/>
          <w:szCs w:val="22"/>
        </w:rPr>
        <w:t xml:space="preserve"> </w:t>
      </w:r>
      <w:r>
        <w:rPr>
          <w:rFonts w:ascii="Calibri" w:eastAsia="Calibri" w:hAnsi="Calibri" w:cs="Calibri"/>
          <w:sz w:val="22"/>
          <w:szCs w:val="22"/>
        </w:rPr>
        <w:t>19</w:t>
      </w:r>
    </w:p>
    <w:p w14:paraId="00BD3D77" w14:textId="77777777" w:rsidR="00CC660F" w:rsidRDefault="00CC660F">
      <w:pPr>
        <w:spacing w:before="9" w:line="120" w:lineRule="exact"/>
        <w:rPr>
          <w:sz w:val="13"/>
          <w:szCs w:val="13"/>
        </w:rPr>
      </w:pPr>
    </w:p>
    <w:p w14:paraId="76EBB440" w14:textId="77777777" w:rsidR="00CC660F" w:rsidRDefault="00A52EE7">
      <w:pPr>
        <w:ind w:left="100"/>
        <w:rPr>
          <w:rFonts w:ascii="Calibri" w:eastAsia="Calibri" w:hAnsi="Calibri" w:cs="Calibri"/>
          <w:sz w:val="22"/>
          <w:szCs w:val="22"/>
        </w:rPr>
      </w:pPr>
      <w:r>
        <w:rPr>
          <w:b/>
          <w:w w:val="94"/>
          <w:sz w:val="22"/>
          <w:szCs w:val="22"/>
        </w:rPr>
        <w:t>CHƢƠNG</w:t>
      </w:r>
      <w:r>
        <w:rPr>
          <w:b/>
          <w:spacing w:val="3"/>
          <w:w w:val="94"/>
          <w:sz w:val="22"/>
          <w:szCs w:val="22"/>
        </w:rPr>
        <w:t xml:space="preserve"> </w:t>
      </w:r>
      <w:r>
        <w:rPr>
          <w:b/>
          <w:sz w:val="22"/>
          <w:szCs w:val="22"/>
        </w:rPr>
        <w:t>3. CÀI</w:t>
      </w:r>
      <w:r>
        <w:rPr>
          <w:b/>
          <w:spacing w:val="-4"/>
          <w:sz w:val="22"/>
          <w:szCs w:val="22"/>
        </w:rPr>
        <w:t xml:space="preserve"> </w:t>
      </w:r>
      <w:r>
        <w:rPr>
          <w:b/>
          <w:spacing w:val="1"/>
          <w:sz w:val="22"/>
          <w:szCs w:val="22"/>
        </w:rPr>
        <w:t>Đ</w:t>
      </w:r>
      <w:r>
        <w:rPr>
          <w:b/>
          <w:sz w:val="22"/>
          <w:szCs w:val="22"/>
        </w:rPr>
        <w:t>ẶT</w:t>
      </w:r>
      <w:r>
        <w:rPr>
          <w:b/>
          <w:spacing w:val="-5"/>
          <w:sz w:val="22"/>
          <w:szCs w:val="22"/>
        </w:rPr>
        <w:t xml:space="preserve"> </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9"/>
          <w:sz w:val="22"/>
          <w:szCs w:val="22"/>
        </w:rPr>
        <w:t xml:space="preserve"> </w:t>
      </w:r>
      <w:r>
        <w:rPr>
          <w:rFonts w:ascii="Calibri" w:eastAsia="Calibri" w:hAnsi="Calibri" w:cs="Calibri"/>
          <w:sz w:val="22"/>
          <w:szCs w:val="22"/>
        </w:rPr>
        <w:t>34</w:t>
      </w:r>
    </w:p>
    <w:p w14:paraId="4B6EFA08" w14:textId="77777777" w:rsidR="00CC660F" w:rsidRDefault="00CC660F">
      <w:pPr>
        <w:spacing w:before="1" w:line="140" w:lineRule="exact"/>
        <w:rPr>
          <w:sz w:val="14"/>
          <w:szCs w:val="14"/>
        </w:rPr>
      </w:pPr>
    </w:p>
    <w:p w14:paraId="7B7AD0CE" w14:textId="77777777" w:rsidR="00CC660F" w:rsidRDefault="00A52EE7">
      <w:pPr>
        <w:ind w:left="320"/>
        <w:rPr>
          <w:rFonts w:ascii="Calibri" w:eastAsia="Calibri" w:hAnsi="Calibri" w:cs="Calibri"/>
          <w:sz w:val="22"/>
          <w:szCs w:val="22"/>
        </w:rPr>
      </w:pPr>
      <w:r>
        <w:rPr>
          <w:b/>
          <w:i/>
          <w:sz w:val="22"/>
          <w:szCs w:val="22"/>
        </w:rPr>
        <w:t>3</w:t>
      </w:r>
      <w:r>
        <w:rPr>
          <w:b/>
          <w:i/>
          <w:spacing w:val="1"/>
          <w:sz w:val="22"/>
          <w:szCs w:val="22"/>
        </w:rPr>
        <w:t>.</w:t>
      </w:r>
      <w:r>
        <w:rPr>
          <w:b/>
          <w:i/>
          <w:sz w:val="22"/>
          <w:szCs w:val="22"/>
        </w:rPr>
        <w:t xml:space="preserve">1     </w:t>
      </w:r>
      <w:r>
        <w:rPr>
          <w:b/>
          <w:i/>
          <w:spacing w:val="52"/>
          <w:sz w:val="22"/>
          <w:szCs w:val="22"/>
        </w:rPr>
        <w:t xml:space="preserve"> </w:t>
      </w:r>
      <w:r>
        <w:rPr>
          <w:b/>
          <w:i/>
          <w:sz w:val="22"/>
          <w:szCs w:val="22"/>
        </w:rPr>
        <w:t>M</w:t>
      </w:r>
      <w:r>
        <w:rPr>
          <w:b/>
          <w:i/>
          <w:spacing w:val="1"/>
          <w:sz w:val="22"/>
          <w:szCs w:val="22"/>
        </w:rPr>
        <w:t>à</w:t>
      </w:r>
      <w:r>
        <w:rPr>
          <w:b/>
          <w:i/>
          <w:sz w:val="22"/>
          <w:szCs w:val="22"/>
        </w:rPr>
        <w:t>n</w:t>
      </w:r>
      <w:r>
        <w:rPr>
          <w:b/>
          <w:i/>
          <w:spacing w:val="-4"/>
          <w:sz w:val="22"/>
          <w:szCs w:val="22"/>
        </w:rPr>
        <w:t xml:space="preserve"> </w:t>
      </w:r>
      <w:r>
        <w:rPr>
          <w:b/>
          <w:i/>
          <w:spacing w:val="1"/>
          <w:sz w:val="22"/>
          <w:szCs w:val="22"/>
        </w:rPr>
        <w:t>h</w:t>
      </w:r>
      <w:r>
        <w:rPr>
          <w:b/>
          <w:i/>
          <w:sz w:val="22"/>
          <w:szCs w:val="22"/>
        </w:rPr>
        <w:t>ình</w:t>
      </w:r>
      <w:r>
        <w:rPr>
          <w:b/>
          <w:i/>
          <w:spacing w:val="-4"/>
          <w:sz w:val="22"/>
          <w:szCs w:val="22"/>
        </w:rPr>
        <w:t xml:space="preserve"> </w:t>
      </w:r>
      <w:r>
        <w:rPr>
          <w:b/>
          <w:i/>
          <w:w w:val="99"/>
          <w:sz w:val="22"/>
          <w:szCs w:val="22"/>
        </w:rPr>
        <w:t>home</w:t>
      </w:r>
      <w:r>
        <w:rPr>
          <w:b/>
          <w:i/>
          <w:spacing w:val="-32"/>
          <w:sz w:val="22"/>
          <w:szCs w:val="22"/>
        </w:rPr>
        <w:t xml:space="preserve"> </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8"/>
          <w:sz w:val="22"/>
          <w:szCs w:val="22"/>
        </w:rPr>
        <w:t xml:space="preserve"> </w:t>
      </w:r>
      <w:r>
        <w:rPr>
          <w:rFonts w:ascii="Calibri" w:eastAsia="Calibri" w:hAnsi="Calibri" w:cs="Calibri"/>
          <w:sz w:val="22"/>
          <w:szCs w:val="22"/>
        </w:rPr>
        <w:t>34</w:t>
      </w:r>
    </w:p>
    <w:p w14:paraId="31A96F1D" w14:textId="77777777" w:rsidR="00CC660F" w:rsidRDefault="00CC660F">
      <w:pPr>
        <w:spacing w:before="1" w:line="140" w:lineRule="exact"/>
        <w:rPr>
          <w:sz w:val="14"/>
          <w:szCs w:val="14"/>
        </w:rPr>
      </w:pPr>
    </w:p>
    <w:p w14:paraId="4C18842D" w14:textId="7FE4AF26" w:rsidR="00CC660F" w:rsidRDefault="00A52EE7">
      <w:pPr>
        <w:ind w:left="320"/>
        <w:rPr>
          <w:rFonts w:ascii="Calibri" w:eastAsia="Calibri" w:hAnsi="Calibri" w:cs="Calibri"/>
          <w:sz w:val="22"/>
          <w:szCs w:val="22"/>
        </w:rPr>
      </w:pPr>
      <w:r>
        <w:rPr>
          <w:sz w:val="22"/>
          <w:szCs w:val="22"/>
        </w:rPr>
        <w:t>3</w:t>
      </w:r>
      <w:r>
        <w:rPr>
          <w:spacing w:val="1"/>
          <w:sz w:val="22"/>
          <w:szCs w:val="22"/>
        </w:rPr>
        <w:t>.</w:t>
      </w:r>
      <w:r>
        <w:rPr>
          <w:sz w:val="22"/>
          <w:szCs w:val="22"/>
        </w:rPr>
        <w:t xml:space="preserve">2     </w:t>
      </w:r>
      <w:r>
        <w:rPr>
          <w:spacing w:val="52"/>
          <w:sz w:val="22"/>
          <w:szCs w:val="22"/>
        </w:rPr>
        <w:t xml:space="preserve"> </w:t>
      </w:r>
      <w:r>
        <w:rPr>
          <w:b/>
          <w:i/>
          <w:sz w:val="22"/>
          <w:szCs w:val="22"/>
        </w:rPr>
        <w:t>M</w:t>
      </w:r>
      <w:r>
        <w:rPr>
          <w:b/>
          <w:i/>
          <w:spacing w:val="1"/>
          <w:sz w:val="22"/>
          <w:szCs w:val="22"/>
        </w:rPr>
        <w:t>à</w:t>
      </w:r>
      <w:r>
        <w:rPr>
          <w:b/>
          <w:i/>
          <w:sz w:val="22"/>
          <w:szCs w:val="22"/>
        </w:rPr>
        <w:t>n</w:t>
      </w:r>
      <w:r>
        <w:rPr>
          <w:b/>
          <w:i/>
          <w:spacing w:val="-4"/>
          <w:sz w:val="22"/>
          <w:szCs w:val="22"/>
        </w:rPr>
        <w:t xml:space="preserve"> </w:t>
      </w:r>
      <w:r>
        <w:rPr>
          <w:b/>
          <w:i/>
          <w:spacing w:val="1"/>
          <w:sz w:val="22"/>
          <w:szCs w:val="22"/>
        </w:rPr>
        <w:t>h</w:t>
      </w:r>
      <w:r>
        <w:rPr>
          <w:b/>
          <w:i/>
          <w:sz w:val="22"/>
          <w:szCs w:val="22"/>
        </w:rPr>
        <w:t>ình</w:t>
      </w:r>
      <w:r w:rsidR="00684BDE">
        <w:rPr>
          <w:b/>
          <w:i/>
          <w:sz w:val="22"/>
          <w:szCs w:val="22"/>
        </w:rPr>
        <w:t xml:space="preserve"> </w:t>
      </w:r>
      <w:r w:rsidR="006223C8">
        <w:rPr>
          <w:b/>
          <w:i/>
          <w:sz w:val="22"/>
          <w:szCs w:val="22"/>
        </w:rPr>
        <w:t>Quản lý khách hàng……………….</w:t>
      </w:r>
      <w:r w:rsidR="00684BDE">
        <w:rPr>
          <w:b/>
          <w:i/>
          <w:spacing w:val="1"/>
          <w:sz w:val="22"/>
          <w:szCs w:val="22"/>
        </w:rPr>
        <w:t>…..</w:t>
      </w:r>
      <w:r>
        <w:rPr>
          <w:b/>
          <w:i/>
          <w:spacing w:val="-17"/>
          <w:w w:val="99"/>
          <w:sz w:val="22"/>
          <w:szCs w:val="22"/>
        </w:rPr>
        <w:t xml:space="preserve"> </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7"/>
          <w:sz w:val="22"/>
          <w:szCs w:val="22"/>
        </w:rPr>
        <w:t xml:space="preserve"> </w:t>
      </w:r>
      <w:r>
        <w:rPr>
          <w:rFonts w:ascii="Calibri" w:eastAsia="Calibri" w:hAnsi="Calibri" w:cs="Calibri"/>
          <w:sz w:val="22"/>
          <w:szCs w:val="22"/>
        </w:rPr>
        <w:t>35</w:t>
      </w:r>
    </w:p>
    <w:p w14:paraId="6393879D" w14:textId="77777777" w:rsidR="00CC660F" w:rsidRDefault="00CC660F">
      <w:pPr>
        <w:spacing w:before="9" w:line="120" w:lineRule="exact"/>
        <w:rPr>
          <w:sz w:val="13"/>
          <w:szCs w:val="13"/>
        </w:rPr>
      </w:pPr>
    </w:p>
    <w:p w14:paraId="2DC68700" w14:textId="462A62B4" w:rsidR="00CC660F" w:rsidRDefault="00A52EE7">
      <w:pPr>
        <w:ind w:left="320"/>
        <w:rPr>
          <w:rFonts w:ascii="Calibri" w:eastAsia="Calibri" w:hAnsi="Calibri" w:cs="Calibri"/>
          <w:sz w:val="22"/>
          <w:szCs w:val="22"/>
        </w:rPr>
      </w:pPr>
      <w:r>
        <w:rPr>
          <w:sz w:val="22"/>
          <w:szCs w:val="22"/>
        </w:rPr>
        <w:t>3</w:t>
      </w:r>
      <w:r>
        <w:rPr>
          <w:spacing w:val="1"/>
          <w:sz w:val="22"/>
          <w:szCs w:val="22"/>
        </w:rPr>
        <w:t>.</w:t>
      </w:r>
      <w:r>
        <w:rPr>
          <w:sz w:val="22"/>
          <w:szCs w:val="22"/>
        </w:rPr>
        <w:t xml:space="preserve">3     </w:t>
      </w:r>
      <w:r>
        <w:rPr>
          <w:spacing w:val="52"/>
          <w:sz w:val="22"/>
          <w:szCs w:val="22"/>
        </w:rPr>
        <w:t xml:space="preserve"> </w:t>
      </w:r>
      <w:r>
        <w:rPr>
          <w:b/>
          <w:i/>
          <w:sz w:val="22"/>
          <w:szCs w:val="22"/>
        </w:rPr>
        <w:t>M</w:t>
      </w:r>
      <w:r>
        <w:rPr>
          <w:b/>
          <w:i/>
          <w:spacing w:val="1"/>
          <w:sz w:val="22"/>
          <w:szCs w:val="22"/>
        </w:rPr>
        <w:t>à</w:t>
      </w:r>
      <w:r>
        <w:rPr>
          <w:b/>
          <w:i/>
          <w:sz w:val="22"/>
          <w:szCs w:val="22"/>
        </w:rPr>
        <w:t>n</w:t>
      </w:r>
      <w:r>
        <w:rPr>
          <w:b/>
          <w:i/>
          <w:spacing w:val="-4"/>
          <w:sz w:val="22"/>
          <w:szCs w:val="22"/>
        </w:rPr>
        <w:t xml:space="preserve"> </w:t>
      </w:r>
      <w:r>
        <w:rPr>
          <w:b/>
          <w:i/>
          <w:spacing w:val="1"/>
          <w:sz w:val="22"/>
          <w:szCs w:val="22"/>
        </w:rPr>
        <w:t>h</w:t>
      </w:r>
      <w:r>
        <w:rPr>
          <w:b/>
          <w:i/>
          <w:sz w:val="22"/>
          <w:szCs w:val="22"/>
        </w:rPr>
        <w:t>ình</w:t>
      </w:r>
      <w:r>
        <w:rPr>
          <w:b/>
          <w:i/>
          <w:spacing w:val="-4"/>
          <w:sz w:val="22"/>
          <w:szCs w:val="22"/>
        </w:rPr>
        <w:t xml:space="preserve"> </w:t>
      </w:r>
      <w:r w:rsidR="00684BDE">
        <w:rPr>
          <w:b/>
          <w:i/>
          <w:spacing w:val="1"/>
          <w:sz w:val="22"/>
          <w:szCs w:val="22"/>
        </w:rPr>
        <w:t xml:space="preserve">Quản </w:t>
      </w:r>
      <w:r w:rsidR="006223C8">
        <w:rPr>
          <w:b/>
          <w:i/>
          <w:spacing w:val="1"/>
          <w:sz w:val="22"/>
          <w:szCs w:val="22"/>
        </w:rPr>
        <w:t>lý các tour du lịch………………</w:t>
      </w:r>
      <w:r w:rsidR="00684BDE">
        <w:rPr>
          <w:b/>
          <w:i/>
          <w:spacing w:val="1"/>
          <w:sz w:val="22"/>
          <w:szCs w:val="22"/>
        </w:rPr>
        <w:t>………………………………………</w:t>
      </w:r>
      <w:r>
        <w:rPr>
          <w:rFonts w:ascii="Calibri" w:eastAsia="Calibri" w:hAnsi="Calibri" w:cs="Calibri"/>
          <w:w w:val="99"/>
          <w:sz w:val="22"/>
          <w:szCs w:val="22"/>
        </w:rPr>
        <w:t>......</w:t>
      </w:r>
      <w:r>
        <w:rPr>
          <w:rFonts w:ascii="Calibri" w:eastAsia="Calibri" w:hAnsi="Calibri" w:cs="Calibri"/>
          <w:spacing w:val="-28"/>
          <w:sz w:val="22"/>
          <w:szCs w:val="22"/>
        </w:rPr>
        <w:t xml:space="preserve"> </w:t>
      </w:r>
      <w:r>
        <w:rPr>
          <w:rFonts w:ascii="Calibri" w:eastAsia="Calibri" w:hAnsi="Calibri" w:cs="Calibri"/>
          <w:sz w:val="22"/>
          <w:szCs w:val="22"/>
        </w:rPr>
        <w:t>36</w:t>
      </w:r>
    </w:p>
    <w:p w14:paraId="3435D33B" w14:textId="77777777" w:rsidR="00CC660F" w:rsidRDefault="00CC660F">
      <w:pPr>
        <w:spacing w:before="1" w:line="140" w:lineRule="exact"/>
        <w:rPr>
          <w:sz w:val="14"/>
          <w:szCs w:val="14"/>
        </w:rPr>
      </w:pPr>
    </w:p>
    <w:p w14:paraId="0FF55C2C" w14:textId="17397465" w:rsidR="00CC660F" w:rsidRDefault="00A52EE7">
      <w:pPr>
        <w:ind w:left="320"/>
        <w:rPr>
          <w:rFonts w:ascii="Calibri" w:eastAsia="Calibri" w:hAnsi="Calibri" w:cs="Calibri"/>
          <w:sz w:val="22"/>
          <w:szCs w:val="22"/>
        </w:rPr>
      </w:pPr>
      <w:r>
        <w:rPr>
          <w:sz w:val="22"/>
          <w:szCs w:val="22"/>
        </w:rPr>
        <w:t>3</w:t>
      </w:r>
      <w:r>
        <w:rPr>
          <w:spacing w:val="1"/>
          <w:sz w:val="22"/>
          <w:szCs w:val="22"/>
        </w:rPr>
        <w:t>.</w:t>
      </w:r>
      <w:r>
        <w:rPr>
          <w:sz w:val="22"/>
          <w:szCs w:val="22"/>
        </w:rPr>
        <w:t xml:space="preserve">4     </w:t>
      </w:r>
      <w:r>
        <w:rPr>
          <w:spacing w:val="52"/>
          <w:sz w:val="22"/>
          <w:szCs w:val="22"/>
        </w:rPr>
        <w:t xml:space="preserve"> </w:t>
      </w:r>
      <w:r>
        <w:rPr>
          <w:b/>
          <w:i/>
          <w:sz w:val="22"/>
          <w:szCs w:val="22"/>
        </w:rPr>
        <w:t>M</w:t>
      </w:r>
      <w:r>
        <w:rPr>
          <w:b/>
          <w:i/>
          <w:spacing w:val="1"/>
          <w:sz w:val="22"/>
          <w:szCs w:val="22"/>
        </w:rPr>
        <w:t>à</w:t>
      </w:r>
      <w:r>
        <w:rPr>
          <w:b/>
          <w:i/>
          <w:sz w:val="22"/>
          <w:szCs w:val="22"/>
        </w:rPr>
        <w:t>n</w:t>
      </w:r>
      <w:r>
        <w:rPr>
          <w:b/>
          <w:i/>
          <w:spacing w:val="-4"/>
          <w:sz w:val="22"/>
          <w:szCs w:val="22"/>
        </w:rPr>
        <w:t xml:space="preserve"> </w:t>
      </w:r>
      <w:r>
        <w:rPr>
          <w:b/>
          <w:i/>
          <w:spacing w:val="1"/>
          <w:sz w:val="22"/>
          <w:szCs w:val="22"/>
        </w:rPr>
        <w:t>h</w:t>
      </w:r>
      <w:r>
        <w:rPr>
          <w:b/>
          <w:i/>
          <w:sz w:val="22"/>
          <w:szCs w:val="22"/>
        </w:rPr>
        <w:t>ình</w:t>
      </w:r>
      <w:r>
        <w:rPr>
          <w:b/>
          <w:i/>
          <w:spacing w:val="-4"/>
          <w:sz w:val="22"/>
          <w:szCs w:val="22"/>
        </w:rPr>
        <w:t xml:space="preserve"> </w:t>
      </w:r>
      <w:r w:rsidR="006223C8">
        <w:rPr>
          <w:b/>
          <w:i/>
          <w:sz w:val="22"/>
          <w:szCs w:val="22"/>
        </w:rPr>
        <w:t>Phiếu Đăng Ký</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8"/>
          <w:sz w:val="22"/>
          <w:szCs w:val="22"/>
        </w:rPr>
        <w:t xml:space="preserve"> </w:t>
      </w:r>
      <w:r>
        <w:rPr>
          <w:rFonts w:ascii="Calibri" w:eastAsia="Calibri" w:hAnsi="Calibri" w:cs="Calibri"/>
          <w:sz w:val="22"/>
          <w:szCs w:val="22"/>
        </w:rPr>
        <w:t>37</w:t>
      </w:r>
    </w:p>
    <w:p w14:paraId="52DDC060" w14:textId="77777777" w:rsidR="00CC660F" w:rsidRDefault="00CC660F">
      <w:pPr>
        <w:spacing w:before="1" w:line="140" w:lineRule="exact"/>
        <w:rPr>
          <w:sz w:val="14"/>
          <w:szCs w:val="14"/>
        </w:rPr>
      </w:pPr>
    </w:p>
    <w:p w14:paraId="202A0C27" w14:textId="6861BFCD" w:rsidR="00CC660F" w:rsidRDefault="00A52EE7">
      <w:pPr>
        <w:ind w:left="320"/>
        <w:rPr>
          <w:rFonts w:ascii="Calibri" w:eastAsia="Calibri" w:hAnsi="Calibri" w:cs="Calibri"/>
          <w:sz w:val="22"/>
          <w:szCs w:val="22"/>
        </w:rPr>
      </w:pPr>
      <w:r>
        <w:rPr>
          <w:sz w:val="22"/>
          <w:szCs w:val="22"/>
        </w:rPr>
        <w:t>3</w:t>
      </w:r>
      <w:r>
        <w:rPr>
          <w:spacing w:val="1"/>
          <w:sz w:val="22"/>
          <w:szCs w:val="22"/>
        </w:rPr>
        <w:t>.</w:t>
      </w:r>
      <w:r>
        <w:rPr>
          <w:sz w:val="22"/>
          <w:szCs w:val="22"/>
        </w:rPr>
        <w:t xml:space="preserve">5     </w:t>
      </w:r>
      <w:r>
        <w:rPr>
          <w:spacing w:val="52"/>
          <w:sz w:val="22"/>
          <w:szCs w:val="22"/>
        </w:rPr>
        <w:t xml:space="preserve"> </w:t>
      </w:r>
      <w:r>
        <w:rPr>
          <w:b/>
          <w:i/>
          <w:sz w:val="22"/>
          <w:szCs w:val="22"/>
        </w:rPr>
        <w:t>M</w:t>
      </w:r>
      <w:r>
        <w:rPr>
          <w:b/>
          <w:i/>
          <w:spacing w:val="1"/>
          <w:sz w:val="22"/>
          <w:szCs w:val="22"/>
        </w:rPr>
        <w:t>à</w:t>
      </w:r>
      <w:r>
        <w:rPr>
          <w:b/>
          <w:i/>
          <w:sz w:val="22"/>
          <w:szCs w:val="22"/>
        </w:rPr>
        <w:t>n</w:t>
      </w:r>
      <w:r>
        <w:rPr>
          <w:b/>
          <w:i/>
          <w:spacing w:val="-4"/>
          <w:sz w:val="22"/>
          <w:szCs w:val="22"/>
        </w:rPr>
        <w:t xml:space="preserve"> </w:t>
      </w:r>
      <w:r>
        <w:rPr>
          <w:b/>
          <w:i/>
          <w:spacing w:val="1"/>
          <w:sz w:val="22"/>
          <w:szCs w:val="22"/>
        </w:rPr>
        <w:t>h</w:t>
      </w:r>
      <w:r>
        <w:rPr>
          <w:b/>
          <w:i/>
          <w:sz w:val="22"/>
          <w:szCs w:val="22"/>
        </w:rPr>
        <w:t>ình</w:t>
      </w:r>
      <w:r w:rsidR="00684BDE">
        <w:rPr>
          <w:b/>
          <w:i/>
          <w:sz w:val="22"/>
          <w:szCs w:val="22"/>
        </w:rPr>
        <w:t xml:space="preserve"> </w:t>
      </w:r>
      <w:r w:rsidR="006223C8">
        <w:rPr>
          <w:b/>
          <w:i/>
          <w:sz w:val="22"/>
          <w:szCs w:val="22"/>
        </w:rPr>
        <w:t>Chi Tiết Phiếu Đăng Ký ……………………</w:t>
      </w:r>
      <w:bookmarkStart w:id="0" w:name="_GoBack"/>
      <w:bookmarkEnd w:id="0"/>
      <w:r w:rsidR="00684BDE">
        <w:rPr>
          <w:b/>
          <w:i/>
          <w:spacing w:val="-4"/>
          <w:sz w:val="22"/>
          <w:szCs w:val="22"/>
        </w:rPr>
        <w:t>)</w:t>
      </w:r>
      <w:r>
        <w:rPr>
          <w:rFonts w:ascii="Calibri" w:eastAsia="Calibri" w:hAnsi="Calibri" w:cs="Calibri"/>
          <w:w w:val="99"/>
          <w:sz w:val="22"/>
          <w:szCs w:val="22"/>
        </w:rPr>
        <w:t>...........</w:t>
      </w:r>
      <w:r w:rsidR="00684BDE">
        <w:rPr>
          <w:rFonts w:ascii="Calibri" w:eastAsia="Calibri" w:hAnsi="Calibri" w:cs="Calibri"/>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8"/>
          <w:sz w:val="22"/>
          <w:szCs w:val="22"/>
        </w:rPr>
        <w:t xml:space="preserve"> </w:t>
      </w:r>
      <w:r>
        <w:rPr>
          <w:rFonts w:ascii="Calibri" w:eastAsia="Calibri" w:hAnsi="Calibri" w:cs="Calibri"/>
          <w:sz w:val="22"/>
          <w:szCs w:val="22"/>
        </w:rPr>
        <w:t>38</w:t>
      </w:r>
    </w:p>
    <w:p w14:paraId="0820EF84" w14:textId="77777777" w:rsidR="00CC660F" w:rsidRDefault="00CC660F">
      <w:pPr>
        <w:spacing w:before="1" w:line="140" w:lineRule="exact"/>
        <w:rPr>
          <w:sz w:val="14"/>
          <w:szCs w:val="14"/>
        </w:rPr>
      </w:pPr>
    </w:p>
    <w:p w14:paraId="72914908" w14:textId="77777777" w:rsidR="00CC660F" w:rsidRDefault="00A52EE7">
      <w:pPr>
        <w:ind w:left="100"/>
        <w:rPr>
          <w:rFonts w:ascii="Calibri" w:eastAsia="Calibri" w:hAnsi="Calibri" w:cs="Calibri"/>
          <w:sz w:val="22"/>
          <w:szCs w:val="22"/>
        </w:rPr>
      </w:pPr>
      <w:r>
        <w:rPr>
          <w:b/>
          <w:w w:val="94"/>
          <w:sz w:val="22"/>
          <w:szCs w:val="22"/>
        </w:rPr>
        <w:t>CHƢƠNG</w:t>
      </w:r>
      <w:r>
        <w:rPr>
          <w:b/>
          <w:spacing w:val="3"/>
          <w:w w:val="94"/>
          <w:sz w:val="22"/>
          <w:szCs w:val="22"/>
        </w:rPr>
        <w:t xml:space="preserve"> </w:t>
      </w:r>
      <w:r>
        <w:rPr>
          <w:b/>
          <w:spacing w:val="1"/>
          <w:sz w:val="22"/>
          <w:szCs w:val="22"/>
        </w:rPr>
        <w:t>4</w:t>
      </w:r>
      <w:r>
        <w:rPr>
          <w:b/>
          <w:sz w:val="22"/>
          <w:szCs w:val="22"/>
        </w:rPr>
        <w:t>.</w:t>
      </w:r>
      <w:r>
        <w:rPr>
          <w:b/>
          <w:spacing w:val="-1"/>
          <w:sz w:val="22"/>
          <w:szCs w:val="22"/>
        </w:rPr>
        <w:t xml:space="preserve"> </w:t>
      </w:r>
      <w:r>
        <w:rPr>
          <w:b/>
          <w:spacing w:val="1"/>
          <w:sz w:val="22"/>
          <w:szCs w:val="22"/>
        </w:rPr>
        <w:t>K</w:t>
      </w:r>
      <w:r>
        <w:rPr>
          <w:b/>
          <w:sz w:val="22"/>
          <w:szCs w:val="22"/>
        </w:rPr>
        <w:t>ẾT</w:t>
      </w:r>
      <w:r>
        <w:rPr>
          <w:b/>
          <w:spacing w:val="-5"/>
          <w:sz w:val="22"/>
          <w:szCs w:val="22"/>
        </w:rPr>
        <w:t xml:space="preserve"> </w:t>
      </w:r>
      <w:r>
        <w:rPr>
          <w:b/>
          <w:spacing w:val="1"/>
          <w:sz w:val="22"/>
          <w:szCs w:val="22"/>
        </w:rPr>
        <w:t>Q</w:t>
      </w:r>
      <w:r>
        <w:rPr>
          <w:b/>
          <w:sz w:val="22"/>
          <w:szCs w:val="22"/>
        </w:rPr>
        <w:t>UẢ</w:t>
      </w:r>
      <w:r>
        <w:rPr>
          <w:b/>
          <w:spacing w:val="-4"/>
          <w:sz w:val="22"/>
          <w:szCs w:val="22"/>
        </w:rPr>
        <w:t xml:space="preserve"> </w:t>
      </w:r>
      <w:r>
        <w:rPr>
          <w:b/>
          <w:sz w:val="22"/>
          <w:szCs w:val="22"/>
        </w:rPr>
        <w:t>ĐẠT</w:t>
      </w:r>
      <w:r>
        <w:rPr>
          <w:b/>
          <w:spacing w:val="-5"/>
          <w:sz w:val="22"/>
          <w:szCs w:val="22"/>
        </w:rPr>
        <w:t xml:space="preserve"> </w:t>
      </w:r>
      <w:r>
        <w:rPr>
          <w:b/>
          <w:w w:val="98"/>
          <w:sz w:val="22"/>
          <w:szCs w:val="22"/>
        </w:rPr>
        <w:t>Đ</w:t>
      </w:r>
      <w:r>
        <w:rPr>
          <w:b/>
          <w:spacing w:val="2"/>
          <w:w w:val="98"/>
          <w:sz w:val="22"/>
          <w:szCs w:val="22"/>
        </w:rPr>
        <w:t>Ƣ</w:t>
      </w:r>
      <w:r>
        <w:rPr>
          <w:b/>
          <w:w w:val="98"/>
          <w:sz w:val="22"/>
          <w:szCs w:val="22"/>
        </w:rPr>
        <w:t>Ợ</w:t>
      </w:r>
      <w:r>
        <w:rPr>
          <w:b/>
          <w:spacing w:val="1"/>
          <w:w w:val="98"/>
          <w:sz w:val="22"/>
          <w:szCs w:val="22"/>
        </w:rPr>
        <w:t>C</w:t>
      </w:r>
      <w:r>
        <w:rPr>
          <w:rFonts w:ascii="Calibri" w:eastAsia="Calibri" w:hAnsi="Calibri" w:cs="Calibri"/>
          <w:w w:val="98"/>
          <w:sz w:val="22"/>
          <w:szCs w:val="22"/>
        </w:rPr>
        <w:t>...............................</w:t>
      </w:r>
      <w:r>
        <w:rPr>
          <w:rFonts w:ascii="Calibri" w:eastAsia="Calibri" w:hAnsi="Calibri" w:cs="Calibri"/>
          <w:spacing w:val="-3"/>
          <w:w w:val="98"/>
          <w:sz w:val="22"/>
          <w:szCs w:val="22"/>
        </w:rPr>
        <w:t>.</w:t>
      </w:r>
      <w:r>
        <w:rPr>
          <w:rFonts w:ascii="Calibri" w:eastAsia="Calibri" w:hAnsi="Calibri" w:cs="Calibri"/>
          <w:w w:val="98"/>
          <w:sz w:val="22"/>
          <w:szCs w:val="22"/>
        </w:rPr>
        <w:t>...............................</w:t>
      </w:r>
      <w:r>
        <w:rPr>
          <w:rFonts w:ascii="Calibri" w:eastAsia="Calibri" w:hAnsi="Calibri" w:cs="Calibri"/>
          <w:spacing w:val="-3"/>
          <w:w w:val="98"/>
          <w:sz w:val="22"/>
          <w:szCs w:val="22"/>
        </w:rPr>
        <w:t>.</w:t>
      </w:r>
      <w:r>
        <w:rPr>
          <w:rFonts w:ascii="Calibri" w:eastAsia="Calibri" w:hAnsi="Calibri" w:cs="Calibri"/>
          <w:w w:val="98"/>
          <w:sz w:val="22"/>
          <w:szCs w:val="22"/>
        </w:rPr>
        <w:t>...............................</w:t>
      </w:r>
      <w:r>
        <w:rPr>
          <w:rFonts w:ascii="Calibri" w:eastAsia="Calibri" w:hAnsi="Calibri" w:cs="Calibri"/>
          <w:spacing w:val="-3"/>
          <w:w w:val="98"/>
          <w:sz w:val="22"/>
          <w:szCs w:val="22"/>
        </w:rPr>
        <w:t>.</w:t>
      </w:r>
      <w:r>
        <w:rPr>
          <w:rFonts w:ascii="Calibri" w:eastAsia="Calibri" w:hAnsi="Calibri" w:cs="Calibri"/>
          <w:w w:val="98"/>
          <w:sz w:val="22"/>
          <w:szCs w:val="22"/>
        </w:rPr>
        <w:t>.....</w:t>
      </w:r>
      <w:r>
        <w:rPr>
          <w:rFonts w:ascii="Calibri" w:eastAsia="Calibri" w:hAnsi="Calibri" w:cs="Calibri"/>
          <w:spacing w:val="-17"/>
          <w:w w:val="98"/>
          <w:sz w:val="22"/>
          <w:szCs w:val="22"/>
        </w:rPr>
        <w:t xml:space="preserve"> </w:t>
      </w:r>
      <w:r>
        <w:rPr>
          <w:rFonts w:ascii="Calibri" w:eastAsia="Calibri" w:hAnsi="Calibri" w:cs="Calibri"/>
          <w:sz w:val="22"/>
          <w:szCs w:val="22"/>
        </w:rPr>
        <w:t>40</w:t>
      </w:r>
    </w:p>
    <w:p w14:paraId="4AABACF2" w14:textId="77777777" w:rsidR="00CC660F" w:rsidRDefault="00CC660F">
      <w:pPr>
        <w:spacing w:before="9" w:line="120" w:lineRule="exact"/>
        <w:rPr>
          <w:sz w:val="13"/>
          <w:szCs w:val="13"/>
        </w:rPr>
      </w:pPr>
    </w:p>
    <w:p w14:paraId="37168F44" w14:textId="77777777" w:rsidR="00CC660F" w:rsidRDefault="00A52EE7">
      <w:pPr>
        <w:ind w:left="540"/>
        <w:rPr>
          <w:rFonts w:ascii="Calibri" w:eastAsia="Calibri" w:hAnsi="Calibri" w:cs="Calibri"/>
          <w:sz w:val="22"/>
          <w:szCs w:val="22"/>
        </w:rPr>
      </w:pPr>
      <w:r>
        <w:rPr>
          <w:b/>
          <w:i/>
          <w:sz w:val="22"/>
          <w:szCs w:val="22"/>
        </w:rPr>
        <w:t>4</w:t>
      </w:r>
      <w:r>
        <w:rPr>
          <w:b/>
          <w:i/>
          <w:spacing w:val="1"/>
          <w:sz w:val="22"/>
          <w:szCs w:val="22"/>
        </w:rPr>
        <w:t>.</w:t>
      </w:r>
      <w:r>
        <w:rPr>
          <w:b/>
          <w:i/>
          <w:sz w:val="22"/>
          <w:szCs w:val="22"/>
        </w:rPr>
        <w:t>1</w:t>
      </w:r>
      <w:r>
        <w:rPr>
          <w:b/>
          <w:i/>
          <w:spacing w:val="-2"/>
          <w:sz w:val="22"/>
          <w:szCs w:val="22"/>
        </w:rPr>
        <w:t xml:space="preserve"> </w:t>
      </w:r>
      <w:r>
        <w:rPr>
          <w:b/>
          <w:i/>
          <w:spacing w:val="1"/>
          <w:sz w:val="22"/>
          <w:szCs w:val="22"/>
        </w:rPr>
        <w:t>K</w:t>
      </w:r>
      <w:r>
        <w:rPr>
          <w:b/>
          <w:i/>
          <w:sz w:val="22"/>
          <w:szCs w:val="22"/>
        </w:rPr>
        <w:t>ết</w:t>
      </w:r>
      <w:r>
        <w:rPr>
          <w:b/>
          <w:i/>
          <w:spacing w:val="-1"/>
          <w:sz w:val="22"/>
          <w:szCs w:val="22"/>
        </w:rPr>
        <w:t xml:space="preserve"> </w:t>
      </w:r>
      <w:r>
        <w:rPr>
          <w:b/>
          <w:i/>
          <w:spacing w:val="1"/>
          <w:sz w:val="22"/>
          <w:szCs w:val="22"/>
        </w:rPr>
        <w:t>q</w:t>
      </w:r>
      <w:r>
        <w:rPr>
          <w:b/>
          <w:i/>
          <w:sz w:val="22"/>
          <w:szCs w:val="22"/>
        </w:rPr>
        <w:t>uả</w:t>
      </w:r>
      <w:r>
        <w:rPr>
          <w:b/>
          <w:i/>
          <w:spacing w:val="-3"/>
          <w:sz w:val="22"/>
          <w:szCs w:val="22"/>
        </w:rPr>
        <w:t xml:space="preserve"> </w:t>
      </w:r>
      <w:r>
        <w:rPr>
          <w:b/>
          <w:i/>
          <w:spacing w:val="-1"/>
          <w:sz w:val="22"/>
          <w:szCs w:val="22"/>
        </w:rPr>
        <w:t>đ</w:t>
      </w:r>
      <w:r>
        <w:rPr>
          <w:b/>
          <w:i/>
          <w:spacing w:val="1"/>
          <w:sz w:val="22"/>
          <w:szCs w:val="22"/>
        </w:rPr>
        <w:t>ạ</w:t>
      </w:r>
      <w:r>
        <w:rPr>
          <w:b/>
          <w:i/>
          <w:sz w:val="22"/>
          <w:szCs w:val="22"/>
        </w:rPr>
        <w:t>t</w:t>
      </w:r>
      <w:r>
        <w:rPr>
          <w:b/>
          <w:i/>
          <w:spacing w:val="-2"/>
          <w:sz w:val="22"/>
          <w:szCs w:val="22"/>
        </w:rPr>
        <w:t xml:space="preserve"> </w:t>
      </w:r>
      <w:r>
        <w:rPr>
          <w:b/>
          <w:i/>
          <w:spacing w:val="1"/>
          <w:sz w:val="22"/>
          <w:szCs w:val="22"/>
        </w:rPr>
        <w:t>đư</w:t>
      </w:r>
      <w:r>
        <w:rPr>
          <w:b/>
          <w:i/>
          <w:sz w:val="22"/>
          <w:szCs w:val="22"/>
        </w:rPr>
        <w:t>ợc</w:t>
      </w:r>
      <w:r>
        <w:rPr>
          <w:b/>
          <w:i/>
          <w:spacing w:val="-11"/>
          <w:sz w:val="22"/>
          <w:szCs w:val="22"/>
        </w:rPr>
        <w:t xml:space="preserve"> </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8"/>
          <w:sz w:val="22"/>
          <w:szCs w:val="22"/>
        </w:rPr>
        <w:t xml:space="preserve"> </w:t>
      </w:r>
      <w:r>
        <w:rPr>
          <w:rFonts w:ascii="Calibri" w:eastAsia="Calibri" w:hAnsi="Calibri" w:cs="Calibri"/>
          <w:sz w:val="22"/>
          <w:szCs w:val="22"/>
        </w:rPr>
        <w:t>40</w:t>
      </w:r>
    </w:p>
    <w:p w14:paraId="7782E4E3" w14:textId="77777777" w:rsidR="00CC660F" w:rsidRDefault="00CC660F">
      <w:pPr>
        <w:spacing w:before="1" w:line="140" w:lineRule="exact"/>
        <w:rPr>
          <w:sz w:val="14"/>
          <w:szCs w:val="14"/>
        </w:rPr>
      </w:pPr>
    </w:p>
    <w:p w14:paraId="7393D9B7" w14:textId="77777777" w:rsidR="00CC660F" w:rsidRDefault="00A52EE7">
      <w:pPr>
        <w:ind w:left="540"/>
        <w:rPr>
          <w:rFonts w:ascii="Calibri" w:eastAsia="Calibri" w:hAnsi="Calibri" w:cs="Calibri"/>
          <w:sz w:val="22"/>
          <w:szCs w:val="22"/>
        </w:rPr>
        <w:sectPr w:rsidR="00CC660F">
          <w:pgSz w:w="12240" w:h="15840"/>
          <w:pgMar w:top="980" w:right="1340" w:bottom="280" w:left="1340" w:header="764" w:footer="943" w:gutter="0"/>
          <w:cols w:space="720"/>
        </w:sectPr>
      </w:pPr>
      <w:r>
        <w:rPr>
          <w:b/>
          <w:i/>
          <w:sz w:val="22"/>
          <w:szCs w:val="22"/>
        </w:rPr>
        <w:t>4</w:t>
      </w:r>
      <w:r>
        <w:rPr>
          <w:b/>
          <w:i/>
          <w:spacing w:val="1"/>
          <w:sz w:val="22"/>
          <w:szCs w:val="22"/>
        </w:rPr>
        <w:t>.</w:t>
      </w:r>
      <w:r>
        <w:rPr>
          <w:b/>
          <w:i/>
          <w:sz w:val="22"/>
          <w:szCs w:val="22"/>
        </w:rPr>
        <w:t>2</w:t>
      </w:r>
      <w:r>
        <w:rPr>
          <w:b/>
          <w:i/>
          <w:spacing w:val="-2"/>
          <w:sz w:val="22"/>
          <w:szCs w:val="22"/>
        </w:rPr>
        <w:t xml:space="preserve"> </w:t>
      </w:r>
      <w:r>
        <w:rPr>
          <w:b/>
          <w:i/>
          <w:spacing w:val="1"/>
          <w:sz w:val="22"/>
          <w:szCs w:val="22"/>
        </w:rPr>
        <w:t>K</w:t>
      </w:r>
      <w:r>
        <w:rPr>
          <w:b/>
          <w:i/>
          <w:sz w:val="22"/>
          <w:szCs w:val="22"/>
        </w:rPr>
        <w:t>ết</w:t>
      </w:r>
      <w:r>
        <w:rPr>
          <w:b/>
          <w:i/>
          <w:spacing w:val="-1"/>
          <w:sz w:val="22"/>
          <w:szCs w:val="22"/>
        </w:rPr>
        <w:t xml:space="preserve"> </w:t>
      </w:r>
      <w:r>
        <w:rPr>
          <w:b/>
          <w:i/>
          <w:sz w:val="22"/>
          <w:szCs w:val="22"/>
        </w:rPr>
        <w:t>lu</w:t>
      </w:r>
      <w:r>
        <w:rPr>
          <w:b/>
          <w:i/>
          <w:spacing w:val="1"/>
          <w:sz w:val="22"/>
          <w:szCs w:val="22"/>
        </w:rPr>
        <w:t>ậ</w:t>
      </w:r>
      <w:r>
        <w:rPr>
          <w:b/>
          <w:i/>
          <w:sz w:val="22"/>
          <w:szCs w:val="22"/>
        </w:rPr>
        <w:t>n</w:t>
      </w:r>
      <w:r>
        <w:rPr>
          <w:b/>
          <w:i/>
          <w:spacing w:val="-11"/>
          <w:sz w:val="22"/>
          <w:szCs w:val="22"/>
        </w:rPr>
        <w:t xml:space="preserve"> </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3"/>
          <w:w w:val="99"/>
          <w:sz w:val="22"/>
          <w:szCs w:val="22"/>
        </w:rPr>
        <w:t>.</w:t>
      </w:r>
      <w:r>
        <w:rPr>
          <w:rFonts w:ascii="Calibri" w:eastAsia="Calibri" w:hAnsi="Calibri" w:cs="Calibri"/>
          <w:w w:val="99"/>
          <w:sz w:val="22"/>
          <w:szCs w:val="22"/>
        </w:rPr>
        <w:t>........</w:t>
      </w:r>
      <w:r>
        <w:rPr>
          <w:rFonts w:ascii="Calibri" w:eastAsia="Calibri" w:hAnsi="Calibri" w:cs="Calibri"/>
          <w:spacing w:val="-27"/>
          <w:sz w:val="22"/>
          <w:szCs w:val="22"/>
        </w:rPr>
        <w:t xml:space="preserve"> </w:t>
      </w:r>
      <w:r>
        <w:rPr>
          <w:rFonts w:ascii="Calibri" w:eastAsia="Calibri" w:hAnsi="Calibri" w:cs="Calibri"/>
          <w:sz w:val="22"/>
          <w:szCs w:val="22"/>
        </w:rPr>
        <w:t>40</w:t>
      </w:r>
    </w:p>
    <w:p w14:paraId="0A142810" w14:textId="77777777" w:rsidR="00CC660F" w:rsidRDefault="00CC660F">
      <w:pPr>
        <w:spacing w:line="200" w:lineRule="exact"/>
      </w:pPr>
    </w:p>
    <w:p w14:paraId="4251948D" w14:textId="77777777" w:rsidR="00CC660F" w:rsidRDefault="00CC660F">
      <w:pPr>
        <w:spacing w:line="200" w:lineRule="exact"/>
      </w:pPr>
    </w:p>
    <w:p w14:paraId="4EBCBB8A" w14:textId="77777777" w:rsidR="00CC660F" w:rsidRDefault="00CC660F">
      <w:pPr>
        <w:spacing w:line="200" w:lineRule="exact"/>
      </w:pPr>
    </w:p>
    <w:p w14:paraId="39738090" w14:textId="77777777" w:rsidR="00CC660F" w:rsidRDefault="00CC660F">
      <w:pPr>
        <w:spacing w:before="17" w:line="200" w:lineRule="exact"/>
      </w:pPr>
    </w:p>
    <w:p w14:paraId="1F17EF94" w14:textId="77777777" w:rsidR="00CC660F" w:rsidRDefault="00A52EE7">
      <w:pPr>
        <w:spacing w:before="13"/>
        <w:ind w:left="2988"/>
        <w:rPr>
          <w:sz w:val="36"/>
          <w:szCs w:val="36"/>
        </w:rPr>
      </w:pPr>
      <w:r>
        <w:rPr>
          <w:b/>
          <w:color w:val="365F91"/>
          <w:w w:val="94"/>
          <w:sz w:val="36"/>
          <w:szCs w:val="36"/>
        </w:rPr>
        <w:t>CHƢƠNG</w:t>
      </w:r>
      <w:r>
        <w:rPr>
          <w:b/>
          <w:color w:val="365F91"/>
          <w:spacing w:val="5"/>
          <w:w w:val="94"/>
          <w:sz w:val="36"/>
          <w:szCs w:val="36"/>
        </w:rPr>
        <w:t xml:space="preserve"> </w:t>
      </w:r>
      <w:r>
        <w:rPr>
          <w:b/>
          <w:color w:val="365F91"/>
          <w:sz w:val="36"/>
          <w:szCs w:val="36"/>
        </w:rPr>
        <w:t>1. MỞ ĐẦU</w:t>
      </w:r>
    </w:p>
    <w:p w14:paraId="744EBD61" w14:textId="77777777" w:rsidR="00CC660F" w:rsidRDefault="00CC660F">
      <w:pPr>
        <w:spacing w:before="4" w:line="140" w:lineRule="exact"/>
        <w:rPr>
          <w:sz w:val="15"/>
          <w:szCs w:val="15"/>
        </w:rPr>
      </w:pPr>
    </w:p>
    <w:p w14:paraId="0BC4306C" w14:textId="77777777" w:rsidR="00CC660F" w:rsidRDefault="00CC660F">
      <w:pPr>
        <w:spacing w:line="200" w:lineRule="exact"/>
      </w:pPr>
    </w:p>
    <w:p w14:paraId="00824E38" w14:textId="77777777" w:rsidR="00CC660F" w:rsidRDefault="00CC660F">
      <w:pPr>
        <w:spacing w:line="200" w:lineRule="exact"/>
      </w:pPr>
    </w:p>
    <w:p w14:paraId="21FF698D" w14:textId="77777777" w:rsidR="00CC660F" w:rsidRDefault="00A52EE7">
      <w:pPr>
        <w:ind w:left="820"/>
        <w:rPr>
          <w:sz w:val="28"/>
          <w:szCs w:val="28"/>
        </w:rPr>
      </w:pPr>
      <w:r>
        <w:rPr>
          <w:b/>
          <w:i/>
          <w:sz w:val="28"/>
          <w:szCs w:val="28"/>
        </w:rPr>
        <w:t>1.</w:t>
      </w:r>
      <w:r>
        <w:rPr>
          <w:b/>
          <w:i/>
          <w:spacing w:val="26"/>
          <w:sz w:val="28"/>
          <w:szCs w:val="28"/>
        </w:rPr>
        <w:t>1</w:t>
      </w:r>
      <w:r>
        <w:rPr>
          <w:b/>
          <w:i/>
          <w:sz w:val="28"/>
          <w:szCs w:val="28"/>
        </w:rPr>
        <w:t>Giới</w:t>
      </w:r>
      <w:r>
        <w:rPr>
          <w:b/>
          <w:i/>
          <w:spacing w:val="-6"/>
          <w:sz w:val="28"/>
          <w:szCs w:val="28"/>
        </w:rPr>
        <w:t xml:space="preserve"> </w:t>
      </w:r>
      <w:r>
        <w:rPr>
          <w:b/>
          <w:i/>
          <w:sz w:val="28"/>
          <w:szCs w:val="28"/>
        </w:rPr>
        <w:t>th</w:t>
      </w:r>
      <w:r>
        <w:rPr>
          <w:b/>
          <w:i/>
          <w:spacing w:val="1"/>
          <w:sz w:val="28"/>
          <w:szCs w:val="28"/>
        </w:rPr>
        <w:t>i</w:t>
      </w:r>
      <w:r>
        <w:rPr>
          <w:b/>
          <w:i/>
          <w:spacing w:val="-1"/>
          <w:sz w:val="28"/>
          <w:szCs w:val="28"/>
        </w:rPr>
        <w:t>ệ</w:t>
      </w:r>
      <w:r>
        <w:rPr>
          <w:b/>
          <w:i/>
          <w:sz w:val="28"/>
          <w:szCs w:val="28"/>
        </w:rPr>
        <w:t>u</w:t>
      </w:r>
      <w:r>
        <w:rPr>
          <w:b/>
          <w:i/>
          <w:spacing w:val="-2"/>
          <w:sz w:val="28"/>
          <w:szCs w:val="28"/>
        </w:rPr>
        <w:t xml:space="preserve"> </w:t>
      </w:r>
      <w:r>
        <w:rPr>
          <w:b/>
          <w:i/>
          <w:sz w:val="28"/>
          <w:szCs w:val="28"/>
        </w:rPr>
        <w:t>môn</w:t>
      </w:r>
      <w:r>
        <w:rPr>
          <w:b/>
          <w:i/>
          <w:spacing w:val="-4"/>
          <w:sz w:val="28"/>
          <w:szCs w:val="28"/>
        </w:rPr>
        <w:t xml:space="preserve"> </w:t>
      </w:r>
      <w:r>
        <w:rPr>
          <w:b/>
          <w:i/>
          <w:sz w:val="28"/>
          <w:szCs w:val="28"/>
        </w:rPr>
        <w:t>h</w:t>
      </w:r>
      <w:r>
        <w:rPr>
          <w:b/>
          <w:i/>
          <w:spacing w:val="1"/>
          <w:sz w:val="28"/>
          <w:szCs w:val="28"/>
        </w:rPr>
        <w:t>ọ</w:t>
      </w:r>
      <w:r>
        <w:rPr>
          <w:b/>
          <w:i/>
          <w:sz w:val="28"/>
          <w:szCs w:val="28"/>
        </w:rPr>
        <w:t>c</w:t>
      </w:r>
      <w:r>
        <w:rPr>
          <w:b/>
          <w:i/>
          <w:spacing w:val="-3"/>
          <w:sz w:val="28"/>
          <w:szCs w:val="28"/>
        </w:rPr>
        <w:t xml:space="preserve"> </w:t>
      </w:r>
      <w:r>
        <w:rPr>
          <w:b/>
          <w:i/>
          <w:sz w:val="28"/>
          <w:szCs w:val="28"/>
        </w:rPr>
        <w:t>và</w:t>
      </w:r>
      <w:r>
        <w:rPr>
          <w:b/>
          <w:i/>
          <w:spacing w:val="-3"/>
          <w:sz w:val="28"/>
          <w:szCs w:val="28"/>
        </w:rPr>
        <w:t xml:space="preserve"> </w:t>
      </w:r>
      <w:r>
        <w:rPr>
          <w:b/>
          <w:i/>
          <w:sz w:val="28"/>
          <w:szCs w:val="28"/>
        </w:rPr>
        <w:t>n</w:t>
      </w:r>
      <w:r>
        <w:rPr>
          <w:b/>
          <w:i/>
          <w:spacing w:val="1"/>
          <w:sz w:val="28"/>
          <w:szCs w:val="28"/>
        </w:rPr>
        <w:t>h</w:t>
      </w:r>
      <w:r>
        <w:rPr>
          <w:b/>
          <w:i/>
          <w:sz w:val="28"/>
          <w:szCs w:val="28"/>
        </w:rPr>
        <w:t>óm</w:t>
      </w:r>
      <w:r>
        <w:rPr>
          <w:b/>
          <w:i/>
          <w:spacing w:val="-7"/>
          <w:sz w:val="28"/>
          <w:szCs w:val="28"/>
        </w:rPr>
        <w:t xml:space="preserve"> </w:t>
      </w:r>
      <w:r>
        <w:rPr>
          <w:b/>
          <w:i/>
          <w:sz w:val="28"/>
          <w:szCs w:val="28"/>
        </w:rPr>
        <w:t>t</w:t>
      </w:r>
      <w:r>
        <w:rPr>
          <w:b/>
          <w:i/>
          <w:spacing w:val="1"/>
          <w:sz w:val="28"/>
          <w:szCs w:val="28"/>
        </w:rPr>
        <w:t>hự</w:t>
      </w:r>
      <w:r>
        <w:rPr>
          <w:b/>
          <w:i/>
          <w:sz w:val="28"/>
          <w:szCs w:val="28"/>
        </w:rPr>
        <w:t>c</w:t>
      </w:r>
      <w:r>
        <w:rPr>
          <w:b/>
          <w:i/>
          <w:spacing w:val="-5"/>
          <w:sz w:val="28"/>
          <w:szCs w:val="28"/>
        </w:rPr>
        <w:t xml:space="preserve"> </w:t>
      </w:r>
      <w:r>
        <w:rPr>
          <w:b/>
          <w:i/>
          <w:sz w:val="28"/>
          <w:szCs w:val="28"/>
        </w:rPr>
        <w:t>h</w:t>
      </w:r>
      <w:r>
        <w:rPr>
          <w:b/>
          <w:i/>
          <w:spacing w:val="1"/>
          <w:sz w:val="28"/>
          <w:szCs w:val="28"/>
        </w:rPr>
        <w:t>i</w:t>
      </w:r>
      <w:r>
        <w:rPr>
          <w:b/>
          <w:i/>
          <w:spacing w:val="-1"/>
          <w:sz w:val="28"/>
          <w:szCs w:val="28"/>
        </w:rPr>
        <w:t>ệ</w:t>
      </w:r>
      <w:r>
        <w:rPr>
          <w:b/>
          <w:i/>
          <w:sz w:val="28"/>
          <w:szCs w:val="28"/>
        </w:rPr>
        <w:t>n</w:t>
      </w:r>
    </w:p>
    <w:p w14:paraId="5E810A55" w14:textId="77777777" w:rsidR="00CC660F" w:rsidRDefault="00CC660F">
      <w:pPr>
        <w:spacing w:before="6" w:line="240" w:lineRule="exact"/>
        <w:rPr>
          <w:sz w:val="24"/>
          <w:szCs w:val="24"/>
        </w:rPr>
      </w:pPr>
    </w:p>
    <w:p w14:paraId="1776487E" w14:textId="77777777" w:rsidR="00CC660F" w:rsidRDefault="00A52EE7">
      <w:pPr>
        <w:spacing w:line="276" w:lineRule="auto"/>
        <w:ind w:left="460" w:right="199" w:firstLine="360"/>
        <w:rPr>
          <w:sz w:val="24"/>
          <w:szCs w:val="24"/>
        </w:rPr>
      </w:pPr>
      <w:r>
        <w:rPr>
          <w:sz w:val="24"/>
          <w:szCs w:val="24"/>
        </w:rPr>
        <w:t>Môn di độ</w:t>
      </w:r>
      <w:r>
        <w:rPr>
          <w:spacing w:val="-1"/>
          <w:sz w:val="24"/>
          <w:szCs w:val="24"/>
        </w:rPr>
        <w:t>n</w:t>
      </w:r>
      <w:r>
        <w:rPr>
          <w:sz w:val="24"/>
          <w:szCs w:val="24"/>
        </w:rPr>
        <w:t xml:space="preserve">g 2 là </w:t>
      </w:r>
      <w:r>
        <w:rPr>
          <w:spacing w:val="-1"/>
          <w:sz w:val="24"/>
          <w:szCs w:val="24"/>
        </w:rPr>
        <w:t>m</w:t>
      </w:r>
      <w:r>
        <w:rPr>
          <w:sz w:val="24"/>
          <w:szCs w:val="24"/>
        </w:rPr>
        <w:t xml:space="preserve">ôn </w:t>
      </w:r>
      <w:r>
        <w:rPr>
          <w:spacing w:val="1"/>
          <w:sz w:val="24"/>
          <w:szCs w:val="24"/>
        </w:rPr>
        <w:t>n</w:t>
      </w:r>
      <w:r>
        <w:rPr>
          <w:sz w:val="24"/>
          <w:szCs w:val="24"/>
        </w:rPr>
        <w:t xml:space="preserve">âng cao </w:t>
      </w:r>
      <w:r>
        <w:rPr>
          <w:spacing w:val="1"/>
          <w:sz w:val="24"/>
          <w:szCs w:val="24"/>
        </w:rPr>
        <w:t>c</w:t>
      </w:r>
      <w:r>
        <w:rPr>
          <w:sz w:val="24"/>
          <w:szCs w:val="24"/>
        </w:rPr>
        <w:t>ủa</w:t>
      </w:r>
      <w:r>
        <w:rPr>
          <w:spacing w:val="-1"/>
          <w:sz w:val="24"/>
          <w:szCs w:val="24"/>
        </w:rPr>
        <w:t xml:space="preserve"> </w:t>
      </w:r>
      <w:r>
        <w:rPr>
          <w:sz w:val="24"/>
          <w:szCs w:val="24"/>
        </w:rPr>
        <w:t xml:space="preserve">di động 1. Môn </w:t>
      </w:r>
      <w:r>
        <w:rPr>
          <w:spacing w:val="1"/>
          <w:sz w:val="24"/>
          <w:szCs w:val="24"/>
        </w:rPr>
        <w:t>h</w:t>
      </w:r>
      <w:r>
        <w:rPr>
          <w:sz w:val="24"/>
          <w:szCs w:val="24"/>
        </w:rPr>
        <w:t>ọc n</w:t>
      </w:r>
      <w:r>
        <w:rPr>
          <w:spacing w:val="-1"/>
          <w:sz w:val="24"/>
          <w:szCs w:val="24"/>
        </w:rPr>
        <w:t>à</w:t>
      </w:r>
      <w:r>
        <w:rPr>
          <w:sz w:val="24"/>
          <w:szCs w:val="24"/>
        </w:rPr>
        <w:t>y giúp sinh</w:t>
      </w:r>
      <w:r>
        <w:rPr>
          <w:spacing w:val="-1"/>
          <w:sz w:val="24"/>
          <w:szCs w:val="24"/>
        </w:rPr>
        <w:t xml:space="preserve"> </w:t>
      </w:r>
      <w:r>
        <w:rPr>
          <w:sz w:val="24"/>
          <w:szCs w:val="24"/>
        </w:rPr>
        <w:t>viên ph</w:t>
      </w:r>
      <w:r>
        <w:rPr>
          <w:spacing w:val="1"/>
          <w:sz w:val="24"/>
          <w:szCs w:val="24"/>
        </w:rPr>
        <w:t>á</w:t>
      </w:r>
      <w:r>
        <w:rPr>
          <w:sz w:val="24"/>
          <w:szCs w:val="24"/>
        </w:rPr>
        <w:t>t</w:t>
      </w:r>
      <w:r>
        <w:rPr>
          <w:spacing w:val="-1"/>
          <w:sz w:val="24"/>
          <w:szCs w:val="24"/>
        </w:rPr>
        <w:t xml:space="preserve"> </w:t>
      </w:r>
      <w:r>
        <w:rPr>
          <w:sz w:val="24"/>
          <w:szCs w:val="24"/>
        </w:rPr>
        <w:t>triển kỹ năng</w:t>
      </w:r>
      <w:r>
        <w:rPr>
          <w:spacing w:val="1"/>
          <w:sz w:val="24"/>
          <w:szCs w:val="24"/>
        </w:rPr>
        <w:t xml:space="preserve"> </w:t>
      </w:r>
      <w:r>
        <w:rPr>
          <w:sz w:val="24"/>
          <w:szCs w:val="24"/>
        </w:rPr>
        <w:t xml:space="preserve">lập </w:t>
      </w:r>
      <w:r>
        <w:rPr>
          <w:spacing w:val="-1"/>
          <w:sz w:val="24"/>
          <w:szCs w:val="24"/>
        </w:rPr>
        <w:t>t</w:t>
      </w:r>
      <w:r>
        <w:rPr>
          <w:sz w:val="24"/>
          <w:szCs w:val="24"/>
        </w:rPr>
        <w:t>r</w:t>
      </w:r>
      <w:r>
        <w:rPr>
          <w:spacing w:val="1"/>
          <w:sz w:val="24"/>
          <w:szCs w:val="24"/>
        </w:rPr>
        <w:t>ì</w:t>
      </w:r>
      <w:r>
        <w:rPr>
          <w:spacing w:val="-1"/>
          <w:sz w:val="24"/>
          <w:szCs w:val="24"/>
        </w:rPr>
        <w:t>n</w:t>
      </w:r>
      <w:r>
        <w:rPr>
          <w:sz w:val="24"/>
          <w:szCs w:val="24"/>
        </w:rPr>
        <w:t xml:space="preserve">h, </w:t>
      </w:r>
      <w:r>
        <w:rPr>
          <w:spacing w:val="1"/>
          <w:sz w:val="24"/>
          <w:szCs w:val="24"/>
        </w:rPr>
        <w:t>t</w:t>
      </w:r>
      <w:r>
        <w:rPr>
          <w:sz w:val="24"/>
          <w:szCs w:val="24"/>
        </w:rPr>
        <w:t>ự tiềm</w:t>
      </w:r>
      <w:r>
        <w:rPr>
          <w:spacing w:val="-2"/>
          <w:sz w:val="24"/>
          <w:szCs w:val="24"/>
        </w:rPr>
        <w:t xml:space="preserve"> </w:t>
      </w:r>
      <w:r>
        <w:rPr>
          <w:sz w:val="24"/>
          <w:szCs w:val="24"/>
        </w:rPr>
        <w:t>kiế</w:t>
      </w:r>
      <w:r>
        <w:rPr>
          <w:spacing w:val="-2"/>
          <w:sz w:val="24"/>
          <w:szCs w:val="24"/>
        </w:rPr>
        <w:t>m</w:t>
      </w:r>
      <w:r>
        <w:rPr>
          <w:sz w:val="24"/>
          <w:szCs w:val="24"/>
        </w:rPr>
        <w:t>, cập nhật k</w:t>
      </w:r>
      <w:r>
        <w:rPr>
          <w:spacing w:val="1"/>
          <w:sz w:val="24"/>
          <w:szCs w:val="24"/>
        </w:rPr>
        <w:t>i</w:t>
      </w:r>
      <w:r>
        <w:rPr>
          <w:sz w:val="24"/>
          <w:szCs w:val="24"/>
        </w:rPr>
        <w:t>ến thức mới g</w:t>
      </w:r>
      <w:r>
        <w:rPr>
          <w:spacing w:val="1"/>
          <w:sz w:val="24"/>
          <w:szCs w:val="24"/>
        </w:rPr>
        <w:t>i</w:t>
      </w:r>
      <w:r>
        <w:rPr>
          <w:sz w:val="24"/>
          <w:szCs w:val="24"/>
        </w:rPr>
        <w:t xml:space="preserve">úp áp </w:t>
      </w:r>
      <w:r>
        <w:rPr>
          <w:spacing w:val="-1"/>
          <w:sz w:val="24"/>
          <w:szCs w:val="24"/>
        </w:rPr>
        <w:t>d</w:t>
      </w:r>
      <w:r>
        <w:rPr>
          <w:sz w:val="24"/>
          <w:szCs w:val="24"/>
        </w:rPr>
        <w:t>ụng cho các dự án t</w:t>
      </w:r>
      <w:r>
        <w:rPr>
          <w:spacing w:val="1"/>
          <w:sz w:val="24"/>
          <w:szCs w:val="24"/>
        </w:rPr>
        <w:t>h</w:t>
      </w:r>
      <w:r>
        <w:rPr>
          <w:sz w:val="24"/>
          <w:szCs w:val="24"/>
        </w:rPr>
        <w:t>ực tế.</w:t>
      </w:r>
    </w:p>
    <w:p w14:paraId="2FC7D142" w14:textId="77777777" w:rsidR="00CC660F" w:rsidRDefault="00CC660F">
      <w:pPr>
        <w:spacing w:before="1" w:line="200" w:lineRule="exact"/>
      </w:pPr>
    </w:p>
    <w:p w14:paraId="1FB38F65" w14:textId="77777777" w:rsidR="00CC660F" w:rsidRDefault="00A52EE7">
      <w:pPr>
        <w:ind w:left="820"/>
        <w:rPr>
          <w:sz w:val="24"/>
          <w:szCs w:val="24"/>
        </w:rPr>
      </w:pPr>
      <w:r>
        <w:rPr>
          <w:sz w:val="24"/>
          <w:szCs w:val="24"/>
        </w:rPr>
        <w:t>Kiến thức mới:</w:t>
      </w:r>
      <w:r>
        <w:rPr>
          <w:spacing w:val="1"/>
          <w:sz w:val="24"/>
          <w:szCs w:val="24"/>
        </w:rPr>
        <w:t xml:space="preserve"> </w:t>
      </w:r>
      <w:r>
        <w:rPr>
          <w:sz w:val="24"/>
          <w:szCs w:val="24"/>
        </w:rPr>
        <w:t>A</w:t>
      </w:r>
      <w:r>
        <w:rPr>
          <w:spacing w:val="-1"/>
          <w:sz w:val="24"/>
          <w:szCs w:val="24"/>
        </w:rPr>
        <w:t>P</w:t>
      </w:r>
      <w:r>
        <w:rPr>
          <w:sz w:val="24"/>
          <w:szCs w:val="24"/>
        </w:rPr>
        <w:t>I, JS</w:t>
      </w:r>
      <w:r>
        <w:rPr>
          <w:spacing w:val="-1"/>
          <w:sz w:val="24"/>
          <w:szCs w:val="24"/>
        </w:rPr>
        <w:t>O</w:t>
      </w:r>
      <w:r>
        <w:rPr>
          <w:sz w:val="24"/>
          <w:szCs w:val="24"/>
        </w:rPr>
        <w:t>N, splash s</w:t>
      </w:r>
      <w:r>
        <w:rPr>
          <w:spacing w:val="-1"/>
          <w:sz w:val="24"/>
          <w:szCs w:val="24"/>
        </w:rPr>
        <w:t>c</w:t>
      </w:r>
      <w:r>
        <w:rPr>
          <w:sz w:val="24"/>
          <w:szCs w:val="24"/>
        </w:rPr>
        <w:t>re</w:t>
      </w:r>
      <w:r>
        <w:rPr>
          <w:spacing w:val="1"/>
          <w:sz w:val="24"/>
          <w:szCs w:val="24"/>
        </w:rPr>
        <w:t>e</w:t>
      </w:r>
      <w:r>
        <w:rPr>
          <w:sz w:val="24"/>
          <w:szCs w:val="24"/>
        </w:rPr>
        <w:t>n, na</w:t>
      </w:r>
      <w:r>
        <w:rPr>
          <w:spacing w:val="-1"/>
          <w:sz w:val="24"/>
          <w:szCs w:val="24"/>
        </w:rPr>
        <w:t>v</w:t>
      </w:r>
      <w:r>
        <w:rPr>
          <w:sz w:val="24"/>
          <w:szCs w:val="24"/>
        </w:rPr>
        <w:t>igation drawer,</w:t>
      </w:r>
      <w:r>
        <w:rPr>
          <w:spacing w:val="-1"/>
          <w:sz w:val="24"/>
          <w:szCs w:val="24"/>
        </w:rPr>
        <w:t xml:space="preserve"> </w:t>
      </w:r>
      <w:r>
        <w:rPr>
          <w:sz w:val="24"/>
          <w:szCs w:val="24"/>
        </w:rPr>
        <w:t>t</w:t>
      </w:r>
      <w:r>
        <w:rPr>
          <w:spacing w:val="1"/>
          <w:sz w:val="24"/>
          <w:szCs w:val="24"/>
        </w:rPr>
        <w:t>ì</w:t>
      </w:r>
      <w:r>
        <w:rPr>
          <w:sz w:val="24"/>
          <w:szCs w:val="24"/>
        </w:rPr>
        <w:t>m</w:t>
      </w:r>
      <w:r>
        <w:rPr>
          <w:spacing w:val="-2"/>
          <w:sz w:val="24"/>
          <w:szCs w:val="24"/>
        </w:rPr>
        <w:t xml:space="preserve"> </w:t>
      </w:r>
      <w:r>
        <w:rPr>
          <w:sz w:val="24"/>
          <w:szCs w:val="24"/>
        </w:rPr>
        <w:t>h</w:t>
      </w:r>
      <w:r>
        <w:rPr>
          <w:spacing w:val="2"/>
          <w:sz w:val="24"/>
          <w:szCs w:val="24"/>
        </w:rPr>
        <w:t>i</w:t>
      </w:r>
      <w:r>
        <w:rPr>
          <w:sz w:val="24"/>
          <w:szCs w:val="24"/>
        </w:rPr>
        <w:t>ểu và sử dụng thư</w:t>
      </w:r>
    </w:p>
    <w:p w14:paraId="4690D4EE" w14:textId="77777777" w:rsidR="00CC660F" w:rsidRDefault="00A52EE7">
      <w:pPr>
        <w:spacing w:before="41"/>
        <w:ind w:left="422" w:right="6184"/>
        <w:jc w:val="center"/>
        <w:rPr>
          <w:sz w:val="24"/>
          <w:szCs w:val="24"/>
        </w:rPr>
      </w:pPr>
      <w:r>
        <w:rPr>
          <w:sz w:val="24"/>
          <w:szCs w:val="24"/>
        </w:rPr>
        <w:t>vi</w:t>
      </w:r>
      <w:r>
        <w:rPr>
          <w:spacing w:val="1"/>
          <w:sz w:val="24"/>
          <w:szCs w:val="24"/>
        </w:rPr>
        <w:t>ệ</w:t>
      </w:r>
      <w:r>
        <w:rPr>
          <w:sz w:val="24"/>
          <w:szCs w:val="24"/>
        </w:rPr>
        <w:t>n Volley,</w:t>
      </w:r>
      <w:r>
        <w:rPr>
          <w:spacing w:val="-1"/>
          <w:sz w:val="24"/>
          <w:szCs w:val="24"/>
        </w:rPr>
        <w:t xml:space="preserve"> </w:t>
      </w:r>
      <w:r>
        <w:rPr>
          <w:sz w:val="24"/>
          <w:szCs w:val="24"/>
        </w:rPr>
        <w:t>thư v</w:t>
      </w:r>
      <w:r>
        <w:rPr>
          <w:spacing w:val="1"/>
          <w:sz w:val="24"/>
          <w:szCs w:val="24"/>
        </w:rPr>
        <w:t>i</w:t>
      </w:r>
      <w:r>
        <w:rPr>
          <w:sz w:val="24"/>
          <w:szCs w:val="24"/>
        </w:rPr>
        <w:t>ện Picasso.</w:t>
      </w:r>
    </w:p>
    <w:p w14:paraId="3D4593FD" w14:textId="77777777" w:rsidR="00CC660F" w:rsidRDefault="00CC660F">
      <w:pPr>
        <w:spacing w:before="1" w:line="240" w:lineRule="exact"/>
        <w:rPr>
          <w:sz w:val="24"/>
          <w:szCs w:val="24"/>
        </w:rPr>
      </w:pPr>
    </w:p>
    <w:p w14:paraId="314B2F79" w14:textId="77777777" w:rsidR="00CC660F" w:rsidRDefault="00A52EE7">
      <w:pPr>
        <w:ind w:left="820"/>
        <w:rPr>
          <w:sz w:val="24"/>
          <w:szCs w:val="24"/>
        </w:rPr>
      </w:pPr>
      <w:r>
        <w:rPr>
          <w:sz w:val="24"/>
          <w:szCs w:val="24"/>
        </w:rPr>
        <w:t>Thành viên thực h</w:t>
      </w:r>
      <w:r>
        <w:rPr>
          <w:spacing w:val="1"/>
          <w:sz w:val="24"/>
          <w:szCs w:val="24"/>
        </w:rPr>
        <w:t>i</w:t>
      </w:r>
      <w:r>
        <w:rPr>
          <w:sz w:val="24"/>
          <w:szCs w:val="24"/>
        </w:rPr>
        <w:t>ện:</w:t>
      </w:r>
    </w:p>
    <w:p w14:paraId="2C68F147" w14:textId="77777777" w:rsidR="00CC660F" w:rsidRDefault="00CC660F">
      <w:pPr>
        <w:spacing w:before="2" w:line="240" w:lineRule="exact"/>
        <w:rPr>
          <w:sz w:val="24"/>
          <w:szCs w:val="24"/>
        </w:rPr>
      </w:pPr>
    </w:p>
    <w:p w14:paraId="1212CE21" w14:textId="2643B526" w:rsidR="00C75DFC" w:rsidRDefault="00C75DFC" w:rsidP="00381D4F">
      <w:pPr>
        <w:spacing w:before="4" w:line="240" w:lineRule="exact"/>
        <w:rPr>
          <w:sz w:val="24"/>
          <w:szCs w:val="24"/>
        </w:rPr>
      </w:pPr>
      <w:r>
        <w:rPr>
          <w:sz w:val="24"/>
          <w:szCs w:val="24"/>
        </w:rPr>
        <w:tab/>
      </w:r>
      <w:r>
        <w:rPr>
          <w:sz w:val="24"/>
          <w:szCs w:val="24"/>
        </w:rPr>
        <w:tab/>
        <w:t>-</w:t>
      </w:r>
      <w:r w:rsidR="005941D9">
        <w:rPr>
          <w:sz w:val="24"/>
          <w:szCs w:val="24"/>
        </w:rPr>
        <w:t xml:space="preserve"> </w:t>
      </w:r>
      <w:r w:rsidR="00381D4F">
        <w:rPr>
          <w:sz w:val="24"/>
          <w:szCs w:val="24"/>
        </w:rPr>
        <w:t>Nguyễn Thế Kiệt</w:t>
      </w:r>
    </w:p>
    <w:p w14:paraId="767A75B1" w14:textId="77777777" w:rsidR="00CC660F" w:rsidRDefault="00A52EE7">
      <w:pPr>
        <w:ind w:left="820"/>
        <w:rPr>
          <w:sz w:val="28"/>
          <w:szCs w:val="28"/>
        </w:rPr>
      </w:pPr>
      <w:r>
        <w:rPr>
          <w:b/>
          <w:i/>
          <w:sz w:val="28"/>
          <w:szCs w:val="28"/>
        </w:rPr>
        <w:t>1.2</w:t>
      </w:r>
      <w:r>
        <w:rPr>
          <w:b/>
          <w:i/>
          <w:spacing w:val="22"/>
          <w:sz w:val="28"/>
          <w:szCs w:val="28"/>
        </w:rPr>
        <w:t xml:space="preserve"> </w:t>
      </w:r>
      <w:r>
        <w:rPr>
          <w:b/>
          <w:i/>
          <w:sz w:val="28"/>
          <w:szCs w:val="28"/>
        </w:rPr>
        <w:t>Mô</w:t>
      </w:r>
      <w:r>
        <w:rPr>
          <w:b/>
          <w:i/>
          <w:spacing w:val="-4"/>
          <w:sz w:val="28"/>
          <w:szCs w:val="28"/>
        </w:rPr>
        <w:t xml:space="preserve"> </w:t>
      </w:r>
      <w:r>
        <w:rPr>
          <w:b/>
          <w:i/>
          <w:sz w:val="28"/>
          <w:szCs w:val="28"/>
        </w:rPr>
        <w:t>tả</w:t>
      </w:r>
      <w:r>
        <w:rPr>
          <w:b/>
          <w:i/>
          <w:spacing w:val="-1"/>
          <w:sz w:val="28"/>
          <w:szCs w:val="28"/>
        </w:rPr>
        <w:t xml:space="preserve"> </w:t>
      </w:r>
      <w:r>
        <w:rPr>
          <w:b/>
          <w:i/>
          <w:spacing w:val="1"/>
          <w:sz w:val="28"/>
          <w:szCs w:val="28"/>
        </w:rPr>
        <w:t>ứ</w:t>
      </w:r>
      <w:r>
        <w:rPr>
          <w:b/>
          <w:i/>
          <w:sz w:val="28"/>
          <w:szCs w:val="28"/>
        </w:rPr>
        <w:t>ng</w:t>
      </w:r>
      <w:r>
        <w:rPr>
          <w:b/>
          <w:i/>
          <w:spacing w:val="-4"/>
          <w:sz w:val="28"/>
          <w:szCs w:val="28"/>
        </w:rPr>
        <w:t xml:space="preserve"> </w:t>
      </w:r>
      <w:r>
        <w:rPr>
          <w:b/>
          <w:i/>
          <w:spacing w:val="1"/>
          <w:sz w:val="28"/>
          <w:szCs w:val="28"/>
        </w:rPr>
        <w:t>dụng</w:t>
      </w:r>
    </w:p>
    <w:p w14:paraId="5301FFDC" w14:textId="68F83F0E" w:rsidR="00CC660F" w:rsidRDefault="00A52EE7">
      <w:pPr>
        <w:spacing w:before="46"/>
        <w:ind w:left="820"/>
        <w:rPr>
          <w:sz w:val="24"/>
          <w:szCs w:val="24"/>
        </w:rPr>
      </w:pPr>
      <w:r>
        <w:rPr>
          <w:sz w:val="24"/>
          <w:szCs w:val="24"/>
        </w:rPr>
        <w:t xml:space="preserve">- Tên ứng dụng: </w:t>
      </w:r>
      <w:r w:rsidR="005941D9">
        <w:rPr>
          <w:spacing w:val="-1"/>
          <w:sz w:val="24"/>
          <w:szCs w:val="24"/>
        </w:rPr>
        <w:t xml:space="preserve">Quản </w:t>
      </w:r>
      <w:r w:rsidR="00E26332">
        <w:rPr>
          <w:spacing w:val="-1"/>
          <w:sz w:val="24"/>
          <w:szCs w:val="24"/>
        </w:rPr>
        <w:t>Lý Tour du lịch</w:t>
      </w:r>
    </w:p>
    <w:p w14:paraId="0EC17ECE" w14:textId="77777777" w:rsidR="00CC660F" w:rsidRDefault="00CC660F">
      <w:pPr>
        <w:spacing w:before="1" w:line="240" w:lineRule="exact"/>
        <w:rPr>
          <w:sz w:val="24"/>
          <w:szCs w:val="24"/>
        </w:rPr>
      </w:pPr>
    </w:p>
    <w:p w14:paraId="302A5D2F" w14:textId="77777777" w:rsidR="00CC660F" w:rsidRDefault="00A52EE7">
      <w:pPr>
        <w:ind w:left="820"/>
        <w:rPr>
          <w:sz w:val="24"/>
          <w:szCs w:val="24"/>
        </w:rPr>
      </w:pPr>
      <w:r>
        <w:rPr>
          <w:sz w:val="24"/>
          <w:szCs w:val="24"/>
        </w:rPr>
        <w:t>- Cần kết n</w:t>
      </w:r>
      <w:r>
        <w:rPr>
          <w:spacing w:val="-1"/>
          <w:sz w:val="24"/>
          <w:szCs w:val="24"/>
        </w:rPr>
        <w:t>ố</w:t>
      </w:r>
      <w:r>
        <w:rPr>
          <w:sz w:val="24"/>
          <w:szCs w:val="24"/>
        </w:rPr>
        <w:t xml:space="preserve">i </w:t>
      </w:r>
      <w:r>
        <w:rPr>
          <w:spacing w:val="-1"/>
          <w:sz w:val="24"/>
          <w:szCs w:val="24"/>
        </w:rPr>
        <w:t>m</w:t>
      </w:r>
      <w:r>
        <w:rPr>
          <w:sz w:val="24"/>
          <w:szCs w:val="24"/>
        </w:rPr>
        <w:t>ạng</w:t>
      </w:r>
    </w:p>
    <w:p w14:paraId="64459E54" w14:textId="77777777" w:rsidR="00CC660F" w:rsidRDefault="00CC660F">
      <w:pPr>
        <w:spacing w:before="1" w:line="240" w:lineRule="exact"/>
        <w:rPr>
          <w:sz w:val="24"/>
          <w:szCs w:val="24"/>
        </w:rPr>
      </w:pPr>
    </w:p>
    <w:p w14:paraId="5D4546FE" w14:textId="1A36F745" w:rsidR="00CC660F" w:rsidRDefault="00A52EE7" w:rsidP="00F05B3A">
      <w:pPr>
        <w:ind w:left="820"/>
        <w:rPr>
          <w:sz w:val="24"/>
          <w:szCs w:val="24"/>
        </w:rPr>
      </w:pPr>
      <w:r>
        <w:rPr>
          <w:sz w:val="24"/>
          <w:szCs w:val="24"/>
        </w:rPr>
        <w:t>- Android 4</w:t>
      </w:r>
      <w:r>
        <w:rPr>
          <w:spacing w:val="-1"/>
          <w:sz w:val="24"/>
          <w:szCs w:val="24"/>
        </w:rPr>
        <w:t>.</w:t>
      </w:r>
      <w:r>
        <w:rPr>
          <w:sz w:val="24"/>
          <w:szCs w:val="24"/>
        </w:rPr>
        <w:t>0+</w:t>
      </w:r>
    </w:p>
    <w:p w14:paraId="45C173FC" w14:textId="77777777" w:rsidR="00CC660F" w:rsidRDefault="00CC660F">
      <w:pPr>
        <w:spacing w:before="1" w:line="240" w:lineRule="exact"/>
        <w:rPr>
          <w:sz w:val="24"/>
          <w:szCs w:val="24"/>
        </w:rPr>
      </w:pPr>
    </w:p>
    <w:p w14:paraId="635F0D0C" w14:textId="56F3FD1A" w:rsidR="00CC660F" w:rsidRDefault="00A52EE7" w:rsidP="00F05B3A">
      <w:pPr>
        <w:ind w:left="820"/>
        <w:rPr>
          <w:sz w:val="24"/>
          <w:szCs w:val="24"/>
        </w:rPr>
      </w:pPr>
      <w:r>
        <w:rPr>
          <w:sz w:val="24"/>
          <w:szCs w:val="24"/>
        </w:rPr>
        <w:t xml:space="preserve">- </w:t>
      </w:r>
    </w:p>
    <w:p w14:paraId="50846C89" w14:textId="77777777" w:rsidR="00CC660F" w:rsidRDefault="00CC660F">
      <w:pPr>
        <w:spacing w:before="1" w:line="160" w:lineRule="exact"/>
        <w:rPr>
          <w:sz w:val="16"/>
          <w:szCs w:val="16"/>
        </w:rPr>
      </w:pPr>
    </w:p>
    <w:p w14:paraId="0344A22F" w14:textId="77777777" w:rsidR="00CC660F" w:rsidRDefault="00CC660F">
      <w:pPr>
        <w:spacing w:line="200" w:lineRule="exact"/>
      </w:pPr>
    </w:p>
    <w:p w14:paraId="7B0E9374" w14:textId="77777777" w:rsidR="00CC660F" w:rsidRDefault="00CC660F">
      <w:pPr>
        <w:spacing w:line="200" w:lineRule="exact"/>
      </w:pPr>
    </w:p>
    <w:p w14:paraId="793BB3B0" w14:textId="77777777" w:rsidR="00CC660F" w:rsidRDefault="00CC660F">
      <w:pPr>
        <w:spacing w:line="200" w:lineRule="exact"/>
      </w:pPr>
    </w:p>
    <w:p w14:paraId="02696319" w14:textId="77777777" w:rsidR="00CC660F" w:rsidRDefault="00A52EE7">
      <w:pPr>
        <w:ind w:left="820"/>
        <w:rPr>
          <w:sz w:val="28"/>
          <w:szCs w:val="28"/>
        </w:rPr>
      </w:pPr>
      <w:r>
        <w:rPr>
          <w:b/>
          <w:i/>
          <w:sz w:val="28"/>
          <w:szCs w:val="28"/>
        </w:rPr>
        <w:t>1.</w:t>
      </w:r>
      <w:r>
        <w:rPr>
          <w:b/>
          <w:i/>
          <w:spacing w:val="26"/>
          <w:sz w:val="28"/>
          <w:szCs w:val="28"/>
        </w:rPr>
        <w:t>3</w:t>
      </w:r>
      <w:r>
        <w:rPr>
          <w:b/>
          <w:i/>
          <w:spacing w:val="1"/>
          <w:sz w:val="28"/>
          <w:szCs w:val="28"/>
        </w:rPr>
        <w:t>Ứ</w:t>
      </w:r>
      <w:r>
        <w:rPr>
          <w:b/>
          <w:i/>
          <w:sz w:val="28"/>
          <w:szCs w:val="28"/>
        </w:rPr>
        <w:t>ng</w:t>
      </w:r>
      <w:r>
        <w:rPr>
          <w:b/>
          <w:i/>
          <w:spacing w:val="-8"/>
          <w:sz w:val="28"/>
          <w:szCs w:val="28"/>
        </w:rPr>
        <w:t xml:space="preserve"> </w:t>
      </w:r>
      <w:r>
        <w:rPr>
          <w:b/>
          <w:i/>
          <w:spacing w:val="1"/>
          <w:sz w:val="28"/>
          <w:szCs w:val="28"/>
        </w:rPr>
        <w:t>dụ</w:t>
      </w:r>
      <w:r>
        <w:rPr>
          <w:b/>
          <w:i/>
          <w:sz w:val="28"/>
          <w:szCs w:val="28"/>
        </w:rPr>
        <w:t>ng</w:t>
      </w:r>
      <w:r>
        <w:rPr>
          <w:b/>
          <w:i/>
          <w:spacing w:val="-7"/>
          <w:sz w:val="28"/>
          <w:szCs w:val="28"/>
        </w:rPr>
        <w:t xml:space="preserve"> </w:t>
      </w:r>
      <w:r>
        <w:rPr>
          <w:b/>
          <w:i/>
          <w:sz w:val="28"/>
          <w:szCs w:val="28"/>
        </w:rPr>
        <w:t>tr</w:t>
      </w:r>
      <w:r>
        <w:rPr>
          <w:b/>
          <w:i/>
          <w:spacing w:val="1"/>
          <w:sz w:val="28"/>
          <w:szCs w:val="28"/>
        </w:rPr>
        <w:t>o</w:t>
      </w:r>
      <w:r>
        <w:rPr>
          <w:b/>
          <w:i/>
          <w:sz w:val="28"/>
          <w:szCs w:val="28"/>
        </w:rPr>
        <w:t>ng</w:t>
      </w:r>
      <w:r>
        <w:rPr>
          <w:b/>
          <w:i/>
          <w:spacing w:val="-5"/>
          <w:sz w:val="28"/>
          <w:szCs w:val="28"/>
        </w:rPr>
        <w:t xml:space="preserve"> </w:t>
      </w:r>
      <w:r>
        <w:rPr>
          <w:b/>
          <w:i/>
          <w:spacing w:val="-1"/>
          <w:sz w:val="28"/>
          <w:szCs w:val="28"/>
        </w:rPr>
        <w:t>c</w:t>
      </w:r>
      <w:r>
        <w:rPr>
          <w:b/>
          <w:i/>
          <w:spacing w:val="1"/>
          <w:sz w:val="28"/>
          <w:szCs w:val="28"/>
        </w:rPr>
        <w:t>u</w:t>
      </w:r>
      <w:r>
        <w:rPr>
          <w:b/>
          <w:i/>
          <w:spacing w:val="-1"/>
          <w:sz w:val="28"/>
          <w:szCs w:val="28"/>
        </w:rPr>
        <w:t>ộ</w:t>
      </w:r>
      <w:r>
        <w:rPr>
          <w:b/>
          <w:i/>
          <w:sz w:val="28"/>
          <w:szCs w:val="28"/>
        </w:rPr>
        <w:t>c</w:t>
      </w:r>
      <w:r>
        <w:rPr>
          <w:b/>
          <w:i/>
          <w:spacing w:val="-4"/>
          <w:sz w:val="28"/>
          <w:szCs w:val="28"/>
        </w:rPr>
        <w:t xml:space="preserve"> </w:t>
      </w:r>
      <w:r>
        <w:rPr>
          <w:b/>
          <w:i/>
          <w:sz w:val="28"/>
          <w:szCs w:val="28"/>
        </w:rPr>
        <w:t>s</w:t>
      </w:r>
      <w:r>
        <w:rPr>
          <w:b/>
          <w:i/>
          <w:spacing w:val="1"/>
          <w:sz w:val="28"/>
          <w:szCs w:val="28"/>
        </w:rPr>
        <w:t>ống</w:t>
      </w:r>
    </w:p>
    <w:p w14:paraId="200B68D0" w14:textId="77777777" w:rsidR="00CC660F" w:rsidRDefault="00A52EE7">
      <w:pPr>
        <w:spacing w:before="45" w:line="276" w:lineRule="auto"/>
        <w:ind w:left="820" w:right="295"/>
        <w:rPr>
          <w:sz w:val="24"/>
          <w:szCs w:val="24"/>
        </w:rPr>
      </w:pPr>
      <w:r>
        <w:rPr>
          <w:sz w:val="24"/>
          <w:szCs w:val="24"/>
        </w:rPr>
        <w:t>Với v</w:t>
      </w:r>
      <w:r>
        <w:rPr>
          <w:spacing w:val="1"/>
          <w:sz w:val="24"/>
          <w:szCs w:val="24"/>
        </w:rPr>
        <w:t>i</w:t>
      </w:r>
      <w:r>
        <w:rPr>
          <w:sz w:val="24"/>
          <w:szCs w:val="24"/>
        </w:rPr>
        <w:t xml:space="preserve">ệc </w:t>
      </w:r>
      <w:r>
        <w:rPr>
          <w:spacing w:val="-1"/>
          <w:sz w:val="24"/>
          <w:szCs w:val="24"/>
        </w:rPr>
        <w:t>đ</w:t>
      </w:r>
      <w:r>
        <w:rPr>
          <w:sz w:val="24"/>
          <w:szCs w:val="24"/>
        </w:rPr>
        <w:t>i</w:t>
      </w:r>
      <w:r>
        <w:rPr>
          <w:spacing w:val="-1"/>
          <w:sz w:val="24"/>
          <w:szCs w:val="24"/>
        </w:rPr>
        <w:t>ệ</w:t>
      </w:r>
      <w:r>
        <w:rPr>
          <w:sz w:val="24"/>
          <w:szCs w:val="24"/>
        </w:rPr>
        <w:t>n thoại</w:t>
      </w:r>
      <w:r>
        <w:rPr>
          <w:spacing w:val="-1"/>
          <w:sz w:val="24"/>
          <w:szCs w:val="24"/>
        </w:rPr>
        <w:t xml:space="preserve"> </w:t>
      </w:r>
      <w:r>
        <w:rPr>
          <w:sz w:val="24"/>
          <w:szCs w:val="24"/>
        </w:rPr>
        <w:t>thô</w:t>
      </w:r>
      <w:r>
        <w:rPr>
          <w:spacing w:val="-1"/>
          <w:sz w:val="24"/>
          <w:szCs w:val="24"/>
        </w:rPr>
        <w:t>n</w:t>
      </w:r>
      <w:r>
        <w:rPr>
          <w:sz w:val="24"/>
          <w:szCs w:val="24"/>
        </w:rPr>
        <w:t>g</w:t>
      </w:r>
      <w:r>
        <w:rPr>
          <w:spacing w:val="1"/>
          <w:sz w:val="24"/>
          <w:szCs w:val="24"/>
        </w:rPr>
        <w:t xml:space="preserve"> </w:t>
      </w:r>
      <w:r>
        <w:rPr>
          <w:spacing w:val="-2"/>
          <w:sz w:val="24"/>
          <w:szCs w:val="24"/>
        </w:rPr>
        <w:t>m</w:t>
      </w:r>
      <w:r>
        <w:rPr>
          <w:sz w:val="24"/>
          <w:szCs w:val="24"/>
        </w:rPr>
        <w:t xml:space="preserve">inh, </w:t>
      </w:r>
      <w:r>
        <w:rPr>
          <w:spacing w:val="1"/>
          <w:sz w:val="24"/>
          <w:szCs w:val="24"/>
        </w:rPr>
        <w:t>t</w:t>
      </w:r>
      <w:r>
        <w:rPr>
          <w:sz w:val="24"/>
          <w:szCs w:val="24"/>
        </w:rPr>
        <w:t>h</w:t>
      </w:r>
      <w:r>
        <w:rPr>
          <w:spacing w:val="1"/>
          <w:sz w:val="24"/>
          <w:szCs w:val="24"/>
        </w:rPr>
        <w:t>i</w:t>
      </w:r>
      <w:r>
        <w:rPr>
          <w:sz w:val="24"/>
          <w:szCs w:val="24"/>
        </w:rPr>
        <w:t>ết</w:t>
      </w:r>
      <w:r>
        <w:rPr>
          <w:spacing w:val="-1"/>
          <w:sz w:val="24"/>
          <w:szCs w:val="24"/>
        </w:rPr>
        <w:t xml:space="preserve"> </w:t>
      </w:r>
      <w:r>
        <w:rPr>
          <w:sz w:val="24"/>
          <w:szCs w:val="24"/>
        </w:rPr>
        <w:t xml:space="preserve">bị </w:t>
      </w:r>
      <w:r>
        <w:rPr>
          <w:spacing w:val="-2"/>
          <w:sz w:val="24"/>
          <w:szCs w:val="24"/>
        </w:rPr>
        <w:t>m</w:t>
      </w:r>
      <w:r>
        <w:rPr>
          <w:sz w:val="24"/>
          <w:szCs w:val="24"/>
        </w:rPr>
        <w:t>ạng n</w:t>
      </w:r>
      <w:r>
        <w:rPr>
          <w:spacing w:val="1"/>
          <w:sz w:val="24"/>
          <w:szCs w:val="24"/>
        </w:rPr>
        <w:t>g</w:t>
      </w:r>
      <w:r>
        <w:rPr>
          <w:sz w:val="24"/>
          <w:szCs w:val="24"/>
        </w:rPr>
        <w:t>ày càng phát tr</w:t>
      </w:r>
      <w:r>
        <w:rPr>
          <w:spacing w:val="1"/>
          <w:sz w:val="24"/>
          <w:szCs w:val="24"/>
        </w:rPr>
        <w:t>i</w:t>
      </w:r>
      <w:r>
        <w:rPr>
          <w:sz w:val="24"/>
          <w:szCs w:val="24"/>
        </w:rPr>
        <w:t>ển vì vậy</w:t>
      </w:r>
      <w:r>
        <w:rPr>
          <w:spacing w:val="-1"/>
          <w:sz w:val="24"/>
          <w:szCs w:val="24"/>
        </w:rPr>
        <w:t xml:space="preserve"> </w:t>
      </w:r>
      <w:r>
        <w:rPr>
          <w:sz w:val="24"/>
          <w:szCs w:val="24"/>
        </w:rPr>
        <w:t>các</w:t>
      </w:r>
      <w:r>
        <w:rPr>
          <w:spacing w:val="1"/>
          <w:sz w:val="24"/>
          <w:szCs w:val="24"/>
        </w:rPr>
        <w:t xml:space="preserve"> </w:t>
      </w:r>
      <w:r>
        <w:rPr>
          <w:sz w:val="24"/>
          <w:szCs w:val="24"/>
        </w:rPr>
        <w:t xml:space="preserve">ứng dụng có kết nối </w:t>
      </w:r>
      <w:r>
        <w:rPr>
          <w:spacing w:val="-1"/>
          <w:sz w:val="24"/>
          <w:szCs w:val="24"/>
        </w:rPr>
        <w:t>m</w:t>
      </w:r>
      <w:r>
        <w:rPr>
          <w:sz w:val="24"/>
          <w:szCs w:val="24"/>
        </w:rPr>
        <w:t>ạng được sử dụng l</w:t>
      </w:r>
      <w:r>
        <w:rPr>
          <w:spacing w:val="1"/>
          <w:sz w:val="24"/>
          <w:szCs w:val="24"/>
        </w:rPr>
        <w:t>i</w:t>
      </w:r>
      <w:r>
        <w:rPr>
          <w:sz w:val="24"/>
          <w:szCs w:val="24"/>
        </w:rPr>
        <w:t>ên</w:t>
      </w:r>
      <w:r>
        <w:rPr>
          <w:spacing w:val="-1"/>
          <w:sz w:val="24"/>
          <w:szCs w:val="24"/>
        </w:rPr>
        <w:t xml:space="preserve"> </w:t>
      </w:r>
      <w:r>
        <w:rPr>
          <w:spacing w:val="1"/>
          <w:sz w:val="24"/>
          <w:szCs w:val="24"/>
        </w:rPr>
        <w:t>t</w:t>
      </w:r>
      <w:r>
        <w:rPr>
          <w:spacing w:val="-1"/>
          <w:sz w:val="24"/>
          <w:szCs w:val="24"/>
        </w:rPr>
        <w:t>ụ</w:t>
      </w:r>
      <w:r>
        <w:rPr>
          <w:sz w:val="24"/>
          <w:szCs w:val="24"/>
        </w:rPr>
        <w:t>c.</w:t>
      </w:r>
    </w:p>
    <w:p w14:paraId="70C0A5EA" w14:textId="4FD6F0E8" w:rsidR="00CC660F" w:rsidRDefault="00A52EE7">
      <w:pPr>
        <w:spacing w:before="1" w:line="276" w:lineRule="auto"/>
        <w:ind w:left="820" w:right="665"/>
        <w:rPr>
          <w:sz w:val="24"/>
          <w:szCs w:val="24"/>
        </w:rPr>
        <w:sectPr w:rsidR="00CC660F">
          <w:pgSz w:w="12240" w:h="15840"/>
          <w:pgMar w:top="980" w:right="1340" w:bottom="280" w:left="1340" w:header="764" w:footer="943" w:gutter="0"/>
          <w:cols w:space="720"/>
        </w:sectPr>
      </w:pPr>
      <w:r>
        <w:rPr>
          <w:sz w:val="24"/>
          <w:szCs w:val="24"/>
        </w:rPr>
        <w:t xml:space="preserve">Ứng dụng </w:t>
      </w:r>
      <w:r w:rsidR="004A1190">
        <w:rPr>
          <w:sz w:val="24"/>
          <w:szCs w:val="24"/>
        </w:rPr>
        <w:t>quản lý t</w:t>
      </w:r>
      <w:r w:rsidR="006C3945">
        <w:rPr>
          <w:sz w:val="24"/>
          <w:szCs w:val="24"/>
        </w:rPr>
        <w:t>our du lịch</w:t>
      </w:r>
      <w:r w:rsidR="004A1190">
        <w:rPr>
          <w:sz w:val="24"/>
          <w:szCs w:val="24"/>
        </w:rPr>
        <w:t xml:space="preserve"> </w:t>
      </w:r>
      <w:r>
        <w:rPr>
          <w:sz w:val="24"/>
          <w:szCs w:val="24"/>
        </w:rPr>
        <w:t xml:space="preserve">giúp </w:t>
      </w:r>
      <w:r w:rsidR="004A1190">
        <w:rPr>
          <w:sz w:val="24"/>
          <w:szCs w:val="24"/>
        </w:rPr>
        <w:t xml:space="preserve">bạn biết được những </w:t>
      </w:r>
      <w:r w:rsidR="006C3945">
        <w:rPr>
          <w:sz w:val="24"/>
          <w:szCs w:val="24"/>
        </w:rPr>
        <w:t>tour du lịch</w:t>
      </w:r>
      <w:r w:rsidR="004A1190">
        <w:rPr>
          <w:sz w:val="24"/>
          <w:szCs w:val="24"/>
        </w:rPr>
        <w:t xml:space="preserve"> </w:t>
      </w:r>
      <w:r w:rsidR="00B60210">
        <w:rPr>
          <w:sz w:val="24"/>
          <w:szCs w:val="24"/>
        </w:rPr>
        <w:t xml:space="preserve">sắp được </w:t>
      </w:r>
      <w:r w:rsidR="006C3945">
        <w:rPr>
          <w:sz w:val="24"/>
          <w:szCs w:val="24"/>
        </w:rPr>
        <w:t xml:space="preserve">đăng tải, để đặt tour </w:t>
      </w:r>
      <w:r w:rsidR="00573F2B">
        <w:rPr>
          <w:sz w:val="24"/>
          <w:szCs w:val="24"/>
        </w:rPr>
        <w:t xml:space="preserve"> đi chung với nhiều người khi mà bạn đang muốn đi du lịch và chưa biết sẽ đi đâu,Bạn sẽ biết được tất cả thông tin về chuyến đi mà bạn muốn đặt.</w:t>
      </w:r>
      <w:r w:rsidR="00573F2B">
        <w:rPr>
          <w:sz w:val="24"/>
          <w:szCs w:val="24"/>
        </w:rPr>
        <w:br/>
        <w:t>Đ</w:t>
      </w:r>
      <w:r w:rsidR="00B60210">
        <w:rPr>
          <w:sz w:val="24"/>
          <w:szCs w:val="24"/>
        </w:rPr>
        <w:t xml:space="preserve">ể có thể xem </w:t>
      </w:r>
      <w:r>
        <w:rPr>
          <w:spacing w:val="-1"/>
          <w:sz w:val="24"/>
          <w:szCs w:val="24"/>
        </w:rPr>
        <w:t>m</w:t>
      </w:r>
      <w:r>
        <w:rPr>
          <w:sz w:val="24"/>
          <w:szCs w:val="24"/>
        </w:rPr>
        <w:t xml:space="preserve">ọi </w:t>
      </w:r>
      <w:r>
        <w:rPr>
          <w:spacing w:val="1"/>
          <w:sz w:val="24"/>
          <w:szCs w:val="24"/>
        </w:rPr>
        <w:t>l</w:t>
      </w:r>
      <w:r>
        <w:rPr>
          <w:sz w:val="24"/>
          <w:szCs w:val="24"/>
        </w:rPr>
        <w:t xml:space="preserve">úc </w:t>
      </w:r>
      <w:r>
        <w:rPr>
          <w:spacing w:val="-1"/>
          <w:sz w:val="24"/>
          <w:szCs w:val="24"/>
        </w:rPr>
        <w:t>m</w:t>
      </w:r>
      <w:r>
        <w:rPr>
          <w:sz w:val="24"/>
          <w:szCs w:val="24"/>
        </w:rPr>
        <w:t>ọi</w:t>
      </w:r>
      <w:r>
        <w:rPr>
          <w:spacing w:val="1"/>
          <w:sz w:val="24"/>
          <w:szCs w:val="24"/>
        </w:rPr>
        <w:t xml:space="preserve"> </w:t>
      </w:r>
      <w:r>
        <w:rPr>
          <w:sz w:val="24"/>
          <w:szCs w:val="24"/>
        </w:rPr>
        <w:t>nơi c</w:t>
      </w:r>
      <w:r>
        <w:rPr>
          <w:spacing w:val="1"/>
          <w:sz w:val="24"/>
          <w:szCs w:val="24"/>
        </w:rPr>
        <w:t>h</w:t>
      </w:r>
      <w:r>
        <w:rPr>
          <w:sz w:val="24"/>
          <w:szCs w:val="24"/>
        </w:rPr>
        <w:t>ỉ</w:t>
      </w:r>
      <w:r>
        <w:rPr>
          <w:spacing w:val="-1"/>
          <w:sz w:val="24"/>
          <w:szCs w:val="24"/>
        </w:rPr>
        <w:t xml:space="preserve"> </w:t>
      </w:r>
      <w:r>
        <w:rPr>
          <w:sz w:val="24"/>
          <w:szCs w:val="24"/>
        </w:rPr>
        <w:t>cần</w:t>
      </w:r>
      <w:r>
        <w:rPr>
          <w:spacing w:val="-1"/>
          <w:sz w:val="24"/>
          <w:szCs w:val="24"/>
        </w:rPr>
        <w:t xml:space="preserve"> </w:t>
      </w:r>
      <w:r>
        <w:rPr>
          <w:sz w:val="24"/>
          <w:szCs w:val="24"/>
        </w:rPr>
        <w:t>1 điện tho</w:t>
      </w:r>
      <w:r>
        <w:rPr>
          <w:spacing w:val="-1"/>
          <w:sz w:val="24"/>
          <w:szCs w:val="24"/>
        </w:rPr>
        <w:t>ạ</w:t>
      </w:r>
      <w:r>
        <w:rPr>
          <w:sz w:val="24"/>
          <w:szCs w:val="24"/>
        </w:rPr>
        <w:t>i android và 1</w:t>
      </w:r>
      <w:r>
        <w:rPr>
          <w:spacing w:val="-1"/>
          <w:sz w:val="24"/>
          <w:szCs w:val="24"/>
        </w:rPr>
        <w:t xml:space="preserve"> </w:t>
      </w:r>
      <w:r>
        <w:rPr>
          <w:sz w:val="24"/>
          <w:szCs w:val="24"/>
        </w:rPr>
        <w:t xml:space="preserve">kết nối </w:t>
      </w:r>
      <w:r>
        <w:rPr>
          <w:spacing w:val="-1"/>
          <w:sz w:val="24"/>
          <w:szCs w:val="24"/>
        </w:rPr>
        <w:t>m</w:t>
      </w:r>
      <w:r>
        <w:rPr>
          <w:sz w:val="24"/>
          <w:szCs w:val="24"/>
        </w:rPr>
        <w:t>ạng.</w:t>
      </w:r>
    </w:p>
    <w:p w14:paraId="29A9F540" w14:textId="77777777" w:rsidR="00CC660F" w:rsidRDefault="00CC660F">
      <w:pPr>
        <w:spacing w:before="19" w:line="240" w:lineRule="exact"/>
        <w:rPr>
          <w:sz w:val="24"/>
          <w:szCs w:val="24"/>
        </w:rPr>
      </w:pPr>
    </w:p>
    <w:p w14:paraId="783259CF" w14:textId="6A122EBC" w:rsidR="00CC660F" w:rsidRDefault="00A52EE7">
      <w:pPr>
        <w:spacing w:before="13"/>
        <w:ind w:left="708"/>
        <w:rPr>
          <w:sz w:val="36"/>
          <w:szCs w:val="36"/>
        </w:rPr>
      </w:pPr>
      <w:r>
        <w:rPr>
          <w:b/>
          <w:color w:val="365F91"/>
          <w:w w:val="94"/>
          <w:sz w:val="36"/>
          <w:szCs w:val="36"/>
        </w:rPr>
        <w:t>CH</w:t>
      </w:r>
      <w:r w:rsidR="00B60210">
        <w:rPr>
          <w:b/>
          <w:color w:val="365F91"/>
          <w:w w:val="94"/>
          <w:sz w:val="36"/>
          <w:szCs w:val="36"/>
        </w:rPr>
        <w:t>U</w:t>
      </w:r>
      <w:r>
        <w:rPr>
          <w:b/>
          <w:color w:val="365F91"/>
          <w:w w:val="94"/>
          <w:sz w:val="36"/>
          <w:szCs w:val="36"/>
        </w:rPr>
        <w:t>ƠNG</w:t>
      </w:r>
      <w:r>
        <w:rPr>
          <w:b/>
          <w:color w:val="365F91"/>
          <w:spacing w:val="5"/>
          <w:w w:val="94"/>
          <w:sz w:val="36"/>
          <w:szCs w:val="36"/>
        </w:rPr>
        <w:t xml:space="preserve"> </w:t>
      </w:r>
      <w:r>
        <w:rPr>
          <w:b/>
          <w:color w:val="365F91"/>
          <w:sz w:val="36"/>
          <w:szCs w:val="36"/>
        </w:rPr>
        <w:t>2  PHÂN TÍCH CẤU TRÚC HỆ THỐNG</w:t>
      </w:r>
    </w:p>
    <w:p w14:paraId="3EAC57EE" w14:textId="77777777" w:rsidR="00CC660F" w:rsidRDefault="00CC660F">
      <w:pPr>
        <w:spacing w:before="4" w:line="140" w:lineRule="exact"/>
        <w:rPr>
          <w:sz w:val="15"/>
          <w:szCs w:val="15"/>
        </w:rPr>
      </w:pPr>
    </w:p>
    <w:p w14:paraId="74B61781" w14:textId="77777777" w:rsidR="00CC660F" w:rsidRDefault="00CC660F">
      <w:pPr>
        <w:spacing w:line="200" w:lineRule="exact"/>
      </w:pPr>
    </w:p>
    <w:p w14:paraId="08B0AC19" w14:textId="77777777" w:rsidR="00CC660F" w:rsidRDefault="00CC660F">
      <w:pPr>
        <w:spacing w:line="200" w:lineRule="exact"/>
      </w:pPr>
    </w:p>
    <w:p w14:paraId="7CC6F4D9" w14:textId="77777777" w:rsidR="00CC660F" w:rsidRDefault="00A52EE7">
      <w:pPr>
        <w:ind w:left="1139" w:right="5127"/>
        <w:jc w:val="center"/>
        <w:rPr>
          <w:sz w:val="28"/>
          <w:szCs w:val="28"/>
        </w:rPr>
      </w:pPr>
      <w:r>
        <w:rPr>
          <w:b/>
          <w:i/>
          <w:sz w:val="28"/>
          <w:szCs w:val="28"/>
        </w:rPr>
        <w:t>2.1</w:t>
      </w:r>
      <w:r>
        <w:rPr>
          <w:b/>
          <w:i/>
          <w:spacing w:val="6"/>
          <w:sz w:val="28"/>
          <w:szCs w:val="28"/>
        </w:rPr>
        <w:t xml:space="preserve"> </w:t>
      </w:r>
      <w:r>
        <w:rPr>
          <w:b/>
          <w:i/>
          <w:sz w:val="28"/>
          <w:szCs w:val="28"/>
        </w:rPr>
        <w:t>Phân</w:t>
      </w:r>
      <w:r>
        <w:rPr>
          <w:b/>
          <w:i/>
          <w:spacing w:val="-5"/>
          <w:sz w:val="28"/>
          <w:szCs w:val="28"/>
        </w:rPr>
        <w:t xml:space="preserve"> </w:t>
      </w:r>
      <w:r>
        <w:rPr>
          <w:b/>
          <w:i/>
          <w:sz w:val="28"/>
          <w:szCs w:val="28"/>
        </w:rPr>
        <w:t>tích th</w:t>
      </w:r>
      <w:r>
        <w:rPr>
          <w:b/>
          <w:i/>
          <w:spacing w:val="1"/>
          <w:sz w:val="28"/>
          <w:szCs w:val="28"/>
        </w:rPr>
        <w:t>i</w:t>
      </w:r>
      <w:r>
        <w:rPr>
          <w:b/>
          <w:i/>
          <w:spacing w:val="-1"/>
          <w:sz w:val="28"/>
          <w:szCs w:val="28"/>
        </w:rPr>
        <w:t>ế</w:t>
      </w:r>
      <w:r>
        <w:rPr>
          <w:b/>
          <w:i/>
          <w:sz w:val="28"/>
          <w:szCs w:val="28"/>
        </w:rPr>
        <w:t xml:space="preserve">t </w:t>
      </w:r>
      <w:r>
        <w:rPr>
          <w:b/>
          <w:i/>
          <w:spacing w:val="1"/>
          <w:sz w:val="28"/>
          <w:szCs w:val="28"/>
        </w:rPr>
        <w:t>h</w:t>
      </w:r>
      <w:r>
        <w:rPr>
          <w:b/>
          <w:i/>
          <w:sz w:val="28"/>
          <w:szCs w:val="28"/>
        </w:rPr>
        <w:t>ệ</w:t>
      </w:r>
      <w:r>
        <w:rPr>
          <w:b/>
          <w:i/>
          <w:spacing w:val="-3"/>
          <w:sz w:val="28"/>
          <w:szCs w:val="28"/>
        </w:rPr>
        <w:t xml:space="preserve"> </w:t>
      </w:r>
      <w:r>
        <w:rPr>
          <w:b/>
          <w:i/>
          <w:spacing w:val="1"/>
          <w:w w:val="99"/>
          <w:sz w:val="28"/>
          <w:szCs w:val="28"/>
        </w:rPr>
        <w:t>thống</w:t>
      </w:r>
    </w:p>
    <w:p w14:paraId="77AC2AC1" w14:textId="77777777" w:rsidR="00CC660F" w:rsidRDefault="00CC660F">
      <w:pPr>
        <w:spacing w:before="7" w:line="240" w:lineRule="exact"/>
        <w:rPr>
          <w:sz w:val="24"/>
          <w:szCs w:val="24"/>
        </w:rPr>
      </w:pPr>
    </w:p>
    <w:p w14:paraId="22F12D1E" w14:textId="37780608" w:rsidR="00CC660F" w:rsidRDefault="00A52EE7">
      <w:pPr>
        <w:spacing w:line="276" w:lineRule="auto"/>
        <w:ind w:left="100" w:right="77" w:firstLine="420"/>
        <w:jc w:val="both"/>
        <w:rPr>
          <w:sz w:val="24"/>
          <w:szCs w:val="24"/>
        </w:rPr>
      </w:pPr>
      <w:r>
        <w:rPr>
          <w:b/>
          <w:sz w:val="24"/>
          <w:szCs w:val="24"/>
        </w:rPr>
        <w:t>Tổng</w:t>
      </w:r>
      <w:r>
        <w:rPr>
          <w:b/>
          <w:spacing w:val="1"/>
          <w:sz w:val="24"/>
          <w:szCs w:val="24"/>
        </w:rPr>
        <w:t xml:space="preserve"> </w:t>
      </w:r>
      <w:r>
        <w:rPr>
          <w:b/>
          <w:sz w:val="24"/>
          <w:szCs w:val="24"/>
        </w:rPr>
        <w:t>quan:</w:t>
      </w:r>
      <w:r>
        <w:rPr>
          <w:b/>
          <w:spacing w:val="3"/>
          <w:sz w:val="24"/>
          <w:szCs w:val="24"/>
        </w:rPr>
        <w:t xml:space="preserve"> </w:t>
      </w:r>
      <w:r>
        <w:rPr>
          <w:sz w:val="24"/>
          <w:szCs w:val="24"/>
        </w:rPr>
        <w:t>Đây</w:t>
      </w:r>
      <w:r>
        <w:rPr>
          <w:spacing w:val="1"/>
          <w:sz w:val="24"/>
          <w:szCs w:val="24"/>
        </w:rPr>
        <w:t xml:space="preserve"> </w:t>
      </w:r>
      <w:r>
        <w:rPr>
          <w:sz w:val="24"/>
          <w:szCs w:val="24"/>
        </w:rPr>
        <w:t>là</w:t>
      </w:r>
      <w:r>
        <w:rPr>
          <w:spacing w:val="3"/>
          <w:sz w:val="24"/>
          <w:szCs w:val="24"/>
        </w:rPr>
        <w:t xml:space="preserve"> </w:t>
      </w:r>
      <w:r>
        <w:rPr>
          <w:sz w:val="24"/>
          <w:szCs w:val="24"/>
        </w:rPr>
        <w:t>ứng</w:t>
      </w:r>
      <w:r>
        <w:rPr>
          <w:spacing w:val="3"/>
          <w:sz w:val="24"/>
          <w:szCs w:val="24"/>
        </w:rPr>
        <w:t xml:space="preserve"> </w:t>
      </w:r>
      <w:r>
        <w:rPr>
          <w:sz w:val="24"/>
          <w:szCs w:val="24"/>
        </w:rPr>
        <w:t>dụng</w:t>
      </w:r>
      <w:r>
        <w:rPr>
          <w:spacing w:val="2"/>
          <w:sz w:val="24"/>
          <w:szCs w:val="24"/>
        </w:rPr>
        <w:t xml:space="preserve"> </w:t>
      </w:r>
      <w:r>
        <w:rPr>
          <w:sz w:val="24"/>
          <w:szCs w:val="24"/>
        </w:rPr>
        <w:t>dùng</w:t>
      </w:r>
      <w:r>
        <w:rPr>
          <w:spacing w:val="2"/>
          <w:sz w:val="24"/>
          <w:szCs w:val="24"/>
        </w:rPr>
        <w:t xml:space="preserve"> </w:t>
      </w:r>
      <w:r w:rsidR="00C75DFC">
        <w:rPr>
          <w:sz w:val="24"/>
          <w:szCs w:val="24"/>
        </w:rPr>
        <w:t xml:space="preserve">Quản Lý </w:t>
      </w:r>
      <w:r w:rsidR="00B60210">
        <w:rPr>
          <w:sz w:val="24"/>
          <w:szCs w:val="24"/>
        </w:rPr>
        <w:t>T</w:t>
      </w:r>
      <w:r w:rsidR="006C3945">
        <w:rPr>
          <w:sz w:val="24"/>
          <w:szCs w:val="24"/>
        </w:rPr>
        <w:t>our du lịch</w:t>
      </w:r>
      <w:r>
        <w:rPr>
          <w:sz w:val="24"/>
          <w:szCs w:val="24"/>
        </w:rPr>
        <w:t>.</w:t>
      </w:r>
      <w:r w:rsidR="00C75DFC">
        <w:rPr>
          <w:sz w:val="24"/>
          <w:szCs w:val="24"/>
        </w:rPr>
        <w:t xml:space="preserve"> Quản</w:t>
      </w:r>
      <w:r w:rsidR="005941D9">
        <w:rPr>
          <w:sz w:val="24"/>
          <w:szCs w:val="24"/>
        </w:rPr>
        <w:t xml:space="preserve"> lý các </w:t>
      </w:r>
      <w:r w:rsidR="006C3945">
        <w:rPr>
          <w:sz w:val="24"/>
          <w:szCs w:val="24"/>
        </w:rPr>
        <w:t xml:space="preserve">tour </w:t>
      </w:r>
      <w:r w:rsidR="00B60210">
        <w:rPr>
          <w:sz w:val="24"/>
          <w:szCs w:val="24"/>
        </w:rPr>
        <w:t xml:space="preserve"> đã </w:t>
      </w:r>
      <w:r w:rsidR="006C3945">
        <w:rPr>
          <w:sz w:val="24"/>
          <w:szCs w:val="24"/>
        </w:rPr>
        <w:t>đăng tải</w:t>
      </w:r>
      <w:r w:rsidR="00B60210">
        <w:rPr>
          <w:sz w:val="24"/>
          <w:szCs w:val="24"/>
        </w:rPr>
        <w:t xml:space="preserve">, tên </w:t>
      </w:r>
      <w:r w:rsidR="006C3945">
        <w:rPr>
          <w:sz w:val="24"/>
          <w:szCs w:val="24"/>
        </w:rPr>
        <w:t>tour</w:t>
      </w:r>
      <w:r w:rsidR="00B60210">
        <w:rPr>
          <w:sz w:val="24"/>
          <w:szCs w:val="24"/>
        </w:rPr>
        <w:t xml:space="preserve">,  </w:t>
      </w:r>
      <w:r w:rsidR="006C3945">
        <w:rPr>
          <w:sz w:val="24"/>
          <w:szCs w:val="24"/>
        </w:rPr>
        <w:t>các thông tin cụ thể tour</w:t>
      </w:r>
      <w:r w:rsidR="00B60210">
        <w:rPr>
          <w:sz w:val="24"/>
          <w:szCs w:val="24"/>
        </w:rPr>
        <w:t xml:space="preserve"> đó thuộc thể loại gì. Ngoài ra ta cũng có thể thêm </w:t>
      </w:r>
      <w:r w:rsidR="006C3945">
        <w:rPr>
          <w:sz w:val="24"/>
          <w:szCs w:val="24"/>
        </w:rPr>
        <w:t>các tour mới</w:t>
      </w:r>
      <w:r w:rsidR="00B60210">
        <w:rPr>
          <w:sz w:val="24"/>
          <w:szCs w:val="24"/>
        </w:rPr>
        <w:t xml:space="preserve"> mới, thêm </w:t>
      </w:r>
      <w:r w:rsidR="006C3945">
        <w:rPr>
          <w:sz w:val="24"/>
          <w:szCs w:val="24"/>
        </w:rPr>
        <w:t>nhân</w:t>
      </w:r>
      <w:r w:rsidR="00B60210">
        <w:rPr>
          <w:sz w:val="24"/>
          <w:szCs w:val="24"/>
        </w:rPr>
        <w:t xml:space="preserve"> v</w:t>
      </w:r>
      <w:r w:rsidR="006C3945">
        <w:rPr>
          <w:sz w:val="24"/>
          <w:szCs w:val="24"/>
        </w:rPr>
        <w:t>i</w:t>
      </w:r>
      <w:r w:rsidR="00B60210">
        <w:rPr>
          <w:sz w:val="24"/>
          <w:szCs w:val="24"/>
        </w:rPr>
        <w:t xml:space="preserve">ên cho </w:t>
      </w:r>
      <w:r w:rsidR="006C3945">
        <w:rPr>
          <w:sz w:val="24"/>
          <w:szCs w:val="24"/>
        </w:rPr>
        <w:t>tour</w:t>
      </w:r>
      <w:r w:rsidR="00B60210">
        <w:rPr>
          <w:sz w:val="24"/>
          <w:szCs w:val="24"/>
        </w:rPr>
        <w:t xml:space="preserve"> đó và cũng có thể sửa và các thông tin khác.</w:t>
      </w:r>
    </w:p>
    <w:p w14:paraId="195CAD3F" w14:textId="77777777" w:rsidR="00CC660F" w:rsidRDefault="00CC660F">
      <w:pPr>
        <w:spacing w:before="4" w:line="200" w:lineRule="exact"/>
      </w:pPr>
    </w:p>
    <w:p w14:paraId="136EF918" w14:textId="77777777" w:rsidR="00CC660F" w:rsidRDefault="00A52EE7">
      <w:pPr>
        <w:ind w:left="520"/>
        <w:rPr>
          <w:sz w:val="24"/>
          <w:szCs w:val="24"/>
        </w:rPr>
      </w:pPr>
      <w:r>
        <w:rPr>
          <w:b/>
          <w:sz w:val="24"/>
          <w:szCs w:val="24"/>
        </w:rPr>
        <w:t>Phạm vi</w:t>
      </w:r>
      <w:r>
        <w:rPr>
          <w:b/>
          <w:spacing w:val="1"/>
          <w:sz w:val="24"/>
          <w:szCs w:val="24"/>
        </w:rPr>
        <w:t xml:space="preserve"> </w:t>
      </w:r>
      <w:r>
        <w:rPr>
          <w:b/>
          <w:sz w:val="24"/>
          <w:szCs w:val="24"/>
        </w:rPr>
        <w:t>đề tà</w:t>
      </w:r>
      <w:r>
        <w:rPr>
          <w:b/>
          <w:spacing w:val="1"/>
          <w:sz w:val="24"/>
          <w:szCs w:val="24"/>
        </w:rPr>
        <w:t>i</w:t>
      </w:r>
      <w:r>
        <w:rPr>
          <w:b/>
          <w:sz w:val="24"/>
          <w:szCs w:val="24"/>
        </w:rPr>
        <w:t>:</w:t>
      </w:r>
    </w:p>
    <w:p w14:paraId="2356D1D5" w14:textId="77777777" w:rsidR="00CC660F" w:rsidRDefault="00CC660F">
      <w:pPr>
        <w:spacing w:before="19" w:line="220" w:lineRule="exact"/>
        <w:rPr>
          <w:sz w:val="22"/>
          <w:szCs w:val="22"/>
        </w:rPr>
      </w:pPr>
    </w:p>
    <w:p w14:paraId="54BC9020" w14:textId="3E54BE48" w:rsidR="00CC660F" w:rsidRDefault="00A52EE7">
      <w:pPr>
        <w:ind w:left="520"/>
        <w:rPr>
          <w:sz w:val="24"/>
          <w:szCs w:val="24"/>
        </w:rPr>
      </w:pPr>
      <w:r>
        <w:rPr>
          <w:sz w:val="24"/>
          <w:szCs w:val="24"/>
        </w:rPr>
        <w:t xml:space="preserve">   </w:t>
      </w:r>
      <w:r>
        <w:rPr>
          <w:spacing w:val="1"/>
          <w:sz w:val="24"/>
          <w:szCs w:val="24"/>
        </w:rPr>
        <w:t xml:space="preserve"> </w:t>
      </w:r>
      <w:r w:rsidR="006C3945">
        <w:rPr>
          <w:sz w:val="24"/>
          <w:szCs w:val="24"/>
        </w:rPr>
        <w:t>Đặt tour du lịch online</w:t>
      </w:r>
      <w:r w:rsidR="00B60210">
        <w:rPr>
          <w:spacing w:val="1"/>
          <w:sz w:val="24"/>
          <w:szCs w:val="24"/>
        </w:rPr>
        <w:t>.</w:t>
      </w:r>
    </w:p>
    <w:p w14:paraId="60F1FADB" w14:textId="77777777" w:rsidR="00CC660F" w:rsidRDefault="00CC660F">
      <w:pPr>
        <w:spacing w:before="1" w:line="180" w:lineRule="exact"/>
        <w:rPr>
          <w:sz w:val="18"/>
          <w:szCs w:val="18"/>
        </w:rPr>
      </w:pPr>
    </w:p>
    <w:p w14:paraId="3E319E97" w14:textId="77777777" w:rsidR="00CC660F" w:rsidRDefault="00A52EE7">
      <w:pPr>
        <w:ind w:left="520"/>
        <w:rPr>
          <w:sz w:val="24"/>
          <w:szCs w:val="24"/>
        </w:rPr>
      </w:pPr>
      <w:r>
        <w:rPr>
          <w:sz w:val="24"/>
          <w:szCs w:val="24"/>
        </w:rPr>
        <w:t xml:space="preserve">   </w:t>
      </w:r>
      <w:r>
        <w:rPr>
          <w:spacing w:val="1"/>
          <w:sz w:val="24"/>
          <w:szCs w:val="24"/>
        </w:rPr>
        <w:t xml:space="preserve"> </w:t>
      </w:r>
      <w:r>
        <w:rPr>
          <w:sz w:val="24"/>
          <w:szCs w:val="24"/>
        </w:rPr>
        <w:t>Lập t</w:t>
      </w:r>
      <w:r>
        <w:rPr>
          <w:spacing w:val="1"/>
          <w:sz w:val="24"/>
          <w:szCs w:val="24"/>
        </w:rPr>
        <w:t>r</w:t>
      </w:r>
      <w:r>
        <w:rPr>
          <w:sz w:val="24"/>
          <w:szCs w:val="24"/>
        </w:rPr>
        <w:t>ình</w:t>
      </w:r>
      <w:r>
        <w:rPr>
          <w:spacing w:val="-1"/>
          <w:sz w:val="24"/>
          <w:szCs w:val="24"/>
        </w:rPr>
        <w:t xml:space="preserve"> </w:t>
      </w:r>
      <w:r>
        <w:rPr>
          <w:sz w:val="24"/>
          <w:szCs w:val="24"/>
        </w:rPr>
        <w:t>t</w:t>
      </w:r>
      <w:r>
        <w:rPr>
          <w:spacing w:val="1"/>
          <w:sz w:val="24"/>
          <w:szCs w:val="24"/>
        </w:rPr>
        <w:t>r</w:t>
      </w:r>
      <w:r>
        <w:rPr>
          <w:spacing w:val="-1"/>
          <w:sz w:val="24"/>
          <w:szCs w:val="24"/>
        </w:rPr>
        <w:t>ê</w:t>
      </w:r>
      <w:r>
        <w:rPr>
          <w:sz w:val="24"/>
          <w:szCs w:val="24"/>
        </w:rPr>
        <w:t>n android s</w:t>
      </w:r>
      <w:r>
        <w:rPr>
          <w:spacing w:val="-1"/>
          <w:sz w:val="24"/>
          <w:szCs w:val="24"/>
        </w:rPr>
        <w:t>t</w:t>
      </w:r>
      <w:r w:rsidR="005149EF">
        <w:rPr>
          <w:sz w:val="24"/>
          <w:szCs w:val="24"/>
        </w:rPr>
        <w:t>udio:</w:t>
      </w:r>
    </w:p>
    <w:p w14:paraId="109DEA70" w14:textId="77777777" w:rsidR="00CC660F" w:rsidRDefault="00CC660F">
      <w:pPr>
        <w:spacing w:before="2" w:line="180" w:lineRule="exact"/>
        <w:rPr>
          <w:sz w:val="18"/>
          <w:szCs w:val="18"/>
        </w:rPr>
      </w:pPr>
    </w:p>
    <w:p w14:paraId="15378D87" w14:textId="77777777" w:rsidR="00CC660F" w:rsidRDefault="00A52EE7">
      <w:pPr>
        <w:ind w:left="520"/>
        <w:rPr>
          <w:sz w:val="24"/>
          <w:szCs w:val="24"/>
        </w:rPr>
      </w:pPr>
      <w:r>
        <w:rPr>
          <w:sz w:val="24"/>
          <w:szCs w:val="24"/>
        </w:rPr>
        <w:t xml:space="preserve">   </w:t>
      </w:r>
      <w:r>
        <w:rPr>
          <w:spacing w:val="1"/>
          <w:sz w:val="24"/>
          <w:szCs w:val="24"/>
        </w:rPr>
        <w:t xml:space="preserve"> </w:t>
      </w:r>
      <w:r>
        <w:rPr>
          <w:sz w:val="24"/>
          <w:szCs w:val="24"/>
        </w:rPr>
        <w:t>Hệ điều hà</w:t>
      </w:r>
      <w:r>
        <w:rPr>
          <w:spacing w:val="-1"/>
          <w:sz w:val="24"/>
          <w:szCs w:val="24"/>
        </w:rPr>
        <w:t>n</w:t>
      </w:r>
      <w:r>
        <w:rPr>
          <w:sz w:val="24"/>
          <w:szCs w:val="24"/>
        </w:rPr>
        <w:t>h androi</w:t>
      </w:r>
      <w:r>
        <w:rPr>
          <w:spacing w:val="-1"/>
          <w:sz w:val="24"/>
          <w:szCs w:val="24"/>
        </w:rPr>
        <w:t>d</w:t>
      </w:r>
      <w:r>
        <w:rPr>
          <w:sz w:val="24"/>
          <w:szCs w:val="24"/>
        </w:rPr>
        <w:t xml:space="preserve">: </w:t>
      </w:r>
    </w:p>
    <w:p w14:paraId="0F3D286C" w14:textId="77777777" w:rsidR="00CC660F" w:rsidRDefault="00CC660F">
      <w:pPr>
        <w:spacing w:before="2" w:line="180" w:lineRule="exact"/>
        <w:rPr>
          <w:sz w:val="18"/>
          <w:szCs w:val="18"/>
        </w:rPr>
      </w:pPr>
    </w:p>
    <w:p w14:paraId="38446970" w14:textId="77777777" w:rsidR="00CC660F" w:rsidRDefault="00A52EE7">
      <w:pPr>
        <w:ind w:left="520"/>
        <w:rPr>
          <w:sz w:val="24"/>
          <w:szCs w:val="24"/>
        </w:rPr>
      </w:pPr>
      <w:r>
        <w:rPr>
          <w:sz w:val="24"/>
          <w:szCs w:val="24"/>
        </w:rPr>
        <w:t xml:space="preserve">   </w:t>
      </w:r>
      <w:r>
        <w:rPr>
          <w:spacing w:val="1"/>
          <w:sz w:val="24"/>
          <w:szCs w:val="24"/>
        </w:rPr>
        <w:t xml:space="preserve"> </w:t>
      </w:r>
      <w:r>
        <w:rPr>
          <w:sz w:val="24"/>
          <w:szCs w:val="24"/>
        </w:rPr>
        <w:t>Thiết bị</w:t>
      </w:r>
      <w:r>
        <w:rPr>
          <w:spacing w:val="-1"/>
          <w:sz w:val="24"/>
          <w:szCs w:val="24"/>
        </w:rPr>
        <w:t xml:space="preserve"> </w:t>
      </w:r>
      <w:r>
        <w:rPr>
          <w:sz w:val="24"/>
          <w:szCs w:val="24"/>
        </w:rPr>
        <w:t>thử ghiệ</w:t>
      </w:r>
      <w:r>
        <w:rPr>
          <w:spacing w:val="-2"/>
          <w:sz w:val="24"/>
          <w:szCs w:val="24"/>
        </w:rPr>
        <w:t>m</w:t>
      </w:r>
      <w:r>
        <w:rPr>
          <w:sz w:val="24"/>
          <w:szCs w:val="24"/>
        </w:rPr>
        <w:t>: Gal</w:t>
      </w:r>
      <w:r>
        <w:rPr>
          <w:spacing w:val="1"/>
          <w:sz w:val="24"/>
          <w:szCs w:val="24"/>
        </w:rPr>
        <w:t>a</w:t>
      </w:r>
      <w:r>
        <w:rPr>
          <w:sz w:val="24"/>
          <w:szCs w:val="24"/>
        </w:rPr>
        <w:t>xy Nesus, gal</w:t>
      </w:r>
      <w:r>
        <w:rPr>
          <w:spacing w:val="1"/>
          <w:sz w:val="24"/>
          <w:szCs w:val="24"/>
        </w:rPr>
        <w:t>a</w:t>
      </w:r>
      <w:r>
        <w:rPr>
          <w:sz w:val="24"/>
          <w:szCs w:val="24"/>
        </w:rPr>
        <w:t>xy dous</w:t>
      </w:r>
    </w:p>
    <w:p w14:paraId="338DBBFD" w14:textId="77777777" w:rsidR="00CC660F" w:rsidRDefault="00CC660F">
      <w:pPr>
        <w:spacing w:before="1" w:line="180" w:lineRule="exact"/>
        <w:rPr>
          <w:sz w:val="18"/>
          <w:szCs w:val="18"/>
        </w:rPr>
      </w:pPr>
    </w:p>
    <w:p w14:paraId="325F56F9" w14:textId="14209592" w:rsidR="008B3A38" w:rsidRDefault="00A52EE7" w:rsidP="008B3A38">
      <w:pPr>
        <w:spacing w:before="29"/>
        <w:ind w:left="100"/>
        <w:rPr>
          <w:sz w:val="24"/>
          <w:szCs w:val="24"/>
        </w:rPr>
      </w:pPr>
      <w:r>
        <w:rPr>
          <w:sz w:val="24"/>
          <w:szCs w:val="24"/>
        </w:rPr>
        <w:t xml:space="preserve">   </w:t>
      </w:r>
      <w:r>
        <w:rPr>
          <w:spacing w:val="1"/>
          <w:sz w:val="24"/>
          <w:szCs w:val="24"/>
        </w:rPr>
        <w:t xml:space="preserve"> </w:t>
      </w:r>
      <w:r>
        <w:rPr>
          <w:sz w:val="24"/>
          <w:szCs w:val="24"/>
        </w:rPr>
        <w:t>Độ phân g</w:t>
      </w:r>
      <w:r>
        <w:rPr>
          <w:spacing w:val="1"/>
          <w:sz w:val="24"/>
          <w:szCs w:val="24"/>
        </w:rPr>
        <w:t>i</w:t>
      </w:r>
      <w:r>
        <w:rPr>
          <w:sz w:val="24"/>
          <w:szCs w:val="24"/>
        </w:rPr>
        <w:t xml:space="preserve">ải </w:t>
      </w:r>
      <w:r>
        <w:rPr>
          <w:spacing w:val="-1"/>
          <w:sz w:val="24"/>
          <w:szCs w:val="24"/>
        </w:rPr>
        <w:t>m</w:t>
      </w:r>
      <w:r>
        <w:rPr>
          <w:sz w:val="24"/>
          <w:szCs w:val="24"/>
        </w:rPr>
        <w:t>àn hình 480x800px 5inch</w:t>
      </w:r>
      <w:r w:rsidR="008B3A38">
        <w:rPr>
          <w:sz w:val="24"/>
          <w:szCs w:val="24"/>
        </w:rPr>
        <w:br/>
      </w:r>
      <w:r w:rsidR="008B3A38">
        <w:rPr>
          <w:sz w:val="24"/>
          <w:szCs w:val="24"/>
        </w:rPr>
        <w:br/>
      </w:r>
      <w:r w:rsidR="008B3A38">
        <w:rPr>
          <w:sz w:val="24"/>
          <w:szCs w:val="24"/>
        </w:rPr>
        <w:br/>
      </w:r>
      <w:r w:rsidR="008B3A38">
        <w:rPr>
          <w:b/>
          <w:sz w:val="24"/>
          <w:szCs w:val="24"/>
        </w:rPr>
        <w:t>a. C</w:t>
      </w:r>
      <w:r w:rsidR="008B3A38">
        <w:rPr>
          <w:b/>
          <w:spacing w:val="-1"/>
          <w:sz w:val="24"/>
          <w:szCs w:val="24"/>
        </w:rPr>
        <w:t>h</w:t>
      </w:r>
      <w:r w:rsidR="008B3A38">
        <w:rPr>
          <w:b/>
          <w:sz w:val="24"/>
          <w:szCs w:val="24"/>
        </w:rPr>
        <w:t>ức n</w:t>
      </w:r>
      <w:r w:rsidR="008B3A38">
        <w:rPr>
          <w:b/>
          <w:spacing w:val="1"/>
          <w:sz w:val="24"/>
          <w:szCs w:val="24"/>
        </w:rPr>
        <w:t>ă</w:t>
      </w:r>
      <w:r w:rsidR="00775DBF">
        <w:rPr>
          <w:b/>
          <w:sz w:val="24"/>
          <w:szCs w:val="24"/>
        </w:rPr>
        <w:t xml:space="preserve">ng #1: Màn hình load  </w:t>
      </w:r>
    </w:p>
    <w:p w14:paraId="0E9863E1" w14:textId="6AC5F997" w:rsidR="008B3A38" w:rsidRDefault="008B3A38" w:rsidP="008B3A38">
      <w:pPr>
        <w:ind w:left="82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Logo</w:t>
      </w:r>
    </w:p>
    <w:p w14:paraId="5F71ABA1" w14:textId="073C64EA" w:rsidR="00CC660F" w:rsidRDefault="00CC660F">
      <w:pPr>
        <w:ind w:left="520"/>
        <w:rPr>
          <w:sz w:val="24"/>
          <w:szCs w:val="24"/>
        </w:rPr>
      </w:pPr>
    </w:p>
    <w:p w14:paraId="44360BE3" w14:textId="77777777" w:rsidR="008B3A38" w:rsidRDefault="008B3A38" w:rsidP="008B3A38">
      <w:pPr>
        <w:spacing w:before="29"/>
        <w:ind w:left="940"/>
        <w:rPr>
          <w:sz w:val="24"/>
          <w:szCs w:val="24"/>
        </w:rPr>
      </w:pPr>
      <w:r>
        <w:rPr>
          <w:noProof/>
        </w:rPr>
        <w:lastRenderedPageBreak/>
        <w:drawing>
          <wp:inline distT="0" distB="0" distL="0" distR="0" wp14:anchorId="0B032F42" wp14:editId="1438B013">
            <wp:extent cx="2714625" cy="4143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25" cy="4143375"/>
                    </a:xfrm>
                    <a:prstGeom prst="rect">
                      <a:avLst/>
                    </a:prstGeom>
                  </pic:spPr>
                </pic:pic>
              </a:graphicData>
            </a:graphic>
          </wp:inline>
        </w:drawing>
      </w:r>
      <w:r>
        <w:rPr>
          <w:sz w:val="24"/>
          <w:szCs w:val="24"/>
        </w:rPr>
        <w:br/>
      </w: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Yêu cầu chức năng</w:t>
      </w:r>
    </w:p>
    <w:p w14:paraId="6872CE9E" w14:textId="77777777" w:rsidR="008B3A38" w:rsidRDefault="008B3A38" w:rsidP="008B3A38">
      <w:pPr>
        <w:spacing w:before="15" w:line="200" w:lineRule="exact"/>
      </w:pPr>
    </w:p>
    <w:tbl>
      <w:tblPr>
        <w:tblW w:w="0" w:type="auto"/>
        <w:tblInd w:w="636" w:type="dxa"/>
        <w:tblLayout w:type="fixed"/>
        <w:tblCellMar>
          <w:left w:w="0" w:type="dxa"/>
          <w:right w:w="0" w:type="dxa"/>
        </w:tblCellMar>
        <w:tblLook w:val="01E0" w:firstRow="1" w:lastRow="1" w:firstColumn="1" w:lastColumn="1" w:noHBand="0" w:noVBand="0"/>
      </w:tblPr>
      <w:tblGrid>
        <w:gridCol w:w="1600"/>
        <w:gridCol w:w="2926"/>
        <w:gridCol w:w="1334"/>
        <w:gridCol w:w="2130"/>
      </w:tblGrid>
      <w:tr w:rsidR="008B3A38" w14:paraId="34F0E48E" w14:textId="77777777" w:rsidTr="008B3A38">
        <w:trPr>
          <w:trHeight w:hRule="exact" w:val="331"/>
        </w:trPr>
        <w:tc>
          <w:tcPr>
            <w:tcW w:w="1600" w:type="dxa"/>
            <w:tcBorders>
              <w:top w:val="single" w:sz="5" w:space="0" w:color="000000"/>
              <w:left w:val="single" w:sz="5" w:space="0" w:color="000000"/>
              <w:bottom w:val="single" w:sz="5" w:space="0" w:color="000000"/>
              <w:right w:val="single" w:sz="5" w:space="0" w:color="000000"/>
            </w:tcBorders>
            <w:shd w:val="clear" w:color="auto" w:fill="7E7E7E"/>
          </w:tcPr>
          <w:p w14:paraId="176D645C" w14:textId="77777777" w:rsidR="008B3A38" w:rsidRDefault="008B3A38" w:rsidP="002575F8">
            <w:pPr>
              <w:spacing w:line="260" w:lineRule="exact"/>
              <w:ind w:left="697"/>
              <w:rPr>
                <w:sz w:val="24"/>
                <w:szCs w:val="24"/>
              </w:rPr>
            </w:pPr>
            <w:r>
              <w:rPr>
                <w:color w:val="FFFFFF"/>
                <w:sz w:val="24"/>
                <w:szCs w:val="24"/>
              </w:rPr>
              <w:t>Tiêu đề</w:t>
            </w:r>
          </w:p>
        </w:tc>
        <w:tc>
          <w:tcPr>
            <w:tcW w:w="2926" w:type="dxa"/>
            <w:tcBorders>
              <w:top w:val="single" w:sz="5" w:space="0" w:color="000000"/>
              <w:left w:val="single" w:sz="5" w:space="0" w:color="000000"/>
              <w:bottom w:val="single" w:sz="5" w:space="0" w:color="000000"/>
              <w:right w:val="single" w:sz="5" w:space="0" w:color="000000"/>
            </w:tcBorders>
            <w:shd w:val="clear" w:color="auto" w:fill="7E7E7E"/>
          </w:tcPr>
          <w:p w14:paraId="5AAFD28B" w14:textId="77777777" w:rsidR="008B3A38" w:rsidRDefault="008B3A38" w:rsidP="002575F8">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tcBorders>
              <w:top w:val="single" w:sz="5" w:space="0" w:color="000000"/>
              <w:left w:val="single" w:sz="5" w:space="0" w:color="000000"/>
              <w:bottom w:val="single" w:sz="5" w:space="0" w:color="000000"/>
              <w:right w:val="single" w:sz="5" w:space="0" w:color="000000"/>
            </w:tcBorders>
            <w:shd w:val="clear" w:color="auto" w:fill="7E7E7E"/>
          </w:tcPr>
          <w:p w14:paraId="262D1662" w14:textId="77777777" w:rsidR="008B3A38" w:rsidRDefault="008B3A38" w:rsidP="002575F8">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2AC0790E" w14:textId="77777777" w:rsidR="008B3A38" w:rsidRDefault="008B3A38" w:rsidP="002575F8">
            <w:pPr>
              <w:spacing w:line="260" w:lineRule="exact"/>
              <w:ind w:left="682"/>
              <w:rPr>
                <w:sz w:val="24"/>
                <w:szCs w:val="24"/>
              </w:rPr>
            </w:pPr>
            <w:r>
              <w:rPr>
                <w:color w:val="FFFFFF"/>
                <w:sz w:val="24"/>
                <w:szCs w:val="24"/>
              </w:rPr>
              <w:t>Kết quả</w:t>
            </w:r>
          </w:p>
        </w:tc>
      </w:tr>
      <w:tr w:rsidR="008B3A38" w14:paraId="4303F14F" w14:textId="77777777" w:rsidTr="008B3A38">
        <w:trPr>
          <w:trHeight w:hRule="exact" w:val="1307"/>
        </w:trPr>
        <w:tc>
          <w:tcPr>
            <w:tcW w:w="1600" w:type="dxa"/>
            <w:tcBorders>
              <w:top w:val="single" w:sz="5" w:space="0" w:color="000000"/>
              <w:left w:val="single" w:sz="5" w:space="0" w:color="000000"/>
              <w:bottom w:val="single" w:sz="5" w:space="0" w:color="000000"/>
              <w:right w:val="single" w:sz="5" w:space="0" w:color="000000"/>
            </w:tcBorders>
          </w:tcPr>
          <w:p w14:paraId="187CE698" w14:textId="58CC6C60" w:rsidR="008B3A38" w:rsidRDefault="008B3A38" w:rsidP="002575F8">
            <w:pPr>
              <w:spacing w:line="260" w:lineRule="exact"/>
              <w:ind w:left="102"/>
              <w:rPr>
                <w:sz w:val="24"/>
                <w:szCs w:val="24"/>
              </w:rPr>
            </w:pPr>
            <w:r>
              <w:rPr>
                <w:sz w:val="24"/>
                <w:szCs w:val="24"/>
              </w:rPr>
              <w:t>Màn h</w:t>
            </w:r>
            <w:r>
              <w:rPr>
                <w:spacing w:val="1"/>
                <w:sz w:val="24"/>
                <w:szCs w:val="24"/>
              </w:rPr>
              <w:t>ì</w:t>
            </w:r>
            <w:r>
              <w:rPr>
                <w:sz w:val="24"/>
                <w:szCs w:val="24"/>
              </w:rPr>
              <w:t>nh splash</w:t>
            </w:r>
          </w:p>
        </w:tc>
        <w:tc>
          <w:tcPr>
            <w:tcW w:w="2926" w:type="dxa"/>
            <w:tcBorders>
              <w:top w:val="single" w:sz="5" w:space="0" w:color="000000"/>
              <w:left w:val="single" w:sz="5" w:space="0" w:color="000000"/>
              <w:bottom w:val="single" w:sz="5" w:space="0" w:color="000000"/>
              <w:right w:val="single" w:sz="5" w:space="0" w:color="000000"/>
            </w:tcBorders>
          </w:tcPr>
          <w:p w14:paraId="43FFD21B" w14:textId="24793ACB" w:rsidR="008B3A38" w:rsidRDefault="008B3A38" w:rsidP="002575F8">
            <w:pPr>
              <w:spacing w:line="260" w:lineRule="exact"/>
              <w:ind w:left="102"/>
              <w:rPr>
                <w:sz w:val="24"/>
                <w:szCs w:val="24"/>
              </w:rPr>
            </w:pPr>
            <w:r>
              <w:rPr>
                <w:sz w:val="24"/>
                <w:szCs w:val="24"/>
              </w:rPr>
              <w:t>Hiển thị logo</w:t>
            </w:r>
          </w:p>
          <w:p w14:paraId="482C2695" w14:textId="77777777" w:rsidR="008B3A38" w:rsidRDefault="008B3A38" w:rsidP="002575F8">
            <w:pPr>
              <w:ind w:left="102"/>
              <w:rPr>
                <w:sz w:val="24"/>
                <w:szCs w:val="24"/>
              </w:rPr>
            </w:pPr>
          </w:p>
        </w:tc>
        <w:tc>
          <w:tcPr>
            <w:tcW w:w="1334" w:type="dxa"/>
            <w:tcBorders>
              <w:top w:val="single" w:sz="5" w:space="0" w:color="000000"/>
              <w:left w:val="single" w:sz="5" w:space="0" w:color="000000"/>
              <w:bottom w:val="single" w:sz="5" w:space="0" w:color="000000"/>
              <w:right w:val="single" w:sz="5" w:space="0" w:color="000000"/>
            </w:tcBorders>
          </w:tcPr>
          <w:p w14:paraId="60D0F4A0" w14:textId="327E53A5" w:rsidR="008B3A38" w:rsidRDefault="008B3A38" w:rsidP="008B3A38">
            <w:pPr>
              <w:spacing w:line="260" w:lineRule="exact"/>
              <w:rPr>
                <w:sz w:val="24"/>
                <w:szCs w:val="24"/>
              </w:rPr>
            </w:pPr>
            <w:r>
              <w:rPr>
                <w:sz w:val="24"/>
                <w:szCs w:val="24"/>
              </w:rPr>
              <w:t>Sau 3s sẽ chuyển qua màn hình chính</w:t>
            </w:r>
          </w:p>
        </w:tc>
        <w:tc>
          <w:tcPr>
            <w:tcW w:w="2130" w:type="dxa"/>
            <w:tcBorders>
              <w:top w:val="single" w:sz="5" w:space="0" w:color="000000"/>
              <w:left w:val="single" w:sz="5" w:space="0" w:color="000000"/>
              <w:bottom w:val="single" w:sz="5" w:space="0" w:color="000000"/>
              <w:right w:val="single" w:sz="5" w:space="0" w:color="000000"/>
            </w:tcBorders>
          </w:tcPr>
          <w:p w14:paraId="4B457770" w14:textId="77777777" w:rsidR="008B3A38" w:rsidRDefault="008B3A38" w:rsidP="002575F8">
            <w:pPr>
              <w:spacing w:line="260" w:lineRule="exact"/>
              <w:ind w:left="102"/>
              <w:rPr>
                <w:sz w:val="24"/>
                <w:szCs w:val="24"/>
              </w:rPr>
            </w:pPr>
            <w:r>
              <w:rPr>
                <w:sz w:val="24"/>
                <w:szCs w:val="24"/>
              </w:rPr>
              <w:t>Hoàn thành</w:t>
            </w:r>
          </w:p>
        </w:tc>
      </w:tr>
    </w:tbl>
    <w:p w14:paraId="210BCFCD" w14:textId="73BD6313" w:rsidR="008B3A38" w:rsidRDefault="008B3A38">
      <w:pPr>
        <w:ind w:left="520"/>
        <w:rPr>
          <w:sz w:val="24"/>
          <w:szCs w:val="24"/>
        </w:rPr>
      </w:pPr>
    </w:p>
    <w:p w14:paraId="5CE58E51" w14:textId="77777777" w:rsidR="00205960" w:rsidRDefault="00205960">
      <w:pPr>
        <w:ind w:left="520"/>
        <w:rPr>
          <w:sz w:val="24"/>
          <w:szCs w:val="24"/>
        </w:rPr>
      </w:pPr>
    </w:p>
    <w:p w14:paraId="2448DF1A" w14:textId="77777777" w:rsidR="00205960" w:rsidRDefault="00205960" w:rsidP="00205960">
      <w:pPr>
        <w:spacing w:before="29"/>
        <w:ind w:left="100"/>
        <w:rPr>
          <w:sz w:val="24"/>
          <w:szCs w:val="24"/>
        </w:rPr>
      </w:pPr>
      <w:r>
        <w:rPr>
          <w:b/>
          <w:sz w:val="24"/>
          <w:szCs w:val="24"/>
        </w:rPr>
        <w:t>a. C</w:t>
      </w:r>
      <w:r>
        <w:rPr>
          <w:b/>
          <w:spacing w:val="-1"/>
          <w:sz w:val="24"/>
          <w:szCs w:val="24"/>
        </w:rPr>
        <w:t>h</w:t>
      </w:r>
      <w:r>
        <w:rPr>
          <w:b/>
          <w:sz w:val="24"/>
          <w:szCs w:val="24"/>
        </w:rPr>
        <w:t>ức n</w:t>
      </w:r>
      <w:r>
        <w:rPr>
          <w:b/>
          <w:spacing w:val="1"/>
          <w:sz w:val="24"/>
          <w:szCs w:val="24"/>
        </w:rPr>
        <w:t>ă</w:t>
      </w:r>
      <w:r>
        <w:rPr>
          <w:b/>
          <w:sz w:val="24"/>
          <w:szCs w:val="24"/>
        </w:rPr>
        <w:t>ng #1: Màn hình giao d</w:t>
      </w:r>
      <w:r>
        <w:rPr>
          <w:b/>
          <w:spacing w:val="1"/>
          <w:sz w:val="24"/>
          <w:szCs w:val="24"/>
        </w:rPr>
        <w:t>i</w:t>
      </w:r>
      <w:r>
        <w:rPr>
          <w:b/>
          <w:sz w:val="24"/>
          <w:szCs w:val="24"/>
        </w:rPr>
        <w:t>ện chính (</w:t>
      </w:r>
      <w:r w:rsidRPr="00F05B3A">
        <w:rPr>
          <w:color w:val="000000" w:themeColor="text1"/>
          <w:w w:val="150"/>
        </w:rPr>
        <w:t>N</w:t>
      </w:r>
      <w:r>
        <w:rPr>
          <w:color w:val="000000" w:themeColor="text1"/>
          <w:w w:val="150"/>
        </w:rPr>
        <w:t>guyễn Thế Kiệt</w:t>
      </w:r>
      <w:r>
        <w:rPr>
          <w:b/>
          <w:sz w:val="24"/>
          <w:szCs w:val="24"/>
        </w:rPr>
        <w:t>)</w:t>
      </w:r>
    </w:p>
    <w:p w14:paraId="1AA3B121" w14:textId="77777777" w:rsidR="00205960" w:rsidRDefault="00205960" w:rsidP="00205960">
      <w:pPr>
        <w:ind w:left="82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G</w:t>
      </w:r>
      <w:r>
        <w:rPr>
          <w:b/>
          <w:spacing w:val="1"/>
          <w:sz w:val="24"/>
          <w:szCs w:val="24"/>
        </w:rPr>
        <w:t>i</w:t>
      </w:r>
      <w:r>
        <w:rPr>
          <w:b/>
          <w:sz w:val="24"/>
          <w:szCs w:val="24"/>
        </w:rPr>
        <w:t xml:space="preserve">ao diện </w:t>
      </w:r>
      <w:r>
        <w:rPr>
          <w:b/>
          <w:spacing w:val="-2"/>
          <w:w w:val="93"/>
          <w:sz w:val="24"/>
          <w:szCs w:val="24"/>
        </w:rPr>
        <w:t>Chính</w:t>
      </w:r>
    </w:p>
    <w:p w14:paraId="14CEF9CF" w14:textId="77777777" w:rsidR="00205960" w:rsidRDefault="00205960" w:rsidP="00205960">
      <w:pPr>
        <w:spacing w:before="1" w:line="220" w:lineRule="exact"/>
        <w:rPr>
          <w:sz w:val="22"/>
          <w:szCs w:val="22"/>
        </w:rPr>
      </w:pPr>
    </w:p>
    <w:p w14:paraId="6352443A" w14:textId="0CE7B5D9" w:rsidR="00205960" w:rsidRDefault="0013354B" w:rsidP="00205960">
      <w:pPr>
        <w:ind w:left="2328"/>
      </w:pPr>
      <w:r>
        <w:rPr>
          <w:noProof/>
        </w:rPr>
        <w:lastRenderedPageBreak/>
        <w:drawing>
          <wp:inline distT="0" distB="0" distL="0" distR="0" wp14:anchorId="3037FE41" wp14:editId="6F21D4D5">
            <wp:extent cx="2266950" cy="419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950" cy="4191000"/>
                    </a:xfrm>
                    <a:prstGeom prst="rect">
                      <a:avLst/>
                    </a:prstGeom>
                  </pic:spPr>
                </pic:pic>
              </a:graphicData>
            </a:graphic>
          </wp:inline>
        </w:drawing>
      </w:r>
    </w:p>
    <w:p w14:paraId="66105097" w14:textId="77777777" w:rsidR="00205960" w:rsidRDefault="00205960" w:rsidP="00205960">
      <w:pPr>
        <w:spacing w:before="14" w:line="240" w:lineRule="exact"/>
        <w:rPr>
          <w:sz w:val="24"/>
          <w:szCs w:val="24"/>
        </w:rPr>
      </w:pPr>
    </w:p>
    <w:p w14:paraId="1AF0A3CC" w14:textId="77777777" w:rsidR="00205960" w:rsidRDefault="00205960" w:rsidP="00205960">
      <w:pPr>
        <w:ind w:left="4272" w:right="3432"/>
        <w:jc w:val="center"/>
        <w:rPr>
          <w:sz w:val="18"/>
          <w:szCs w:val="18"/>
        </w:rPr>
        <w:sectPr w:rsidR="00205960">
          <w:pgSz w:w="12240" w:h="15840"/>
          <w:pgMar w:top="980" w:right="1340" w:bottom="280" w:left="1340" w:header="764" w:footer="943" w:gutter="0"/>
          <w:cols w:space="720"/>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hì</w:t>
      </w:r>
      <w:r>
        <w:rPr>
          <w:b/>
          <w:color w:val="4F81BC"/>
          <w:spacing w:val="-2"/>
          <w:sz w:val="18"/>
          <w:szCs w:val="18"/>
        </w:rPr>
        <w:t>n</w:t>
      </w:r>
      <w:r>
        <w:rPr>
          <w:b/>
          <w:color w:val="4F81BC"/>
          <w:sz w:val="18"/>
          <w:szCs w:val="18"/>
        </w:rPr>
        <w:t>h  chính</w:t>
      </w:r>
    </w:p>
    <w:p w14:paraId="1CC89504" w14:textId="77777777" w:rsidR="00205960" w:rsidRDefault="00205960" w:rsidP="00205960">
      <w:pPr>
        <w:spacing w:before="13" w:line="260" w:lineRule="exact"/>
        <w:rPr>
          <w:sz w:val="26"/>
          <w:szCs w:val="26"/>
        </w:rPr>
      </w:pPr>
    </w:p>
    <w:p w14:paraId="56096E01" w14:textId="77777777" w:rsidR="00205960" w:rsidRDefault="00205960" w:rsidP="00205960">
      <w:pPr>
        <w:ind w:left="2260"/>
      </w:pPr>
    </w:p>
    <w:p w14:paraId="42CDF501" w14:textId="77777777" w:rsidR="00205960" w:rsidRDefault="00205960" w:rsidP="00205960">
      <w:pPr>
        <w:spacing w:before="3" w:line="160" w:lineRule="exact"/>
        <w:rPr>
          <w:sz w:val="16"/>
          <w:szCs w:val="16"/>
        </w:rPr>
      </w:pPr>
    </w:p>
    <w:p w14:paraId="723CFCA1" w14:textId="77777777" w:rsidR="00205960" w:rsidRDefault="00205960" w:rsidP="00205960">
      <w:pPr>
        <w:spacing w:before="5" w:line="240" w:lineRule="exact"/>
        <w:rPr>
          <w:sz w:val="24"/>
          <w:szCs w:val="24"/>
        </w:rPr>
      </w:pPr>
    </w:p>
    <w:p w14:paraId="28B4A174" w14:textId="77777777" w:rsidR="00205960" w:rsidRDefault="00205960" w:rsidP="00205960">
      <w:pPr>
        <w:spacing w:before="29"/>
        <w:ind w:left="94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Yêu cầu chức năng</w:t>
      </w:r>
    </w:p>
    <w:p w14:paraId="34A2A773" w14:textId="77777777" w:rsidR="00205960" w:rsidRDefault="00205960" w:rsidP="00205960">
      <w:pPr>
        <w:spacing w:before="15" w:line="200" w:lineRule="exact"/>
      </w:pPr>
    </w:p>
    <w:tbl>
      <w:tblPr>
        <w:tblW w:w="0" w:type="auto"/>
        <w:tblInd w:w="106" w:type="dxa"/>
        <w:tblLayout w:type="fixed"/>
        <w:tblCellMar>
          <w:left w:w="0" w:type="dxa"/>
          <w:right w:w="0" w:type="dxa"/>
        </w:tblCellMar>
        <w:tblLook w:val="01E0" w:firstRow="1" w:lastRow="1" w:firstColumn="1" w:lastColumn="1" w:noHBand="0" w:noVBand="0"/>
      </w:tblPr>
      <w:tblGrid>
        <w:gridCol w:w="2130"/>
        <w:gridCol w:w="2926"/>
        <w:gridCol w:w="1334"/>
        <w:gridCol w:w="2130"/>
      </w:tblGrid>
      <w:tr w:rsidR="00205960" w14:paraId="5FFA6144" w14:textId="77777777" w:rsidTr="00A36436">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5EFEA51E" w14:textId="77777777" w:rsidR="00205960" w:rsidRDefault="00205960" w:rsidP="00A36436">
            <w:pPr>
              <w:spacing w:line="260" w:lineRule="exact"/>
              <w:ind w:left="697"/>
              <w:rPr>
                <w:sz w:val="24"/>
                <w:szCs w:val="24"/>
              </w:rPr>
            </w:pPr>
            <w:r>
              <w:rPr>
                <w:color w:val="FFFFFF"/>
                <w:sz w:val="24"/>
                <w:szCs w:val="24"/>
              </w:rPr>
              <w:t>Tiêu đề</w:t>
            </w:r>
          </w:p>
        </w:tc>
        <w:tc>
          <w:tcPr>
            <w:tcW w:w="2926" w:type="dxa"/>
            <w:tcBorders>
              <w:top w:val="single" w:sz="5" w:space="0" w:color="000000"/>
              <w:left w:val="single" w:sz="5" w:space="0" w:color="000000"/>
              <w:bottom w:val="single" w:sz="5" w:space="0" w:color="000000"/>
              <w:right w:val="single" w:sz="5" w:space="0" w:color="000000"/>
            </w:tcBorders>
            <w:shd w:val="clear" w:color="auto" w:fill="7E7E7E"/>
          </w:tcPr>
          <w:p w14:paraId="6A114E88" w14:textId="77777777" w:rsidR="00205960" w:rsidRDefault="00205960" w:rsidP="00A36436">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tcBorders>
              <w:top w:val="single" w:sz="5" w:space="0" w:color="000000"/>
              <w:left w:val="single" w:sz="5" w:space="0" w:color="000000"/>
              <w:bottom w:val="single" w:sz="5" w:space="0" w:color="000000"/>
              <w:right w:val="single" w:sz="5" w:space="0" w:color="000000"/>
            </w:tcBorders>
            <w:shd w:val="clear" w:color="auto" w:fill="7E7E7E"/>
          </w:tcPr>
          <w:p w14:paraId="34FEA10E" w14:textId="77777777" w:rsidR="00205960" w:rsidRDefault="00205960" w:rsidP="00A36436">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27757446" w14:textId="77777777" w:rsidR="00205960" w:rsidRDefault="00205960" w:rsidP="00A36436">
            <w:pPr>
              <w:spacing w:line="260" w:lineRule="exact"/>
              <w:ind w:left="682"/>
              <w:rPr>
                <w:sz w:val="24"/>
                <w:szCs w:val="24"/>
              </w:rPr>
            </w:pPr>
            <w:r>
              <w:rPr>
                <w:color w:val="FFFFFF"/>
                <w:sz w:val="24"/>
                <w:szCs w:val="24"/>
              </w:rPr>
              <w:t>Kết quả</w:t>
            </w:r>
          </w:p>
        </w:tc>
      </w:tr>
      <w:tr w:rsidR="00205960" w14:paraId="7A1380F3" w14:textId="77777777" w:rsidTr="00A36436">
        <w:trPr>
          <w:trHeight w:hRule="exact" w:val="1307"/>
        </w:trPr>
        <w:tc>
          <w:tcPr>
            <w:tcW w:w="2130" w:type="dxa"/>
            <w:tcBorders>
              <w:top w:val="single" w:sz="5" w:space="0" w:color="000000"/>
              <w:left w:val="single" w:sz="5" w:space="0" w:color="000000"/>
              <w:bottom w:val="single" w:sz="5" w:space="0" w:color="000000"/>
              <w:right w:val="single" w:sz="5" w:space="0" w:color="000000"/>
            </w:tcBorders>
          </w:tcPr>
          <w:p w14:paraId="2372649E" w14:textId="77777777" w:rsidR="00205960" w:rsidRDefault="00205960" w:rsidP="00A36436">
            <w:pPr>
              <w:spacing w:line="260" w:lineRule="exact"/>
              <w:ind w:left="102"/>
              <w:rPr>
                <w:sz w:val="24"/>
                <w:szCs w:val="24"/>
              </w:rPr>
            </w:pPr>
            <w:r>
              <w:rPr>
                <w:sz w:val="24"/>
                <w:szCs w:val="24"/>
              </w:rPr>
              <w:t>Màn h</w:t>
            </w:r>
            <w:r>
              <w:rPr>
                <w:spacing w:val="1"/>
                <w:sz w:val="24"/>
                <w:szCs w:val="24"/>
              </w:rPr>
              <w:t>ì</w:t>
            </w:r>
            <w:r>
              <w:rPr>
                <w:sz w:val="24"/>
                <w:szCs w:val="24"/>
              </w:rPr>
              <w:t>nh chính</w:t>
            </w:r>
          </w:p>
        </w:tc>
        <w:tc>
          <w:tcPr>
            <w:tcW w:w="2926" w:type="dxa"/>
            <w:tcBorders>
              <w:top w:val="single" w:sz="5" w:space="0" w:color="000000"/>
              <w:left w:val="single" w:sz="5" w:space="0" w:color="000000"/>
              <w:bottom w:val="single" w:sz="5" w:space="0" w:color="000000"/>
              <w:right w:val="single" w:sz="5" w:space="0" w:color="000000"/>
            </w:tcBorders>
          </w:tcPr>
          <w:p w14:paraId="768ABEFD" w14:textId="77777777" w:rsidR="00205960" w:rsidRDefault="00205960" w:rsidP="00A36436">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43CDD597" w14:textId="2F976591" w:rsidR="00205960" w:rsidRDefault="0013354B" w:rsidP="00A36436">
            <w:pPr>
              <w:spacing w:line="260" w:lineRule="exact"/>
              <w:ind w:left="102"/>
              <w:rPr>
                <w:sz w:val="24"/>
                <w:szCs w:val="24"/>
              </w:rPr>
            </w:pPr>
            <w:r>
              <w:rPr>
                <w:sz w:val="24"/>
                <w:szCs w:val="24"/>
              </w:rPr>
              <w:t>2 ImageView</w:t>
            </w:r>
          </w:p>
          <w:p w14:paraId="4A87C810" w14:textId="77777777" w:rsidR="00205960" w:rsidRDefault="00205960" w:rsidP="00A36436">
            <w:pPr>
              <w:ind w:left="102"/>
              <w:rPr>
                <w:sz w:val="24"/>
                <w:szCs w:val="24"/>
              </w:rPr>
            </w:pPr>
          </w:p>
        </w:tc>
        <w:tc>
          <w:tcPr>
            <w:tcW w:w="1334" w:type="dxa"/>
            <w:tcBorders>
              <w:top w:val="single" w:sz="5" w:space="0" w:color="000000"/>
              <w:left w:val="single" w:sz="5" w:space="0" w:color="000000"/>
              <w:bottom w:val="single" w:sz="5" w:space="0" w:color="000000"/>
              <w:right w:val="single" w:sz="5" w:space="0" w:color="000000"/>
            </w:tcBorders>
          </w:tcPr>
          <w:p w14:paraId="5612EF38" w14:textId="77777777" w:rsidR="00205960" w:rsidRDefault="00205960" w:rsidP="00A36436">
            <w:pPr>
              <w:spacing w:line="260" w:lineRule="exact"/>
              <w:ind w:left="102"/>
              <w:rPr>
                <w:sz w:val="24"/>
                <w:szCs w:val="24"/>
              </w:rPr>
            </w:pPr>
            <w:r>
              <w:rPr>
                <w:sz w:val="24"/>
                <w:szCs w:val="24"/>
              </w:rPr>
              <w:t>Thiết kế</w:t>
            </w:r>
          </w:p>
        </w:tc>
        <w:tc>
          <w:tcPr>
            <w:tcW w:w="2130" w:type="dxa"/>
            <w:tcBorders>
              <w:top w:val="single" w:sz="5" w:space="0" w:color="000000"/>
              <w:left w:val="single" w:sz="5" w:space="0" w:color="000000"/>
              <w:bottom w:val="single" w:sz="5" w:space="0" w:color="000000"/>
              <w:right w:val="single" w:sz="5" w:space="0" w:color="000000"/>
            </w:tcBorders>
          </w:tcPr>
          <w:p w14:paraId="2F701647" w14:textId="77777777" w:rsidR="00205960" w:rsidRDefault="00205960" w:rsidP="00A36436">
            <w:pPr>
              <w:spacing w:line="260" w:lineRule="exact"/>
              <w:ind w:left="102"/>
              <w:rPr>
                <w:sz w:val="24"/>
                <w:szCs w:val="24"/>
              </w:rPr>
            </w:pPr>
            <w:r>
              <w:rPr>
                <w:sz w:val="24"/>
                <w:szCs w:val="24"/>
              </w:rPr>
              <w:t>Hoàn thành</w:t>
            </w:r>
          </w:p>
        </w:tc>
      </w:tr>
      <w:tr w:rsidR="0013354B" w14:paraId="5D348409" w14:textId="77777777" w:rsidTr="00A36436">
        <w:trPr>
          <w:trHeight w:hRule="exact" w:val="982"/>
        </w:trPr>
        <w:tc>
          <w:tcPr>
            <w:tcW w:w="2130" w:type="dxa"/>
            <w:tcBorders>
              <w:top w:val="single" w:sz="5" w:space="0" w:color="000000"/>
              <w:left w:val="single" w:sz="5" w:space="0" w:color="000000"/>
              <w:bottom w:val="single" w:sz="5" w:space="0" w:color="000000"/>
              <w:right w:val="single" w:sz="5" w:space="0" w:color="000000"/>
            </w:tcBorders>
          </w:tcPr>
          <w:p w14:paraId="1DA91AFB" w14:textId="522FDB6E" w:rsidR="0013354B" w:rsidRDefault="0013354B" w:rsidP="00A36436">
            <w:pPr>
              <w:spacing w:line="260" w:lineRule="exact"/>
              <w:ind w:left="102"/>
              <w:rPr>
                <w:sz w:val="24"/>
                <w:szCs w:val="24"/>
              </w:rPr>
            </w:pPr>
            <w:r>
              <w:rPr>
                <w:sz w:val="24"/>
                <w:szCs w:val="24"/>
              </w:rPr>
              <w:t>ImageView “ Quản Lý”</w:t>
            </w:r>
          </w:p>
        </w:tc>
        <w:tc>
          <w:tcPr>
            <w:tcW w:w="2926" w:type="dxa"/>
            <w:tcBorders>
              <w:top w:val="single" w:sz="5" w:space="0" w:color="000000"/>
              <w:left w:val="single" w:sz="5" w:space="0" w:color="000000"/>
              <w:bottom w:val="single" w:sz="5" w:space="0" w:color="000000"/>
              <w:right w:val="single" w:sz="5" w:space="0" w:color="000000"/>
            </w:tcBorders>
          </w:tcPr>
          <w:p w14:paraId="7B7CE160" w14:textId="716DD1EB" w:rsidR="0013354B" w:rsidRDefault="0013354B" w:rsidP="00A36436">
            <w:pPr>
              <w:spacing w:line="260" w:lineRule="exact"/>
              <w:ind w:left="102"/>
              <w:rPr>
                <w:sz w:val="24"/>
                <w:szCs w:val="24"/>
              </w:rPr>
            </w:pPr>
            <w:r>
              <w:rPr>
                <w:sz w:val="24"/>
                <w:szCs w:val="24"/>
              </w:rPr>
              <w:t>Nhấp vào hình sẽ chuyển sang giao diện khác</w:t>
            </w:r>
          </w:p>
        </w:tc>
        <w:tc>
          <w:tcPr>
            <w:tcW w:w="1334" w:type="dxa"/>
            <w:tcBorders>
              <w:top w:val="single" w:sz="5" w:space="0" w:color="000000"/>
              <w:left w:val="single" w:sz="5" w:space="0" w:color="000000"/>
              <w:bottom w:val="single" w:sz="5" w:space="0" w:color="000000"/>
              <w:right w:val="single" w:sz="5" w:space="0" w:color="000000"/>
            </w:tcBorders>
          </w:tcPr>
          <w:p w14:paraId="00DF2A0C" w14:textId="0ABC1531" w:rsidR="0013354B" w:rsidRDefault="0013354B" w:rsidP="00A36436">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0C5CBFBE" w14:textId="032FAF3C" w:rsidR="0013354B" w:rsidRDefault="0013354B" w:rsidP="00A36436">
            <w:pPr>
              <w:spacing w:line="260" w:lineRule="exact"/>
              <w:ind w:left="102"/>
              <w:rPr>
                <w:sz w:val="24"/>
                <w:szCs w:val="24"/>
              </w:rPr>
            </w:pPr>
            <w:r>
              <w:rPr>
                <w:sz w:val="24"/>
                <w:szCs w:val="24"/>
              </w:rPr>
              <w:t>Chuyển sang gd quản lý tour</w:t>
            </w:r>
          </w:p>
        </w:tc>
      </w:tr>
      <w:tr w:rsidR="00205960" w14:paraId="71F5408A" w14:textId="77777777" w:rsidTr="00A36436">
        <w:trPr>
          <w:trHeight w:hRule="exact" w:val="982"/>
        </w:trPr>
        <w:tc>
          <w:tcPr>
            <w:tcW w:w="2130" w:type="dxa"/>
            <w:tcBorders>
              <w:top w:val="single" w:sz="5" w:space="0" w:color="000000"/>
              <w:left w:val="single" w:sz="5" w:space="0" w:color="000000"/>
              <w:bottom w:val="single" w:sz="5" w:space="0" w:color="000000"/>
              <w:right w:val="single" w:sz="5" w:space="0" w:color="000000"/>
            </w:tcBorders>
          </w:tcPr>
          <w:p w14:paraId="5946DE57" w14:textId="35D4B438" w:rsidR="00205960" w:rsidRDefault="0013354B" w:rsidP="00A36436">
            <w:pPr>
              <w:spacing w:line="260" w:lineRule="exact"/>
              <w:ind w:left="102"/>
              <w:rPr>
                <w:sz w:val="24"/>
                <w:szCs w:val="24"/>
              </w:rPr>
            </w:pPr>
            <w:r>
              <w:rPr>
                <w:sz w:val="24"/>
                <w:szCs w:val="24"/>
              </w:rPr>
              <w:t>ImageView” Khách Hàng”</w:t>
            </w:r>
          </w:p>
        </w:tc>
        <w:tc>
          <w:tcPr>
            <w:tcW w:w="2926" w:type="dxa"/>
            <w:tcBorders>
              <w:top w:val="single" w:sz="5" w:space="0" w:color="000000"/>
              <w:left w:val="single" w:sz="5" w:space="0" w:color="000000"/>
              <w:bottom w:val="single" w:sz="5" w:space="0" w:color="000000"/>
              <w:right w:val="single" w:sz="5" w:space="0" w:color="000000"/>
            </w:tcBorders>
          </w:tcPr>
          <w:p w14:paraId="0ECC9762" w14:textId="7B5B0FD4" w:rsidR="00205960" w:rsidRDefault="0013354B" w:rsidP="00A36436">
            <w:pPr>
              <w:spacing w:line="260" w:lineRule="exact"/>
              <w:ind w:left="102"/>
              <w:rPr>
                <w:sz w:val="24"/>
                <w:szCs w:val="24"/>
              </w:rPr>
            </w:pPr>
            <w:r>
              <w:rPr>
                <w:sz w:val="24"/>
                <w:szCs w:val="24"/>
              </w:rPr>
              <w:t>Nhấp vào hình sẽ chuyển sang giao diện khác</w:t>
            </w:r>
          </w:p>
        </w:tc>
        <w:tc>
          <w:tcPr>
            <w:tcW w:w="1334" w:type="dxa"/>
            <w:tcBorders>
              <w:top w:val="single" w:sz="5" w:space="0" w:color="000000"/>
              <w:left w:val="single" w:sz="5" w:space="0" w:color="000000"/>
              <w:bottom w:val="single" w:sz="5" w:space="0" w:color="000000"/>
              <w:right w:val="single" w:sz="5" w:space="0" w:color="000000"/>
            </w:tcBorders>
          </w:tcPr>
          <w:p w14:paraId="59D85408" w14:textId="77777777" w:rsidR="00205960" w:rsidRDefault="00205960" w:rsidP="00A36436">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5B1C910B" w14:textId="4CAC10D5" w:rsidR="00205960" w:rsidRDefault="00205960" w:rsidP="00A36436">
            <w:pPr>
              <w:spacing w:line="260" w:lineRule="exact"/>
              <w:ind w:left="102"/>
              <w:rPr>
                <w:sz w:val="24"/>
                <w:szCs w:val="24"/>
              </w:rPr>
            </w:pPr>
            <w:r>
              <w:rPr>
                <w:sz w:val="24"/>
                <w:szCs w:val="24"/>
              </w:rPr>
              <w:t xml:space="preserve">Chuyển sang gd </w:t>
            </w:r>
            <w:r w:rsidR="0013354B">
              <w:rPr>
                <w:sz w:val="24"/>
                <w:szCs w:val="24"/>
              </w:rPr>
              <w:t>đặt tour dành cho KH</w:t>
            </w:r>
          </w:p>
        </w:tc>
      </w:tr>
    </w:tbl>
    <w:p w14:paraId="0435F01B" w14:textId="77777777" w:rsidR="00205960" w:rsidRDefault="00205960">
      <w:pPr>
        <w:ind w:left="520"/>
        <w:rPr>
          <w:sz w:val="24"/>
          <w:szCs w:val="24"/>
        </w:rPr>
        <w:sectPr w:rsidR="00205960">
          <w:pgSz w:w="12240" w:h="15840"/>
          <w:pgMar w:top="980" w:right="1320" w:bottom="280" w:left="1340" w:header="764" w:footer="943" w:gutter="0"/>
          <w:cols w:space="720"/>
        </w:sectPr>
      </w:pPr>
    </w:p>
    <w:p w14:paraId="5A433C2B" w14:textId="77777777" w:rsidR="00CC660F" w:rsidRDefault="00CC660F">
      <w:pPr>
        <w:spacing w:before="5" w:line="240" w:lineRule="exact"/>
        <w:rPr>
          <w:sz w:val="24"/>
          <w:szCs w:val="24"/>
        </w:rPr>
      </w:pPr>
    </w:p>
    <w:p w14:paraId="60682F83" w14:textId="3CF0594E" w:rsidR="00CC660F" w:rsidRDefault="0003083F" w:rsidP="005149EF">
      <w:pPr>
        <w:spacing w:before="29"/>
        <w:ind w:left="100"/>
        <w:rPr>
          <w:sz w:val="24"/>
          <w:szCs w:val="24"/>
        </w:rPr>
      </w:pPr>
      <w:r>
        <w:rPr>
          <w:b/>
          <w:sz w:val="24"/>
          <w:szCs w:val="24"/>
        </w:rPr>
        <w:t>b</w:t>
      </w:r>
      <w:r w:rsidR="00A52EE7">
        <w:rPr>
          <w:b/>
          <w:sz w:val="24"/>
          <w:szCs w:val="24"/>
        </w:rPr>
        <w:t>. C</w:t>
      </w:r>
      <w:r w:rsidR="00A52EE7">
        <w:rPr>
          <w:b/>
          <w:spacing w:val="-1"/>
          <w:sz w:val="24"/>
          <w:szCs w:val="24"/>
        </w:rPr>
        <w:t>h</w:t>
      </w:r>
      <w:r w:rsidR="00A52EE7">
        <w:rPr>
          <w:b/>
          <w:sz w:val="24"/>
          <w:szCs w:val="24"/>
        </w:rPr>
        <w:t>ức n</w:t>
      </w:r>
      <w:r w:rsidR="00A52EE7">
        <w:rPr>
          <w:b/>
          <w:spacing w:val="1"/>
          <w:sz w:val="24"/>
          <w:szCs w:val="24"/>
        </w:rPr>
        <w:t>ă</w:t>
      </w:r>
      <w:r w:rsidR="00A52EE7">
        <w:rPr>
          <w:b/>
          <w:sz w:val="24"/>
          <w:szCs w:val="24"/>
        </w:rPr>
        <w:t>ng #</w:t>
      </w:r>
      <w:r>
        <w:rPr>
          <w:b/>
          <w:sz w:val="24"/>
          <w:szCs w:val="24"/>
        </w:rPr>
        <w:t>2</w:t>
      </w:r>
      <w:r w:rsidR="00A52EE7">
        <w:rPr>
          <w:b/>
          <w:sz w:val="24"/>
          <w:szCs w:val="24"/>
        </w:rPr>
        <w:t>: Màn hình giao d</w:t>
      </w:r>
      <w:r w:rsidR="00A52EE7">
        <w:rPr>
          <w:b/>
          <w:spacing w:val="1"/>
          <w:sz w:val="24"/>
          <w:szCs w:val="24"/>
        </w:rPr>
        <w:t>i</w:t>
      </w:r>
      <w:r w:rsidR="00DB1C17">
        <w:rPr>
          <w:b/>
          <w:sz w:val="24"/>
          <w:szCs w:val="24"/>
        </w:rPr>
        <w:t xml:space="preserve">ện chính </w:t>
      </w:r>
      <w:r w:rsidR="00A52EE7">
        <w:rPr>
          <w:b/>
          <w:sz w:val="24"/>
          <w:szCs w:val="24"/>
        </w:rPr>
        <w:t>(</w:t>
      </w:r>
      <w:r w:rsidR="00381D4F" w:rsidRPr="00F05B3A">
        <w:rPr>
          <w:color w:val="000000" w:themeColor="text1"/>
          <w:w w:val="150"/>
        </w:rPr>
        <w:t>N</w:t>
      </w:r>
      <w:r w:rsidR="00381D4F">
        <w:rPr>
          <w:color w:val="000000" w:themeColor="text1"/>
          <w:w w:val="150"/>
        </w:rPr>
        <w:t>guyễn Thế Kiệt</w:t>
      </w:r>
      <w:r w:rsidR="005149EF">
        <w:rPr>
          <w:b/>
          <w:sz w:val="24"/>
          <w:szCs w:val="24"/>
        </w:rPr>
        <w:t>)</w:t>
      </w:r>
    </w:p>
    <w:p w14:paraId="7635DD6C" w14:textId="7CF20646" w:rsidR="00CC660F" w:rsidRPr="00F71A1B" w:rsidRDefault="00A52EE7" w:rsidP="00F71A1B">
      <w:pPr>
        <w:ind w:left="82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G</w:t>
      </w:r>
      <w:r>
        <w:rPr>
          <w:b/>
          <w:spacing w:val="1"/>
          <w:sz w:val="24"/>
          <w:szCs w:val="24"/>
        </w:rPr>
        <w:t>i</w:t>
      </w:r>
      <w:r>
        <w:rPr>
          <w:b/>
          <w:sz w:val="24"/>
          <w:szCs w:val="24"/>
        </w:rPr>
        <w:t xml:space="preserve">ao diện </w:t>
      </w:r>
      <w:r w:rsidR="00DB1C17">
        <w:rPr>
          <w:b/>
          <w:spacing w:val="-2"/>
          <w:w w:val="93"/>
          <w:sz w:val="24"/>
          <w:szCs w:val="24"/>
        </w:rPr>
        <w:t>Chính</w:t>
      </w:r>
      <w:r w:rsidR="00F71A1B">
        <w:rPr>
          <w:b/>
          <w:spacing w:val="-2"/>
          <w:w w:val="93"/>
          <w:sz w:val="24"/>
          <w:szCs w:val="24"/>
        </w:rPr>
        <w:br/>
      </w:r>
      <w:r w:rsidR="00F71A1B">
        <w:rPr>
          <w:b/>
          <w:spacing w:val="-2"/>
          <w:w w:val="93"/>
          <w:sz w:val="24"/>
          <w:szCs w:val="24"/>
        </w:rPr>
        <w:br/>
      </w:r>
    </w:p>
    <w:p w14:paraId="0B7C71FF" w14:textId="01342528" w:rsidR="00CC660F" w:rsidRDefault="0013354B" w:rsidP="00F71A1B">
      <w:pPr>
        <w:jc w:val="center"/>
      </w:pPr>
      <w:r>
        <w:rPr>
          <w:noProof/>
        </w:rPr>
        <w:drawing>
          <wp:inline distT="0" distB="0" distL="0" distR="0" wp14:anchorId="4882312B" wp14:editId="45A51CF5">
            <wp:extent cx="3143250" cy="470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250" cy="4705350"/>
                    </a:xfrm>
                    <a:prstGeom prst="rect">
                      <a:avLst/>
                    </a:prstGeom>
                  </pic:spPr>
                </pic:pic>
              </a:graphicData>
            </a:graphic>
          </wp:inline>
        </w:drawing>
      </w:r>
    </w:p>
    <w:p w14:paraId="402DFD8E" w14:textId="77777777" w:rsidR="00CC660F" w:rsidRDefault="00CC660F">
      <w:pPr>
        <w:spacing w:before="14" w:line="240" w:lineRule="exact"/>
        <w:rPr>
          <w:sz w:val="24"/>
          <w:szCs w:val="24"/>
        </w:rPr>
      </w:pPr>
    </w:p>
    <w:p w14:paraId="3F651A16" w14:textId="49032A32" w:rsidR="00CC660F" w:rsidRDefault="00A52EE7">
      <w:pPr>
        <w:ind w:left="4272" w:right="3432"/>
        <w:jc w:val="center"/>
        <w:rPr>
          <w:sz w:val="18"/>
          <w:szCs w:val="18"/>
        </w:rPr>
        <w:sectPr w:rsidR="00CC660F">
          <w:pgSz w:w="12240" w:h="15840"/>
          <w:pgMar w:top="980" w:right="1340" w:bottom="280" w:left="1340" w:header="764" w:footer="943" w:gutter="0"/>
          <w:cols w:space="720"/>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sidR="0013354B">
        <w:rPr>
          <w:b/>
          <w:color w:val="4F81BC"/>
          <w:sz w:val="18"/>
          <w:szCs w:val="18"/>
        </w:rPr>
        <w:t>2</w:t>
      </w:r>
      <w:r>
        <w:rPr>
          <w:b/>
          <w:color w:val="4F81BC"/>
          <w:sz w:val="18"/>
          <w:szCs w:val="18"/>
        </w:rPr>
        <w:t xml:space="preserve"> Màn hì</w:t>
      </w:r>
      <w:r>
        <w:rPr>
          <w:b/>
          <w:color w:val="4F81BC"/>
          <w:spacing w:val="-2"/>
          <w:sz w:val="18"/>
          <w:szCs w:val="18"/>
        </w:rPr>
        <w:t>n</w:t>
      </w:r>
      <w:r>
        <w:rPr>
          <w:b/>
          <w:color w:val="4F81BC"/>
          <w:sz w:val="18"/>
          <w:szCs w:val="18"/>
        </w:rPr>
        <w:t xml:space="preserve">h </w:t>
      </w:r>
      <w:r w:rsidR="00A36436">
        <w:rPr>
          <w:b/>
          <w:color w:val="4F81BC"/>
          <w:sz w:val="18"/>
          <w:szCs w:val="18"/>
        </w:rPr>
        <w:t>menu</w:t>
      </w:r>
      <w:r w:rsidR="005149EF">
        <w:rPr>
          <w:b/>
          <w:color w:val="4F81BC"/>
          <w:sz w:val="18"/>
          <w:szCs w:val="18"/>
        </w:rPr>
        <w:t xml:space="preserve"> </w:t>
      </w:r>
      <w:r w:rsidR="00DB1C17">
        <w:rPr>
          <w:b/>
          <w:color w:val="4F81BC"/>
          <w:sz w:val="18"/>
          <w:szCs w:val="18"/>
        </w:rPr>
        <w:t>chính</w:t>
      </w:r>
    </w:p>
    <w:p w14:paraId="24A68E3E" w14:textId="77777777" w:rsidR="00CC660F" w:rsidRDefault="00CC660F">
      <w:pPr>
        <w:spacing w:before="13" w:line="260" w:lineRule="exact"/>
        <w:rPr>
          <w:sz w:val="26"/>
          <w:szCs w:val="26"/>
        </w:rPr>
      </w:pPr>
    </w:p>
    <w:p w14:paraId="24ABA89B" w14:textId="77777777" w:rsidR="00CC660F" w:rsidRDefault="00CC660F">
      <w:pPr>
        <w:ind w:left="2260"/>
      </w:pPr>
    </w:p>
    <w:p w14:paraId="6870121B" w14:textId="77777777" w:rsidR="00CC660F" w:rsidRDefault="00CC660F">
      <w:pPr>
        <w:spacing w:before="3" w:line="160" w:lineRule="exact"/>
        <w:rPr>
          <w:sz w:val="16"/>
          <w:szCs w:val="16"/>
        </w:rPr>
      </w:pPr>
    </w:p>
    <w:p w14:paraId="2E7380CF" w14:textId="77777777" w:rsidR="00CC660F" w:rsidRDefault="00CC660F">
      <w:pPr>
        <w:spacing w:before="5" w:line="240" w:lineRule="exact"/>
        <w:rPr>
          <w:sz w:val="24"/>
          <w:szCs w:val="24"/>
        </w:rPr>
      </w:pPr>
    </w:p>
    <w:p w14:paraId="2021475D" w14:textId="77777777" w:rsidR="00CC660F" w:rsidRDefault="00A52EE7">
      <w:pPr>
        <w:spacing w:before="29"/>
        <w:ind w:left="94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Yêu cầu chức năng</w:t>
      </w:r>
    </w:p>
    <w:p w14:paraId="37BB7D2C" w14:textId="77777777" w:rsidR="00CC660F" w:rsidRDefault="00CC660F">
      <w:pPr>
        <w:spacing w:before="15" w:line="200" w:lineRule="exact"/>
      </w:pPr>
    </w:p>
    <w:tbl>
      <w:tblPr>
        <w:tblW w:w="0" w:type="auto"/>
        <w:tblInd w:w="106" w:type="dxa"/>
        <w:tblLayout w:type="fixed"/>
        <w:tblCellMar>
          <w:left w:w="0" w:type="dxa"/>
          <w:right w:w="0" w:type="dxa"/>
        </w:tblCellMar>
        <w:tblLook w:val="01E0" w:firstRow="1" w:lastRow="1" w:firstColumn="1" w:lastColumn="1" w:noHBand="0" w:noVBand="0"/>
      </w:tblPr>
      <w:tblGrid>
        <w:gridCol w:w="2130"/>
        <w:gridCol w:w="2926"/>
        <w:gridCol w:w="1334"/>
        <w:gridCol w:w="2130"/>
      </w:tblGrid>
      <w:tr w:rsidR="00CC660F" w14:paraId="56E23F90" w14:textId="77777777">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2EBDD847" w14:textId="77777777" w:rsidR="00CC660F" w:rsidRDefault="00A52EE7">
            <w:pPr>
              <w:spacing w:line="260" w:lineRule="exact"/>
              <w:ind w:left="697"/>
              <w:rPr>
                <w:sz w:val="24"/>
                <w:szCs w:val="24"/>
              </w:rPr>
            </w:pPr>
            <w:r>
              <w:rPr>
                <w:color w:val="FFFFFF"/>
                <w:sz w:val="24"/>
                <w:szCs w:val="24"/>
              </w:rPr>
              <w:t>Tiêu đề</w:t>
            </w:r>
          </w:p>
        </w:tc>
        <w:tc>
          <w:tcPr>
            <w:tcW w:w="2926" w:type="dxa"/>
            <w:tcBorders>
              <w:top w:val="single" w:sz="5" w:space="0" w:color="000000"/>
              <w:left w:val="single" w:sz="5" w:space="0" w:color="000000"/>
              <w:bottom w:val="single" w:sz="5" w:space="0" w:color="000000"/>
              <w:right w:val="single" w:sz="5" w:space="0" w:color="000000"/>
            </w:tcBorders>
            <w:shd w:val="clear" w:color="auto" w:fill="7E7E7E"/>
          </w:tcPr>
          <w:p w14:paraId="441EE6B9" w14:textId="77777777" w:rsidR="00CC660F" w:rsidRDefault="00A52EE7">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tcBorders>
              <w:top w:val="single" w:sz="5" w:space="0" w:color="000000"/>
              <w:left w:val="single" w:sz="5" w:space="0" w:color="000000"/>
              <w:bottom w:val="single" w:sz="5" w:space="0" w:color="000000"/>
              <w:right w:val="single" w:sz="5" w:space="0" w:color="000000"/>
            </w:tcBorders>
            <w:shd w:val="clear" w:color="auto" w:fill="7E7E7E"/>
          </w:tcPr>
          <w:p w14:paraId="70861342" w14:textId="77777777" w:rsidR="00CC660F" w:rsidRDefault="00A52EE7">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629DB2D3" w14:textId="77777777" w:rsidR="00CC660F" w:rsidRDefault="00A52EE7">
            <w:pPr>
              <w:spacing w:line="260" w:lineRule="exact"/>
              <w:ind w:left="682"/>
              <w:rPr>
                <w:sz w:val="24"/>
                <w:szCs w:val="24"/>
              </w:rPr>
            </w:pPr>
            <w:r>
              <w:rPr>
                <w:color w:val="FFFFFF"/>
                <w:sz w:val="24"/>
                <w:szCs w:val="24"/>
              </w:rPr>
              <w:t>Kết quả</w:t>
            </w:r>
          </w:p>
        </w:tc>
      </w:tr>
      <w:tr w:rsidR="00CC660F" w14:paraId="6883E301" w14:textId="77777777">
        <w:trPr>
          <w:trHeight w:hRule="exact" w:val="1307"/>
        </w:trPr>
        <w:tc>
          <w:tcPr>
            <w:tcW w:w="2130" w:type="dxa"/>
            <w:tcBorders>
              <w:top w:val="single" w:sz="5" w:space="0" w:color="000000"/>
              <w:left w:val="single" w:sz="5" w:space="0" w:color="000000"/>
              <w:bottom w:val="single" w:sz="5" w:space="0" w:color="000000"/>
              <w:right w:val="single" w:sz="5" w:space="0" w:color="000000"/>
            </w:tcBorders>
          </w:tcPr>
          <w:p w14:paraId="40AD5B44" w14:textId="77777777" w:rsidR="00CC660F" w:rsidRDefault="00A52EE7" w:rsidP="005149EF">
            <w:pPr>
              <w:spacing w:line="260" w:lineRule="exact"/>
              <w:ind w:left="102"/>
              <w:rPr>
                <w:sz w:val="24"/>
                <w:szCs w:val="24"/>
              </w:rPr>
            </w:pPr>
            <w:r>
              <w:rPr>
                <w:sz w:val="24"/>
                <w:szCs w:val="24"/>
              </w:rPr>
              <w:t>Màn h</w:t>
            </w:r>
            <w:r>
              <w:rPr>
                <w:spacing w:val="1"/>
                <w:sz w:val="24"/>
                <w:szCs w:val="24"/>
              </w:rPr>
              <w:t>ì</w:t>
            </w:r>
            <w:r>
              <w:rPr>
                <w:sz w:val="24"/>
                <w:szCs w:val="24"/>
              </w:rPr>
              <w:t xml:space="preserve">nh </w:t>
            </w:r>
            <w:r w:rsidR="005149EF">
              <w:rPr>
                <w:sz w:val="24"/>
                <w:szCs w:val="24"/>
              </w:rPr>
              <w:t>chính</w:t>
            </w:r>
          </w:p>
        </w:tc>
        <w:tc>
          <w:tcPr>
            <w:tcW w:w="2926" w:type="dxa"/>
            <w:tcBorders>
              <w:top w:val="single" w:sz="5" w:space="0" w:color="000000"/>
              <w:left w:val="single" w:sz="5" w:space="0" w:color="000000"/>
              <w:bottom w:val="single" w:sz="5" w:space="0" w:color="000000"/>
              <w:right w:val="single" w:sz="5" w:space="0" w:color="000000"/>
            </w:tcBorders>
          </w:tcPr>
          <w:p w14:paraId="55932561" w14:textId="77777777" w:rsidR="00CC660F" w:rsidRDefault="00A52EE7">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090DE6BD" w14:textId="781B51B8" w:rsidR="00205960" w:rsidRDefault="00DB1C17" w:rsidP="00205960">
            <w:pPr>
              <w:spacing w:line="260" w:lineRule="exact"/>
              <w:ind w:left="102"/>
              <w:rPr>
                <w:sz w:val="24"/>
                <w:szCs w:val="24"/>
              </w:rPr>
            </w:pPr>
            <w:r>
              <w:rPr>
                <w:sz w:val="24"/>
                <w:szCs w:val="24"/>
              </w:rPr>
              <w:t xml:space="preserve">- </w:t>
            </w:r>
            <w:r w:rsidR="0013354B">
              <w:rPr>
                <w:sz w:val="24"/>
                <w:szCs w:val="24"/>
              </w:rPr>
              <w:t>5</w:t>
            </w:r>
            <w:r w:rsidR="00205960">
              <w:rPr>
                <w:sz w:val="24"/>
                <w:szCs w:val="24"/>
              </w:rPr>
              <w:t xml:space="preserve"> chức năng</w:t>
            </w:r>
          </w:p>
          <w:p w14:paraId="08ABD35B" w14:textId="67011CDE" w:rsidR="005149EF" w:rsidRDefault="005149EF" w:rsidP="005149EF">
            <w:pPr>
              <w:ind w:left="102"/>
              <w:rPr>
                <w:sz w:val="24"/>
                <w:szCs w:val="24"/>
              </w:rPr>
            </w:pPr>
          </w:p>
        </w:tc>
        <w:tc>
          <w:tcPr>
            <w:tcW w:w="1334" w:type="dxa"/>
            <w:tcBorders>
              <w:top w:val="single" w:sz="5" w:space="0" w:color="000000"/>
              <w:left w:val="single" w:sz="5" w:space="0" w:color="000000"/>
              <w:bottom w:val="single" w:sz="5" w:space="0" w:color="000000"/>
              <w:right w:val="single" w:sz="5" w:space="0" w:color="000000"/>
            </w:tcBorders>
          </w:tcPr>
          <w:p w14:paraId="42D802A1" w14:textId="77777777" w:rsidR="00CC660F" w:rsidRDefault="00A52EE7">
            <w:pPr>
              <w:spacing w:line="260" w:lineRule="exact"/>
              <w:ind w:left="102"/>
              <w:rPr>
                <w:sz w:val="24"/>
                <w:szCs w:val="24"/>
              </w:rPr>
            </w:pPr>
            <w:r>
              <w:rPr>
                <w:sz w:val="24"/>
                <w:szCs w:val="24"/>
              </w:rPr>
              <w:t>Thiết kế</w:t>
            </w:r>
          </w:p>
        </w:tc>
        <w:tc>
          <w:tcPr>
            <w:tcW w:w="2130" w:type="dxa"/>
            <w:tcBorders>
              <w:top w:val="single" w:sz="5" w:space="0" w:color="000000"/>
              <w:left w:val="single" w:sz="5" w:space="0" w:color="000000"/>
              <w:bottom w:val="single" w:sz="5" w:space="0" w:color="000000"/>
              <w:right w:val="single" w:sz="5" w:space="0" w:color="000000"/>
            </w:tcBorders>
          </w:tcPr>
          <w:p w14:paraId="73E9B9A5" w14:textId="77777777" w:rsidR="00CC660F" w:rsidRDefault="00A52EE7">
            <w:pPr>
              <w:spacing w:line="260" w:lineRule="exact"/>
              <w:ind w:left="102"/>
              <w:rPr>
                <w:sz w:val="24"/>
                <w:szCs w:val="24"/>
              </w:rPr>
            </w:pPr>
            <w:r>
              <w:rPr>
                <w:sz w:val="24"/>
                <w:szCs w:val="24"/>
              </w:rPr>
              <w:t>Hoàn thành</w:t>
            </w:r>
          </w:p>
        </w:tc>
      </w:tr>
      <w:tr w:rsidR="00205960" w14:paraId="401AA2A9" w14:textId="77777777">
        <w:trPr>
          <w:trHeight w:hRule="exact" w:val="982"/>
        </w:trPr>
        <w:tc>
          <w:tcPr>
            <w:tcW w:w="2130" w:type="dxa"/>
            <w:tcBorders>
              <w:top w:val="single" w:sz="5" w:space="0" w:color="000000"/>
              <w:left w:val="single" w:sz="5" w:space="0" w:color="000000"/>
              <w:bottom w:val="single" w:sz="5" w:space="0" w:color="000000"/>
              <w:right w:val="single" w:sz="5" w:space="0" w:color="000000"/>
            </w:tcBorders>
          </w:tcPr>
          <w:p w14:paraId="06687C17" w14:textId="2E8FE8BB" w:rsidR="00205960" w:rsidRDefault="00205960" w:rsidP="005149EF">
            <w:pPr>
              <w:spacing w:line="260" w:lineRule="exact"/>
              <w:ind w:left="102"/>
              <w:rPr>
                <w:sz w:val="24"/>
                <w:szCs w:val="24"/>
              </w:rPr>
            </w:pPr>
            <w:r>
              <w:rPr>
                <w:sz w:val="24"/>
                <w:szCs w:val="24"/>
              </w:rPr>
              <w:t>Button” Nhân Viên”</w:t>
            </w:r>
          </w:p>
        </w:tc>
        <w:tc>
          <w:tcPr>
            <w:tcW w:w="2926" w:type="dxa"/>
            <w:tcBorders>
              <w:top w:val="single" w:sz="5" w:space="0" w:color="000000"/>
              <w:left w:val="single" w:sz="5" w:space="0" w:color="000000"/>
              <w:bottom w:val="single" w:sz="5" w:space="0" w:color="000000"/>
              <w:right w:val="single" w:sz="5" w:space="0" w:color="000000"/>
            </w:tcBorders>
          </w:tcPr>
          <w:p w14:paraId="5BC08DE0" w14:textId="4BBC64B9" w:rsidR="00205960" w:rsidRDefault="0013354B">
            <w:pPr>
              <w:spacing w:line="260" w:lineRule="exact"/>
              <w:ind w:left="102"/>
              <w:rPr>
                <w:sz w:val="24"/>
                <w:szCs w:val="24"/>
              </w:rPr>
            </w:pPr>
            <w:r>
              <w:rPr>
                <w:sz w:val="24"/>
                <w:szCs w:val="24"/>
              </w:rPr>
              <w:t>-Xem thông tin nhân viên</w:t>
            </w:r>
          </w:p>
          <w:p w14:paraId="3F94D501" w14:textId="1570F37D" w:rsidR="0013354B" w:rsidRDefault="0013354B" w:rsidP="0013354B">
            <w:pPr>
              <w:pStyle w:val="ListParagraph"/>
              <w:spacing w:line="260" w:lineRule="exact"/>
              <w:ind w:left="1080"/>
              <w:rPr>
                <w:sz w:val="24"/>
                <w:szCs w:val="24"/>
              </w:rPr>
            </w:pPr>
            <w:r>
              <w:rPr>
                <w:sz w:val="24"/>
                <w:szCs w:val="24"/>
              </w:rPr>
              <w:t>-Thêm xóa sửa clear nhân viên</w:t>
            </w:r>
          </w:p>
          <w:p w14:paraId="716D2252" w14:textId="256F72D3" w:rsidR="0013354B" w:rsidRPr="0013354B" w:rsidRDefault="0013354B" w:rsidP="0013354B">
            <w:pPr>
              <w:pStyle w:val="ListParagraph"/>
              <w:spacing w:line="260" w:lineRule="exact"/>
              <w:ind w:left="1080"/>
              <w:rPr>
                <w:sz w:val="24"/>
                <w:szCs w:val="24"/>
              </w:rPr>
            </w:pPr>
          </w:p>
        </w:tc>
        <w:tc>
          <w:tcPr>
            <w:tcW w:w="1334" w:type="dxa"/>
            <w:tcBorders>
              <w:top w:val="single" w:sz="5" w:space="0" w:color="000000"/>
              <w:left w:val="single" w:sz="5" w:space="0" w:color="000000"/>
              <w:bottom w:val="single" w:sz="5" w:space="0" w:color="000000"/>
              <w:right w:val="single" w:sz="5" w:space="0" w:color="000000"/>
            </w:tcBorders>
          </w:tcPr>
          <w:p w14:paraId="02CA84D3" w14:textId="2A486F9C" w:rsidR="00205960" w:rsidRDefault="00205960">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2E564ED2" w14:textId="6B3481D6" w:rsidR="00205960" w:rsidRDefault="00205960">
            <w:pPr>
              <w:spacing w:line="260" w:lineRule="exact"/>
              <w:ind w:left="102"/>
              <w:rPr>
                <w:sz w:val="24"/>
                <w:szCs w:val="24"/>
              </w:rPr>
            </w:pPr>
            <w:r>
              <w:rPr>
                <w:sz w:val="24"/>
                <w:szCs w:val="24"/>
              </w:rPr>
              <w:t>Chuyển sang gd Xem List Nhân viên</w:t>
            </w:r>
          </w:p>
        </w:tc>
      </w:tr>
      <w:tr w:rsidR="00CC660F" w14:paraId="1E38890E" w14:textId="77777777">
        <w:trPr>
          <w:trHeight w:hRule="exact" w:val="982"/>
        </w:trPr>
        <w:tc>
          <w:tcPr>
            <w:tcW w:w="2130" w:type="dxa"/>
            <w:tcBorders>
              <w:top w:val="single" w:sz="5" w:space="0" w:color="000000"/>
              <w:left w:val="single" w:sz="5" w:space="0" w:color="000000"/>
              <w:bottom w:val="single" w:sz="5" w:space="0" w:color="000000"/>
              <w:right w:val="single" w:sz="5" w:space="0" w:color="000000"/>
            </w:tcBorders>
          </w:tcPr>
          <w:p w14:paraId="26A88524" w14:textId="78D962CE" w:rsidR="00CC660F" w:rsidRDefault="00A52EE7" w:rsidP="005149EF">
            <w:pPr>
              <w:spacing w:line="260" w:lineRule="exact"/>
              <w:ind w:left="102"/>
              <w:rPr>
                <w:sz w:val="24"/>
                <w:szCs w:val="24"/>
              </w:rPr>
            </w:pPr>
            <w:r>
              <w:rPr>
                <w:sz w:val="24"/>
                <w:szCs w:val="24"/>
              </w:rPr>
              <w:t>Button “</w:t>
            </w:r>
            <w:r w:rsidR="00205960">
              <w:rPr>
                <w:sz w:val="24"/>
                <w:szCs w:val="24"/>
              </w:rPr>
              <w:t>Khách Hàng</w:t>
            </w:r>
            <w:r>
              <w:rPr>
                <w:sz w:val="24"/>
                <w:szCs w:val="24"/>
              </w:rPr>
              <w:t>”</w:t>
            </w:r>
          </w:p>
        </w:tc>
        <w:tc>
          <w:tcPr>
            <w:tcW w:w="2926" w:type="dxa"/>
            <w:tcBorders>
              <w:top w:val="single" w:sz="5" w:space="0" w:color="000000"/>
              <w:left w:val="single" w:sz="5" w:space="0" w:color="000000"/>
              <w:bottom w:val="single" w:sz="5" w:space="0" w:color="000000"/>
              <w:right w:val="single" w:sz="5" w:space="0" w:color="000000"/>
            </w:tcBorders>
          </w:tcPr>
          <w:p w14:paraId="2310785E" w14:textId="75622441" w:rsidR="00CC660F" w:rsidRDefault="0013354B" w:rsidP="0013354B">
            <w:pPr>
              <w:spacing w:line="260" w:lineRule="exact"/>
              <w:ind w:left="102"/>
              <w:rPr>
                <w:sz w:val="24"/>
                <w:szCs w:val="24"/>
              </w:rPr>
            </w:pPr>
            <w:r>
              <w:rPr>
                <w:sz w:val="24"/>
                <w:szCs w:val="24"/>
              </w:rPr>
              <w:t xml:space="preserve">Xem thông tin khách hảng đã đặt tour, có thể thêm xóa sửa thông tin kh </w:t>
            </w:r>
          </w:p>
        </w:tc>
        <w:tc>
          <w:tcPr>
            <w:tcW w:w="1334" w:type="dxa"/>
            <w:tcBorders>
              <w:top w:val="single" w:sz="5" w:space="0" w:color="000000"/>
              <w:left w:val="single" w:sz="5" w:space="0" w:color="000000"/>
              <w:bottom w:val="single" w:sz="5" w:space="0" w:color="000000"/>
              <w:right w:val="single" w:sz="5" w:space="0" w:color="000000"/>
            </w:tcBorders>
          </w:tcPr>
          <w:p w14:paraId="49E67554" w14:textId="77777777" w:rsidR="00CC660F" w:rsidRDefault="00A52EE7">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293006C9" w14:textId="77777777" w:rsidR="00CC660F" w:rsidRDefault="00A52EE7">
            <w:pPr>
              <w:spacing w:line="260" w:lineRule="exact"/>
              <w:ind w:left="102"/>
              <w:rPr>
                <w:sz w:val="24"/>
                <w:szCs w:val="24"/>
              </w:rPr>
            </w:pPr>
            <w:r>
              <w:rPr>
                <w:sz w:val="24"/>
                <w:szCs w:val="24"/>
              </w:rPr>
              <w:t>Chuyển sang g</w:t>
            </w:r>
            <w:r>
              <w:rPr>
                <w:spacing w:val="1"/>
                <w:sz w:val="24"/>
                <w:szCs w:val="24"/>
              </w:rPr>
              <w:t>i</w:t>
            </w:r>
            <w:r>
              <w:rPr>
                <w:sz w:val="24"/>
                <w:szCs w:val="24"/>
              </w:rPr>
              <w:t>ao</w:t>
            </w:r>
          </w:p>
          <w:p w14:paraId="32811CBF" w14:textId="4E8D59E8" w:rsidR="00CC660F" w:rsidRDefault="00A52EE7">
            <w:pPr>
              <w:ind w:left="102"/>
              <w:rPr>
                <w:sz w:val="24"/>
                <w:szCs w:val="24"/>
              </w:rPr>
            </w:pPr>
            <w:r>
              <w:rPr>
                <w:sz w:val="24"/>
                <w:szCs w:val="24"/>
              </w:rPr>
              <w:t>diện”</w:t>
            </w:r>
            <w:r w:rsidR="005149EF">
              <w:rPr>
                <w:sz w:val="24"/>
                <w:szCs w:val="24"/>
              </w:rPr>
              <w:t xml:space="preserve"> </w:t>
            </w:r>
            <w:r w:rsidR="00205960">
              <w:rPr>
                <w:sz w:val="24"/>
                <w:szCs w:val="24"/>
              </w:rPr>
              <w:t>Xem List khách hàng “</w:t>
            </w:r>
          </w:p>
        </w:tc>
      </w:tr>
      <w:tr w:rsidR="00CC660F" w14:paraId="718E6109" w14:textId="77777777">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79EEA45E" w14:textId="73BD255D" w:rsidR="00CC660F" w:rsidRDefault="00A52EE7" w:rsidP="005149EF">
            <w:pPr>
              <w:spacing w:line="260" w:lineRule="exact"/>
              <w:ind w:left="102"/>
              <w:rPr>
                <w:sz w:val="24"/>
                <w:szCs w:val="24"/>
              </w:rPr>
            </w:pPr>
            <w:r>
              <w:rPr>
                <w:sz w:val="24"/>
                <w:szCs w:val="24"/>
              </w:rPr>
              <w:t>Button “</w:t>
            </w:r>
            <w:r w:rsidR="00B60210">
              <w:rPr>
                <w:sz w:val="24"/>
                <w:szCs w:val="24"/>
              </w:rPr>
              <w:t>Tìm kiếm</w:t>
            </w:r>
            <w:r>
              <w:rPr>
                <w:spacing w:val="-2"/>
                <w:sz w:val="24"/>
                <w:szCs w:val="24"/>
              </w:rPr>
              <w:t>”</w:t>
            </w:r>
          </w:p>
        </w:tc>
        <w:tc>
          <w:tcPr>
            <w:tcW w:w="2926" w:type="dxa"/>
            <w:tcBorders>
              <w:top w:val="single" w:sz="5" w:space="0" w:color="000000"/>
              <w:left w:val="single" w:sz="5" w:space="0" w:color="000000"/>
              <w:bottom w:val="single" w:sz="5" w:space="0" w:color="000000"/>
              <w:right w:val="single" w:sz="5" w:space="0" w:color="000000"/>
            </w:tcBorders>
          </w:tcPr>
          <w:p w14:paraId="3D15F991" w14:textId="5E1C3827" w:rsidR="00CC660F" w:rsidRDefault="0013354B" w:rsidP="0013354B">
            <w:pPr>
              <w:spacing w:line="260" w:lineRule="exact"/>
              <w:ind w:left="102"/>
              <w:rPr>
                <w:sz w:val="24"/>
                <w:szCs w:val="24"/>
              </w:rPr>
            </w:pPr>
            <w:r>
              <w:rPr>
                <w:sz w:val="24"/>
                <w:szCs w:val="24"/>
              </w:rPr>
              <w:t>Nhận vào tên tour mà bạn muốn kiếm</w:t>
            </w:r>
          </w:p>
        </w:tc>
        <w:tc>
          <w:tcPr>
            <w:tcW w:w="1334" w:type="dxa"/>
            <w:tcBorders>
              <w:top w:val="single" w:sz="5" w:space="0" w:color="000000"/>
              <w:left w:val="single" w:sz="5" w:space="0" w:color="000000"/>
              <w:bottom w:val="single" w:sz="5" w:space="0" w:color="000000"/>
              <w:right w:val="single" w:sz="5" w:space="0" w:color="000000"/>
            </w:tcBorders>
          </w:tcPr>
          <w:p w14:paraId="0F14162E" w14:textId="77777777" w:rsidR="00CC660F" w:rsidRDefault="00A52EE7">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10A3A8C6" w14:textId="288BB16A" w:rsidR="00CC660F" w:rsidRDefault="00A52EE7">
            <w:pPr>
              <w:spacing w:line="260" w:lineRule="exact"/>
              <w:ind w:left="102" w:right="254"/>
              <w:rPr>
                <w:sz w:val="24"/>
                <w:szCs w:val="24"/>
              </w:rPr>
            </w:pPr>
            <w:r>
              <w:rPr>
                <w:sz w:val="24"/>
                <w:szCs w:val="24"/>
              </w:rPr>
              <w:t>Chuyển sang g</w:t>
            </w:r>
            <w:r>
              <w:rPr>
                <w:spacing w:val="1"/>
                <w:sz w:val="24"/>
                <w:szCs w:val="24"/>
              </w:rPr>
              <w:t>i</w:t>
            </w:r>
            <w:r>
              <w:rPr>
                <w:sz w:val="24"/>
                <w:szCs w:val="24"/>
              </w:rPr>
              <w:t>ao diện “</w:t>
            </w:r>
            <w:r w:rsidR="00B60210">
              <w:rPr>
                <w:sz w:val="24"/>
                <w:szCs w:val="24"/>
              </w:rPr>
              <w:t>Tìm kiếm</w:t>
            </w:r>
            <w:r>
              <w:rPr>
                <w:spacing w:val="-2"/>
                <w:sz w:val="24"/>
                <w:szCs w:val="24"/>
              </w:rPr>
              <w:t>”</w:t>
            </w:r>
            <w:r w:rsidR="0013354B">
              <w:rPr>
                <w:spacing w:val="-2"/>
                <w:sz w:val="24"/>
                <w:szCs w:val="24"/>
              </w:rPr>
              <w:t xml:space="preserve"> theo tên tour</w:t>
            </w:r>
          </w:p>
        </w:tc>
      </w:tr>
      <w:tr w:rsidR="00137403" w14:paraId="7B7BF647" w14:textId="77777777">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49B4591C" w14:textId="3241F74D" w:rsidR="00137403" w:rsidRDefault="00205960" w:rsidP="005149EF">
            <w:pPr>
              <w:spacing w:line="260" w:lineRule="exact"/>
              <w:ind w:left="102"/>
              <w:rPr>
                <w:sz w:val="24"/>
                <w:szCs w:val="24"/>
              </w:rPr>
            </w:pPr>
            <w:r>
              <w:rPr>
                <w:sz w:val="24"/>
                <w:szCs w:val="24"/>
              </w:rPr>
              <w:t>Buttom “Danh sách tour</w:t>
            </w:r>
            <w:r w:rsidR="00137403">
              <w:rPr>
                <w:sz w:val="24"/>
                <w:szCs w:val="24"/>
              </w:rPr>
              <w:t>”</w:t>
            </w:r>
          </w:p>
        </w:tc>
        <w:tc>
          <w:tcPr>
            <w:tcW w:w="2926" w:type="dxa"/>
            <w:tcBorders>
              <w:top w:val="single" w:sz="5" w:space="0" w:color="000000"/>
              <w:left w:val="single" w:sz="5" w:space="0" w:color="000000"/>
              <w:bottom w:val="single" w:sz="5" w:space="0" w:color="000000"/>
              <w:right w:val="single" w:sz="5" w:space="0" w:color="000000"/>
            </w:tcBorders>
          </w:tcPr>
          <w:p w14:paraId="26CB71DF" w14:textId="1E507665" w:rsidR="00137403" w:rsidRDefault="0013354B" w:rsidP="00137403">
            <w:pPr>
              <w:spacing w:line="260" w:lineRule="exact"/>
              <w:ind w:left="102"/>
              <w:rPr>
                <w:sz w:val="24"/>
                <w:szCs w:val="24"/>
              </w:rPr>
            </w:pPr>
            <w:r>
              <w:rPr>
                <w:sz w:val="24"/>
                <w:szCs w:val="24"/>
              </w:rPr>
              <w:t>Xem danh sách tour</w:t>
            </w:r>
            <w:r>
              <w:rPr>
                <w:sz w:val="24"/>
                <w:szCs w:val="24"/>
              </w:rPr>
              <w:br/>
              <w:t>Thêm xóa sửa tìm kiếm tour</w:t>
            </w:r>
          </w:p>
        </w:tc>
        <w:tc>
          <w:tcPr>
            <w:tcW w:w="1334" w:type="dxa"/>
            <w:tcBorders>
              <w:top w:val="single" w:sz="5" w:space="0" w:color="000000"/>
              <w:left w:val="single" w:sz="5" w:space="0" w:color="000000"/>
              <w:bottom w:val="single" w:sz="5" w:space="0" w:color="000000"/>
              <w:right w:val="single" w:sz="5" w:space="0" w:color="000000"/>
            </w:tcBorders>
          </w:tcPr>
          <w:p w14:paraId="65DC44A9" w14:textId="1807722C" w:rsidR="00137403" w:rsidRDefault="00137403">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16C67E25" w14:textId="77777777" w:rsidR="00137403" w:rsidRDefault="00137403" w:rsidP="00137403">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14:paraId="4E4300A1" w14:textId="0E251049" w:rsidR="00137403" w:rsidRDefault="00205960" w:rsidP="00137403">
            <w:pPr>
              <w:spacing w:line="260" w:lineRule="exact"/>
              <w:ind w:left="102" w:right="254"/>
              <w:rPr>
                <w:sz w:val="24"/>
                <w:szCs w:val="24"/>
              </w:rPr>
            </w:pPr>
            <w:r>
              <w:rPr>
                <w:sz w:val="24"/>
                <w:szCs w:val="24"/>
              </w:rPr>
              <w:t>“Danh sách Tour</w:t>
            </w:r>
            <w:r w:rsidR="00137403">
              <w:rPr>
                <w:spacing w:val="-2"/>
                <w:sz w:val="24"/>
                <w:szCs w:val="24"/>
              </w:rPr>
              <w:t>”</w:t>
            </w:r>
          </w:p>
        </w:tc>
      </w:tr>
      <w:tr w:rsidR="00CC660F" w14:paraId="2A709355" w14:textId="77777777">
        <w:trPr>
          <w:trHeight w:hRule="exact" w:val="982"/>
        </w:trPr>
        <w:tc>
          <w:tcPr>
            <w:tcW w:w="2130" w:type="dxa"/>
            <w:tcBorders>
              <w:top w:val="single" w:sz="5" w:space="0" w:color="000000"/>
              <w:left w:val="single" w:sz="5" w:space="0" w:color="000000"/>
              <w:bottom w:val="single" w:sz="5" w:space="0" w:color="000000"/>
              <w:right w:val="single" w:sz="5" w:space="0" w:color="000000"/>
            </w:tcBorders>
          </w:tcPr>
          <w:p w14:paraId="7E2D7D71" w14:textId="77777777" w:rsidR="00CC660F" w:rsidRDefault="00A52EE7" w:rsidP="00DB1C17">
            <w:pPr>
              <w:spacing w:line="260" w:lineRule="exact"/>
              <w:ind w:left="102"/>
              <w:rPr>
                <w:sz w:val="24"/>
                <w:szCs w:val="24"/>
              </w:rPr>
            </w:pPr>
            <w:r>
              <w:rPr>
                <w:sz w:val="24"/>
                <w:szCs w:val="24"/>
              </w:rPr>
              <w:t>Button “</w:t>
            </w:r>
            <w:r w:rsidR="00DB1C17">
              <w:rPr>
                <w:sz w:val="24"/>
                <w:szCs w:val="24"/>
              </w:rPr>
              <w:t>Thoát</w:t>
            </w:r>
            <w:r>
              <w:rPr>
                <w:sz w:val="24"/>
                <w:szCs w:val="24"/>
              </w:rPr>
              <w:t>”</w:t>
            </w:r>
          </w:p>
        </w:tc>
        <w:tc>
          <w:tcPr>
            <w:tcW w:w="2926" w:type="dxa"/>
            <w:tcBorders>
              <w:top w:val="single" w:sz="5" w:space="0" w:color="000000"/>
              <w:left w:val="single" w:sz="5" w:space="0" w:color="000000"/>
              <w:bottom w:val="single" w:sz="5" w:space="0" w:color="000000"/>
              <w:right w:val="single" w:sz="5" w:space="0" w:color="000000"/>
            </w:tcBorders>
          </w:tcPr>
          <w:p w14:paraId="32325CE6" w14:textId="54A0F1EE" w:rsidR="00CC660F" w:rsidRDefault="002A1F34" w:rsidP="00DB1C17">
            <w:pPr>
              <w:ind w:left="102"/>
              <w:rPr>
                <w:sz w:val="24"/>
                <w:szCs w:val="24"/>
              </w:rPr>
            </w:pPr>
            <w:r>
              <w:rPr>
                <w:sz w:val="24"/>
                <w:szCs w:val="24"/>
              </w:rPr>
              <w:t xml:space="preserve"> </w:t>
            </w:r>
            <w:r w:rsidR="00A52EE7">
              <w:rPr>
                <w:sz w:val="24"/>
                <w:szCs w:val="24"/>
              </w:rPr>
              <w:t>“</w:t>
            </w:r>
            <w:r w:rsidR="00205960">
              <w:rPr>
                <w:sz w:val="24"/>
                <w:szCs w:val="24"/>
              </w:rPr>
              <w:t xml:space="preserve">Thoát khỏi ứng dụng về màn hình </w:t>
            </w:r>
            <w:r w:rsidR="008C0C12">
              <w:rPr>
                <w:sz w:val="24"/>
                <w:szCs w:val="24"/>
              </w:rPr>
              <w:t>chính</w:t>
            </w:r>
            <w:r w:rsidR="00A52EE7">
              <w:rPr>
                <w:sz w:val="24"/>
                <w:szCs w:val="24"/>
              </w:rPr>
              <w:t>”</w:t>
            </w:r>
          </w:p>
        </w:tc>
        <w:tc>
          <w:tcPr>
            <w:tcW w:w="1334" w:type="dxa"/>
            <w:tcBorders>
              <w:top w:val="single" w:sz="5" w:space="0" w:color="000000"/>
              <w:left w:val="single" w:sz="5" w:space="0" w:color="000000"/>
              <w:bottom w:val="single" w:sz="5" w:space="0" w:color="000000"/>
              <w:right w:val="single" w:sz="5" w:space="0" w:color="000000"/>
            </w:tcBorders>
          </w:tcPr>
          <w:p w14:paraId="5122BF57" w14:textId="77777777" w:rsidR="00CC660F" w:rsidRDefault="00A52EE7">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3D135A00" w14:textId="77777777" w:rsidR="00CC660F" w:rsidRDefault="00DB1C17">
            <w:pPr>
              <w:ind w:left="102"/>
              <w:rPr>
                <w:sz w:val="24"/>
                <w:szCs w:val="24"/>
              </w:rPr>
            </w:pPr>
            <w:r>
              <w:rPr>
                <w:sz w:val="24"/>
                <w:szCs w:val="24"/>
              </w:rPr>
              <w:t>Thoát</w:t>
            </w:r>
          </w:p>
        </w:tc>
      </w:tr>
    </w:tbl>
    <w:p w14:paraId="3BD0FBD8" w14:textId="77777777" w:rsidR="00CC660F" w:rsidRDefault="00CC660F">
      <w:pPr>
        <w:sectPr w:rsidR="00CC660F">
          <w:pgSz w:w="12240" w:h="15840"/>
          <w:pgMar w:top="980" w:right="1340" w:bottom="280" w:left="1220" w:header="764" w:footer="943" w:gutter="0"/>
          <w:cols w:space="720"/>
        </w:sectPr>
      </w:pPr>
    </w:p>
    <w:p w14:paraId="5B5A70BF" w14:textId="77777777" w:rsidR="00CC660F" w:rsidRDefault="00CC660F">
      <w:pPr>
        <w:spacing w:before="2" w:line="160" w:lineRule="exact"/>
        <w:rPr>
          <w:sz w:val="16"/>
          <w:szCs w:val="16"/>
        </w:rPr>
      </w:pPr>
    </w:p>
    <w:p w14:paraId="37A44314" w14:textId="77777777" w:rsidR="00CC660F" w:rsidRDefault="00CC660F">
      <w:pPr>
        <w:spacing w:line="200" w:lineRule="exact"/>
      </w:pPr>
    </w:p>
    <w:p w14:paraId="33AE1B20" w14:textId="77777777" w:rsidR="00CC660F" w:rsidRDefault="00CC660F">
      <w:pPr>
        <w:spacing w:line="200" w:lineRule="exact"/>
      </w:pPr>
    </w:p>
    <w:p w14:paraId="395371B1" w14:textId="77777777" w:rsidR="00CC660F" w:rsidRDefault="00CC660F">
      <w:pPr>
        <w:spacing w:line="200" w:lineRule="exact"/>
      </w:pPr>
    </w:p>
    <w:p w14:paraId="513D6FB0" w14:textId="0D51C1D3" w:rsidR="00CC660F" w:rsidRDefault="0003083F">
      <w:pPr>
        <w:spacing w:before="29"/>
        <w:ind w:left="520"/>
        <w:rPr>
          <w:sz w:val="24"/>
          <w:szCs w:val="24"/>
        </w:rPr>
      </w:pPr>
      <w:r>
        <w:rPr>
          <w:b/>
          <w:sz w:val="24"/>
          <w:szCs w:val="24"/>
        </w:rPr>
        <w:t>c</w:t>
      </w:r>
      <w:r w:rsidR="005F5F18">
        <w:rPr>
          <w:b/>
          <w:sz w:val="24"/>
          <w:szCs w:val="24"/>
        </w:rPr>
        <w:t>.</w:t>
      </w:r>
      <w:r w:rsidR="00A52EE7">
        <w:rPr>
          <w:b/>
          <w:sz w:val="24"/>
          <w:szCs w:val="24"/>
        </w:rPr>
        <w:t>Chức năng #</w:t>
      </w:r>
      <w:r>
        <w:rPr>
          <w:b/>
          <w:sz w:val="24"/>
          <w:szCs w:val="24"/>
        </w:rPr>
        <w:t>3</w:t>
      </w:r>
      <w:r w:rsidR="00A52EE7">
        <w:rPr>
          <w:b/>
          <w:sz w:val="24"/>
          <w:szCs w:val="24"/>
        </w:rPr>
        <w:t>: Màn hình giao d</w:t>
      </w:r>
      <w:r w:rsidR="00A52EE7">
        <w:rPr>
          <w:b/>
          <w:spacing w:val="1"/>
          <w:sz w:val="24"/>
          <w:szCs w:val="24"/>
        </w:rPr>
        <w:t>i</w:t>
      </w:r>
      <w:r w:rsidR="00205960">
        <w:rPr>
          <w:b/>
          <w:sz w:val="24"/>
          <w:szCs w:val="24"/>
        </w:rPr>
        <w:t>ện 2</w:t>
      </w:r>
      <w:r w:rsidR="00A52EE7">
        <w:rPr>
          <w:b/>
          <w:sz w:val="24"/>
          <w:szCs w:val="24"/>
        </w:rPr>
        <w:t xml:space="preserve"> ()</w:t>
      </w:r>
    </w:p>
    <w:p w14:paraId="3CF28B5A" w14:textId="77777777" w:rsidR="00CC660F" w:rsidRDefault="00CC660F">
      <w:pPr>
        <w:spacing w:before="1" w:line="240" w:lineRule="exact"/>
        <w:rPr>
          <w:sz w:val="24"/>
          <w:szCs w:val="24"/>
        </w:rPr>
      </w:pPr>
    </w:p>
    <w:p w14:paraId="3FD8E26C" w14:textId="1A654E66" w:rsidR="00CC660F" w:rsidRDefault="00A52EE7">
      <w:pPr>
        <w:ind w:left="82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 xml:space="preserve">Màn hình </w:t>
      </w:r>
      <w:r w:rsidR="00205960">
        <w:rPr>
          <w:b/>
          <w:sz w:val="24"/>
          <w:szCs w:val="24"/>
        </w:rPr>
        <w:t>Xem List Khách Hàng</w:t>
      </w:r>
    </w:p>
    <w:p w14:paraId="7E732432" w14:textId="77777777" w:rsidR="00CC660F" w:rsidRDefault="00CC660F">
      <w:pPr>
        <w:spacing w:before="1" w:line="220" w:lineRule="exact"/>
        <w:rPr>
          <w:sz w:val="22"/>
          <w:szCs w:val="22"/>
        </w:rPr>
      </w:pPr>
    </w:p>
    <w:p w14:paraId="22407FA3" w14:textId="0CEE95AF" w:rsidR="00CC660F" w:rsidRDefault="00F71A1B">
      <w:pPr>
        <w:ind w:left="2335"/>
      </w:pPr>
      <w:r>
        <w:rPr>
          <w:noProof/>
        </w:rPr>
        <w:drawing>
          <wp:inline distT="0" distB="0" distL="0" distR="0" wp14:anchorId="37F1037C" wp14:editId="36D52C08">
            <wp:extent cx="3810000" cy="641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0000" cy="6419850"/>
                    </a:xfrm>
                    <a:prstGeom prst="rect">
                      <a:avLst/>
                    </a:prstGeom>
                  </pic:spPr>
                </pic:pic>
              </a:graphicData>
            </a:graphic>
          </wp:inline>
        </w:drawing>
      </w:r>
    </w:p>
    <w:p w14:paraId="1F6D523B" w14:textId="77777777" w:rsidR="00CC660F" w:rsidRDefault="00CC660F">
      <w:pPr>
        <w:spacing w:before="18" w:line="220" w:lineRule="exact"/>
        <w:rPr>
          <w:sz w:val="22"/>
          <w:szCs w:val="22"/>
        </w:rPr>
      </w:pPr>
    </w:p>
    <w:p w14:paraId="3FF855E2" w14:textId="5C4BA061" w:rsidR="00CC660F" w:rsidRDefault="00A52EE7">
      <w:pPr>
        <w:ind w:left="3554" w:right="3553"/>
        <w:jc w:val="center"/>
        <w:rPr>
          <w:sz w:val="18"/>
          <w:szCs w:val="18"/>
        </w:rPr>
        <w:sectPr w:rsidR="00CC660F">
          <w:pgSz w:w="12240" w:h="15840"/>
          <w:pgMar w:top="980" w:right="1340" w:bottom="280" w:left="1340" w:header="764" w:footer="943" w:gutter="0"/>
          <w:cols w:space="720"/>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hì</w:t>
      </w:r>
      <w:r>
        <w:rPr>
          <w:b/>
          <w:color w:val="4F81BC"/>
          <w:spacing w:val="-2"/>
          <w:sz w:val="18"/>
          <w:szCs w:val="18"/>
        </w:rPr>
        <w:t>n</w:t>
      </w:r>
      <w:r>
        <w:rPr>
          <w:b/>
          <w:color w:val="4F81BC"/>
          <w:sz w:val="18"/>
          <w:szCs w:val="18"/>
        </w:rPr>
        <w:t xml:space="preserve">h </w:t>
      </w:r>
      <w:r w:rsidR="00A36436">
        <w:rPr>
          <w:b/>
          <w:color w:val="4F81BC"/>
          <w:spacing w:val="2"/>
          <w:sz w:val="18"/>
          <w:szCs w:val="18"/>
        </w:rPr>
        <w:t xml:space="preserve"> xem ds KH</w:t>
      </w:r>
    </w:p>
    <w:p w14:paraId="35039EA3" w14:textId="77777777" w:rsidR="00CC660F" w:rsidRDefault="00CC660F">
      <w:pPr>
        <w:spacing w:before="5" w:line="240" w:lineRule="exact"/>
        <w:rPr>
          <w:sz w:val="24"/>
          <w:szCs w:val="24"/>
        </w:rPr>
      </w:pPr>
    </w:p>
    <w:p w14:paraId="66E99D64" w14:textId="77777777" w:rsidR="00CC660F" w:rsidRDefault="00A52EE7">
      <w:pPr>
        <w:spacing w:before="29"/>
        <w:ind w:left="94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Yêu cầu chức năng</w:t>
      </w:r>
    </w:p>
    <w:p w14:paraId="2B47FECA" w14:textId="77777777" w:rsidR="00CC660F" w:rsidRDefault="00CC660F">
      <w:pPr>
        <w:spacing w:before="15" w:line="200" w:lineRule="exact"/>
      </w:pPr>
    </w:p>
    <w:tbl>
      <w:tblPr>
        <w:tblW w:w="0" w:type="auto"/>
        <w:tblInd w:w="106" w:type="dxa"/>
        <w:tblLayout w:type="fixed"/>
        <w:tblCellMar>
          <w:left w:w="0" w:type="dxa"/>
          <w:right w:w="0" w:type="dxa"/>
        </w:tblCellMar>
        <w:tblLook w:val="01E0" w:firstRow="1" w:lastRow="1" w:firstColumn="1" w:lastColumn="1" w:noHBand="0" w:noVBand="0"/>
      </w:tblPr>
      <w:tblGrid>
        <w:gridCol w:w="2060"/>
        <w:gridCol w:w="2996"/>
        <w:gridCol w:w="1334"/>
        <w:gridCol w:w="2130"/>
      </w:tblGrid>
      <w:tr w:rsidR="00CC660F" w14:paraId="299579CC" w14:textId="77777777" w:rsidTr="00AC6856">
        <w:trPr>
          <w:trHeight w:hRule="exact" w:val="331"/>
        </w:trPr>
        <w:tc>
          <w:tcPr>
            <w:tcW w:w="2060" w:type="dxa"/>
            <w:tcBorders>
              <w:top w:val="single" w:sz="5" w:space="0" w:color="000000"/>
              <w:left w:val="single" w:sz="5" w:space="0" w:color="000000"/>
              <w:bottom w:val="single" w:sz="5" w:space="0" w:color="000000"/>
              <w:right w:val="single" w:sz="5" w:space="0" w:color="000000"/>
            </w:tcBorders>
            <w:shd w:val="clear" w:color="auto" w:fill="7E7E7E"/>
          </w:tcPr>
          <w:p w14:paraId="04064FB9" w14:textId="77777777" w:rsidR="00CC660F" w:rsidRDefault="00A52EE7">
            <w:pPr>
              <w:spacing w:line="260" w:lineRule="exact"/>
              <w:ind w:left="697"/>
              <w:rPr>
                <w:sz w:val="24"/>
                <w:szCs w:val="24"/>
              </w:rPr>
            </w:pPr>
            <w:r>
              <w:rPr>
                <w:color w:val="FFFFFF"/>
                <w:sz w:val="24"/>
                <w:szCs w:val="24"/>
              </w:rPr>
              <w:t>Tiêu đề</w:t>
            </w:r>
          </w:p>
        </w:tc>
        <w:tc>
          <w:tcPr>
            <w:tcW w:w="2996" w:type="dxa"/>
            <w:tcBorders>
              <w:top w:val="single" w:sz="5" w:space="0" w:color="000000"/>
              <w:left w:val="single" w:sz="5" w:space="0" w:color="000000"/>
              <w:bottom w:val="single" w:sz="5" w:space="0" w:color="000000"/>
              <w:right w:val="single" w:sz="5" w:space="0" w:color="000000"/>
            </w:tcBorders>
            <w:shd w:val="clear" w:color="auto" w:fill="7E7E7E"/>
          </w:tcPr>
          <w:p w14:paraId="012D1280" w14:textId="77777777" w:rsidR="00CC660F" w:rsidRDefault="00A52EE7">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tcBorders>
              <w:top w:val="single" w:sz="5" w:space="0" w:color="000000"/>
              <w:left w:val="single" w:sz="5" w:space="0" w:color="000000"/>
              <w:bottom w:val="single" w:sz="5" w:space="0" w:color="000000"/>
              <w:right w:val="single" w:sz="5" w:space="0" w:color="000000"/>
            </w:tcBorders>
            <w:shd w:val="clear" w:color="auto" w:fill="7E7E7E"/>
          </w:tcPr>
          <w:p w14:paraId="392B6502" w14:textId="77777777" w:rsidR="00CC660F" w:rsidRDefault="00A52EE7">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50CED385" w14:textId="77777777" w:rsidR="00CC660F" w:rsidRDefault="00A52EE7">
            <w:pPr>
              <w:spacing w:line="260" w:lineRule="exact"/>
              <w:ind w:left="682"/>
              <w:rPr>
                <w:sz w:val="24"/>
                <w:szCs w:val="24"/>
              </w:rPr>
            </w:pPr>
            <w:r>
              <w:rPr>
                <w:color w:val="FFFFFF"/>
                <w:sz w:val="24"/>
                <w:szCs w:val="24"/>
              </w:rPr>
              <w:t>Kết quả</w:t>
            </w:r>
          </w:p>
        </w:tc>
      </w:tr>
      <w:tr w:rsidR="00CC660F" w14:paraId="1CFE4910" w14:textId="77777777" w:rsidTr="00AC6856">
        <w:trPr>
          <w:trHeight w:hRule="exact" w:val="1678"/>
        </w:trPr>
        <w:tc>
          <w:tcPr>
            <w:tcW w:w="2060" w:type="dxa"/>
            <w:tcBorders>
              <w:top w:val="single" w:sz="5" w:space="0" w:color="000000"/>
              <w:left w:val="single" w:sz="5" w:space="0" w:color="000000"/>
              <w:bottom w:val="single" w:sz="5" w:space="0" w:color="000000"/>
              <w:right w:val="single" w:sz="5" w:space="0" w:color="000000"/>
            </w:tcBorders>
          </w:tcPr>
          <w:p w14:paraId="666E50D6" w14:textId="088390E5" w:rsidR="00CC660F" w:rsidRDefault="00A52EE7" w:rsidP="00DB1C17">
            <w:pPr>
              <w:spacing w:before="3" w:line="260" w:lineRule="exact"/>
              <w:ind w:left="102" w:right="240"/>
              <w:rPr>
                <w:sz w:val="24"/>
                <w:szCs w:val="24"/>
              </w:rPr>
            </w:pPr>
            <w:r>
              <w:rPr>
                <w:sz w:val="24"/>
                <w:szCs w:val="24"/>
              </w:rPr>
              <w:t>Màn h</w:t>
            </w:r>
            <w:r>
              <w:rPr>
                <w:spacing w:val="1"/>
                <w:sz w:val="24"/>
                <w:szCs w:val="24"/>
              </w:rPr>
              <w:t>ì</w:t>
            </w:r>
            <w:r w:rsidR="00D151FF">
              <w:rPr>
                <w:sz w:val="24"/>
                <w:szCs w:val="24"/>
              </w:rPr>
              <w:t>nh xem danh sách KH</w:t>
            </w:r>
          </w:p>
        </w:tc>
        <w:tc>
          <w:tcPr>
            <w:tcW w:w="2996" w:type="dxa"/>
            <w:tcBorders>
              <w:top w:val="single" w:sz="5" w:space="0" w:color="000000"/>
              <w:left w:val="single" w:sz="5" w:space="0" w:color="000000"/>
              <w:bottom w:val="single" w:sz="5" w:space="0" w:color="000000"/>
              <w:right w:val="single" w:sz="5" w:space="0" w:color="000000"/>
            </w:tcBorders>
          </w:tcPr>
          <w:p w14:paraId="312017C1" w14:textId="77777777" w:rsidR="00CC660F" w:rsidRDefault="00A52EE7">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7F318ED7" w14:textId="22516349" w:rsidR="00137403" w:rsidRDefault="00F71A1B">
            <w:pPr>
              <w:ind w:left="102"/>
              <w:rPr>
                <w:sz w:val="24"/>
                <w:szCs w:val="24"/>
              </w:rPr>
            </w:pPr>
            <w:r>
              <w:rPr>
                <w:sz w:val="24"/>
                <w:szCs w:val="24"/>
              </w:rPr>
              <w:t>4</w:t>
            </w:r>
            <w:r w:rsidR="00D151FF">
              <w:rPr>
                <w:sz w:val="24"/>
                <w:szCs w:val="24"/>
              </w:rPr>
              <w:t xml:space="preserve"> chức năng: Add</w:t>
            </w:r>
            <w:r>
              <w:rPr>
                <w:sz w:val="24"/>
                <w:szCs w:val="24"/>
              </w:rPr>
              <w:t>,delete,edit</w:t>
            </w:r>
            <w:r w:rsidR="00D151FF">
              <w:rPr>
                <w:sz w:val="24"/>
                <w:szCs w:val="24"/>
              </w:rPr>
              <w:t xml:space="preserve"> &amp; back menu</w:t>
            </w:r>
          </w:p>
        </w:tc>
        <w:tc>
          <w:tcPr>
            <w:tcW w:w="1334" w:type="dxa"/>
            <w:tcBorders>
              <w:top w:val="single" w:sz="5" w:space="0" w:color="000000"/>
              <w:left w:val="single" w:sz="5" w:space="0" w:color="000000"/>
              <w:bottom w:val="single" w:sz="5" w:space="0" w:color="000000"/>
              <w:right w:val="single" w:sz="5" w:space="0" w:color="000000"/>
            </w:tcBorders>
          </w:tcPr>
          <w:p w14:paraId="2B41C3BF" w14:textId="77777777" w:rsidR="00CC660F" w:rsidRDefault="00DB1C17">
            <w:pPr>
              <w:spacing w:line="260" w:lineRule="exact"/>
              <w:ind w:left="102"/>
              <w:rPr>
                <w:sz w:val="24"/>
                <w:szCs w:val="24"/>
              </w:rPr>
            </w:pPr>
            <w:r>
              <w:rPr>
                <w:sz w:val="24"/>
                <w:szCs w:val="24"/>
              </w:rPr>
              <w:t>Thiết kế</w:t>
            </w:r>
          </w:p>
        </w:tc>
        <w:tc>
          <w:tcPr>
            <w:tcW w:w="2130" w:type="dxa"/>
            <w:tcBorders>
              <w:top w:val="single" w:sz="5" w:space="0" w:color="000000"/>
              <w:left w:val="single" w:sz="5" w:space="0" w:color="000000"/>
              <w:bottom w:val="single" w:sz="5" w:space="0" w:color="000000"/>
              <w:right w:val="single" w:sz="5" w:space="0" w:color="000000"/>
            </w:tcBorders>
          </w:tcPr>
          <w:p w14:paraId="14FF30C2" w14:textId="77777777" w:rsidR="00CC660F" w:rsidRDefault="00DB1C17">
            <w:pPr>
              <w:spacing w:line="260" w:lineRule="exact"/>
              <w:ind w:left="102"/>
              <w:rPr>
                <w:sz w:val="24"/>
                <w:szCs w:val="24"/>
              </w:rPr>
            </w:pPr>
            <w:r>
              <w:rPr>
                <w:sz w:val="24"/>
                <w:szCs w:val="24"/>
              </w:rPr>
              <w:t>Hoàn thành</w:t>
            </w:r>
          </w:p>
        </w:tc>
      </w:tr>
      <w:tr w:rsidR="002A1F34" w14:paraId="2207BD0A" w14:textId="77777777" w:rsidTr="00AC6856">
        <w:trPr>
          <w:trHeight w:hRule="exact" w:val="1394"/>
        </w:trPr>
        <w:tc>
          <w:tcPr>
            <w:tcW w:w="2060" w:type="dxa"/>
            <w:tcBorders>
              <w:top w:val="single" w:sz="5" w:space="0" w:color="000000"/>
              <w:left w:val="single" w:sz="5" w:space="0" w:color="000000"/>
              <w:bottom w:val="single" w:sz="5" w:space="0" w:color="000000"/>
              <w:right w:val="single" w:sz="5" w:space="0" w:color="000000"/>
            </w:tcBorders>
          </w:tcPr>
          <w:p w14:paraId="6245A255" w14:textId="60BBE5F4" w:rsidR="002A1F34" w:rsidRDefault="00D151FF" w:rsidP="00DB1C17">
            <w:pPr>
              <w:spacing w:before="3" w:line="260" w:lineRule="exact"/>
              <w:ind w:left="102" w:right="240"/>
              <w:rPr>
                <w:sz w:val="24"/>
                <w:szCs w:val="24"/>
              </w:rPr>
            </w:pPr>
            <w:r>
              <w:rPr>
                <w:sz w:val="24"/>
                <w:szCs w:val="24"/>
              </w:rPr>
              <w:t>Button” Thêm KH”</w:t>
            </w:r>
          </w:p>
        </w:tc>
        <w:tc>
          <w:tcPr>
            <w:tcW w:w="2996" w:type="dxa"/>
            <w:tcBorders>
              <w:top w:val="single" w:sz="5" w:space="0" w:color="000000"/>
              <w:left w:val="single" w:sz="5" w:space="0" w:color="000000"/>
              <w:bottom w:val="single" w:sz="5" w:space="0" w:color="000000"/>
              <w:right w:val="single" w:sz="5" w:space="0" w:color="000000"/>
            </w:tcBorders>
          </w:tcPr>
          <w:p w14:paraId="24718793" w14:textId="27225359" w:rsidR="002A1F34" w:rsidRDefault="00D151FF">
            <w:pPr>
              <w:spacing w:line="260" w:lineRule="exact"/>
              <w:ind w:left="102"/>
              <w:rPr>
                <w:sz w:val="24"/>
                <w:szCs w:val="24"/>
              </w:rPr>
            </w:pPr>
            <w:r>
              <w:rPr>
                <w:sz w:val="24"/>
                <w:szCs w:val="24"/>
              </w:rPr>
              <w:t>Chuyển qua màn hình thêm KH</w:t>
            </w:r>
          </w:p>
        </w:tc>
        <w:tc>
          <w:tcPr>
            <w:tcW w:w="1334" w:type="dxa"/>
            <w:tcBorders>
              <w:top w:val="single" w:sz="5" w:space="0" w:color="000000"/>
              <w:left w:val="single" w:sz="5" w:space="0" w:color="000000"/>
              <w:bottom w:val="single" w:sz="5" w:space="0" w:color="000000"/>
              <w:right w:val="single" w:sz="5" w:space="0" w:color="000000"/>
            </w:tcBorders>
          </w:tcPr>
          <w:p w14:paraId="326ACD13" w14:textId="14DF50CE" w:rsidR="002A1F34" w:rsidRDefault="00D151FF" w:rsidP="00137403">
            <w:pPr>
              <w:spacing w:line="260" w:lineRule="exact"/>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464A0DFF" w14:textId="1E86FC60" w:rsidR="002A1F34" w:rsidRDefault="00D151FF">
            <w:pPr>
              <w:spacing w:line="260" w:lineRule="exact"/>
              <w:ind w:left="102"/>
              <w:rPr>
                <w:sz w:val="24"/>
                <w:szCs w:val="24"/>
              </w:rPr>
            </w:pPr>
            <w:r>
              <w:rPr>
                <w:sz w:val="24"/>
                <w:szCs w:val="24"/>
              </w:rPr>
              <w:t>Vào màn hình nhập thông tin KH để thêm vào LIST</w:t>
            </w:r>
          </w:p>
        </w:tc>
      </w:tr>
      <w:tr w:rsidR="002A1F34" w14:paraId="0F23BE1F" w14:textId="77777777" w:rsidTr="00AC6856">
        <w:trPr>
          <w:trHeight w:hRule="exact" w:val="1394"/>
        </w:trPr>
        <w:tc>
          <w:tcPr>
            <w:tcW w:w="2060" w:type="dxa"/>
            <w:tcBorders>
              <w:top w:val="single" w:sz="5" w:space="0" w:color="000000"/>
              <w:left w:val="single" w:sz="5" w:space="0" w:color="000000"/>
              <w:bottom w:val="single" w:sz="5" w:space="0" w:color="000000"/>
              <w:right w:val="single" w:sz="5" w:space="0" w:color="000000"/>
            </w:tcBorders>
          </w:tcPr>
          <w:p w14:paraId="1DEBF476" w14:textId="794AD3F5" w:rsidR="002A1F34" w:rsidRDefault="00D151FF" w:rsidP="002A1F34">
            <w:pPr>
              <w:spacing w:before="3" w:line="260" w:lineRule="exact"/>
              <w:ind w:left="102" w:right="240"/>
              <w:rPr>
                <w:sz w:val="24"/>
                <w:szCs w:val="24"/>
              </w:rPr>
            </w:pPr>
            <w:r>
              <w:rPr>
                <w:sz w:val="24"/>
                <w:szCs w:val="24"/>
              </w:rPr>
              <w:t>Button”Back”</w:t>
            </w:r>
          </w:p>
        </w:tc>
        <w:tc>
          <w:tcPr>
            <w:tcW w:w="2996" w:type="dxa"/>
            <w:tcBorders>
              <w:top w:val="single" w:sz="5" w:space="0" w:color="000000"/>
              <w:left w:val="single" w:sz="5" w:space="0" w:color="000000"/>
              <w:bottom w:val="single" w:sz="5" w:space="0" w:color="000000"/>
              <w:right w:val="single" w:sz="5" w:space="0" w:color="000000"/>
            </w:tcBorders>
          </w:tcPr>
          <w:p w14:paraId="000E25D1" w14:textId="250D862B" w:rsidR="002A1F34" w:rsidRDefault="00D151FF">
            <w:pPr>
              <w:spacing w:line="260" w:lineRule="exact"/>
              <w:ind w:left="102"/>
              <w:rPr>
                <w:sz w:val="24"/>
                <w:szCs w:val="24"/>
              </w:rPr>
            </w:pPr>
            <w:r>
              <w:rPr>
                <w:sz w:val="24"/>
                <w:szCs w:val="24"/>
              </w:rPr>
              <w:t>Quay về màn hình menu chính</w:t>
            </w:r>
          </w:p>
        </w:tc>
        <w:tc>
          <w:tcPr>
            <w:tcW w:w="1334" w:type="dxa"/>
            <w:tcBorders>
              <w:top w:val="single" w:sz="5" w:space="0" w:color="000000"/>
              <w:left w:val="single" w:sz="5" w:space="0" w:color="000000"/>
              <w:bottom w:val="single" w:sz="5" w:space="0" w:color="000000"/>
              <w:right w:val="single" w:sz="5" w:space="0" w:color="000000"/>
            </w:tcBorders>
          </w:tcPr>
          <w:p w14:paraId="39CD7953" w14:textId="0765617D" w:rsidR="002A1F34" w:rsidRDefault="00D151FF">
            <w:pPr>
              <w:spacing w:line="260" w:lineRule="exact"/>
              <w:ind w:left="102"/>
              <w:rPr>
                <w:sz w:val="24"/>
                <w:szCs w:val="24"/>
              </w:rPr>
            </w:pPr>
            <w:r>
              <w:rPr>
                <w:sz w:val="24"/>
                <w:szCs w:val="24"/>
              </w:rPr>
              <w:t>Click vào biểu tượng trở về góc trái trên màn hình</w:t>
            </w:r>
          </w:p>
        </w:tc>
        <w:tc>
          <w:tcPr>
            <w:tcW w:w="2130" w:type="dxa"/>
            <w:tcBorders>
              <w:top w:val="single" w:sz="5" w:space="0" w:color="000000"/>
              <w:left w:val="single" w:sz="5" w:space="0" w:color="000000"/>
              <w:bottom w:val="single" w:sz="5" w:space="0" w:color="000000"/>
              <w:right w:val="single" w:sz="5" w:space="0" w:color="000000"/>
            </w:tcBorders>
          </w:tcPr>
          <w:p w14:paraId="1AB43A0D" w14:textId="1ED202C6" w:rsidR="002A1F34" w:rsidRDefault="00D151FF" w:rsidP="00D151FF">
            <w:pPr>
              <w:spacing w:line="260" w:lineRule="exact"/>
              <w:rPr>
                <w:sz w:val="24"/>
                <w:szCs w:val="24"/>
              </w:rPr>
            </w:pPr>
            <w:r>
              <w:rPr>
                <w:sz w:val="24"/>
                <w:szCs w:val="24"/>
              </w:rPr>
              <w:t>Chuyển qua giao diện menu chính</w:t>
            </w:r>
          </w:p>
        </w:tc>
      </w:tr>
      <w:tr w:rsidR="00F71A1B" w14:paraId="0BC3748B" w14:textId="77777777" w:rsidTr="00AC6856">
        <w:trPr>
          <w:trHeight w:hRule="exact" w:val="1394"/>
        </w:trPr>
        <w:tc>
          <w:tcPr>
            <w:tcW w:w="2060" w:type="dxa"/>
            <w:tcBorders>
              <w:top w:val="single" w:sz="5" w:space="0" w:color="000000"/>
              <w:left w:val="single" w:sz="5" w:space="0" w:color="000000"/>
              <w:bottom w:val="single" w:sz="5" w:space="0" w:color="000000"/>
              <w:right w:val="single" w:sz="5" w:space="0" w:color="000000"/>
            </w:tcBorders>
          </w:tcPr>
          <w:p w14:paraId="0479734E" w14:textId="537CE731" w:rsidR="00F71A1B" w:rsidRDefault="00F71A1B" w:rsidP="002A1F34">
            <w:pPr>
              <w:spacing w:before="3" w:line="260" w:lineRule="exact"/>
              <w:ind w:left="102" w:right="240"/>
              <w:rPr>
                <w:sz w:val="24"/>
                <w:szCs w:val="24"/>
              </w:rPr>
            </w:pPr>
            <w:r>
              <w:rPr>
                <w:sz w:val="24"/>
                <w:szCs w:val="24"/>
              </w:rPr>
              <w:t>Button”Edit KH”</w:t>
            </w:r>
          </w:p>
        </w:tc>
        <w:tc>
          <w:tcPr>
            <w:tcW w:w="2996" w:type="dxa"/>
            <w:tcBorders>
              <w:top w:val="single" w:sz="5" w:space="0" w:color="000000"/>
              <w:left w:val="single" w:sz="5" w:space="0" w:color="000000"/>
              <w:bottom w:val="single" w:sz="5" w:space="0" w:color="000000"/>
              <w:right w:val="single" w:sz="5" w:space="0" w:color="000000"/>
            </w:tcBorders>
          </w:tcPr>
          <w:p w14:paraId="424937B3" w14:textId="4698949C" w:rsidR="00F71A1B" w:rsidRDefault="00F71A1B" w:rsidP="00F71A1B">
            <w:pPr>
              <w:spacing w:line="260" w:lineRule="exact"/>
              <w:rPr>
                <w:sz w:val="24"/>
                <w:szCs w:val="24"/>
              </w:rPr>
            </w:pPr>
            <w:r>
              <w:rPr>
                <w:sz w:val="24"/>
                <w:szCs w:val="24"/>
              </w:rPr>
              <w:t>Chọn vào khách hang cần sửa, sau đó bấm vào edit</w:t>
            </w:r>
          </w:p>
        </w:tc>
        <w:tc>
          <w:tcPr>
            <w:tcW w:w="1334" w:type="dxa"/>
            <w:tcBorders>
              <w:top w:val="single" w:sz="5" w:space="0" w:color="000000"/>
              <w:left w:val="single" w:sz="5" w:space="0" w:color="000000"/>
              <w:bottom w:val="single" w:sz="5" w:space="0" w:color="000000"/>
              <w:right w:val="single" w:sz="5" w:space="0" w:color="000000"/>
            </w:tcBorders>
          </w:tcPr>
          <w:p w14:paraId="0DEAA8FE" w14:textId="0B4EF89F" w:rsidR="00F71A1B" w:rsidRDefault="00F71A1B">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7E61DF60" w14:textId="58432A42" w:rsidR="00F71A1B" w:rsidRDefault="00F71A1B">
            <w:pPr>
              <w:spacing w:line="260" w:lineRule="exact"/>
              <w:ind w:left="102"/>
              <w:rPr>
                <w:sz w:val="24"/>
                <w:szCs w:val="24"/>
              </w:rPr>
            </w:pPr>
            <w:r>
              <w:rPr>
                <w:sz w:val="24"/>
                <w:szCs w:val="24"/>
              </w:rPr>
              <w:t>Sửa thông tin KH trên listview</w:t>
            </w:r>
          </w:p>
        </w:tc>
      </w:tr>
      <w:tr w:rsidR="00F71A1B" w14:paraId="7DDFC16D" w14:textId="77777777" w:rsidTr="00AC6856">
        <w:trPr>
          <w:trHeight w:hRule="exact" w:val="1394"/>
        </w:trPr>
        <w:tc>
          <w:tcPr>
            <w:tcW w:w="2060" w:type="dxa"/>
            <w:tcBorders>
              <w:top w:val="single" w:sz="5" w:space="0" w:color="000000"/>
              <w:left w:val="single" w:sz="5" w:space="0" w:color="000000"/>
              <w:bottom w:val="single" w:sz="5" w:space="0" w:color="000000"/>
              <w:right w:val="single" w:sz="5" w:space="0" w:color="000000"/>
            </w:tcBorders>
          </w:tcPr>
          <w:p w14:paraId="0CA58148" w14:textId="7D9CEDE8" w:rsidR="00F71A1B" w:rsidRDefault="00F71A1B" w:rsidP="002A1F34">
            <w:pPr>
              <w:spacing w:before="3" w:line="260" w:lineRule="exact"/>
              <w:ind w:left="102" w:right="240"/>
              <w:rPr>
                <w:sz w:val="24"/>
                <w:szCs w:val="24"/>
              </w:rPr>
            </w:pPr>
            <w:r>
              <w:rPr>
                <w:sz w:val="24"/>
                <w:szCs w:val="24"/>
              </w:rPr>
              <w:t>Button” Xoa KH”</w:t>
            </w:r>
          </w:p>
        </w:tc>
        <w:tc>
          <w:tcPr>
            <w:tcW w:w="2996" w:type="dxa"/>
            <w:tcBorders>
              <w:top w:val="single" w:sz="5" w:space="0" w:color="000000"/>
              <w:left w:val="single" w:sz="5" w:space="0" w:color="000000"/>
              <w:bottom w:val="single" w:sz="5" w:space="0" w:color="000000"/>
              <w:right w:val="single" w:sz="5" w:space="0" w:color="000000"/>
            </w:tcBorders>
          </w:tcPr>
          <w:p w14:paraId="445D6C9D" w14:textId="30606ABD" w:rsidR="00F71A1B" w:rsidRDefault="00F71A1B" w:rsidP="00F71A1B">
            <w:pPr>
              <w:spacing w:line="260" w:lineRule="exact"/>
              <w:rPr>
                <w:sz w:val="24"/>
                <w:szCs w:val="24"/>
              </w:rPr>
            </w:pPr>
            <w:r>
              <w:rPr>
                <w:sz w:val="24"/>
                <w:szCs w:val="24"/>
              </w:rPr>
              <w:t>Sẽ hỏi là có muốn xóa or không ? Chọn yes thì xóa</w:t>
            </w:r>
            <w:r>
              <w:rPr>
                <w:sz w:val="24"/>
                <w:szCs w:val="24"/>
              </w:rPr>
              <w:br/>
              <w:t>Chọn no thì không xóa</w:t>
            </w:r>
          </w:p>
        </w:tc>
        <w:tc>
          <w:tcPr>
            <w:tcW w:w="1334" w:type="dxa"/>
            <w:tcBorders>
              <w:top w:val="single" w:sz="5" w:space="0" w:color="000000"/>
              <w:left w:val="single" w:sz="5" w:space="0" w:color="000000"/>
              <w:bottom w:val="single" w:sz="5" w:space="0" w:color="000000"/>
              <w:right w:val="single" w:sz="5" w:space="0" w:color="000000"/>
            </w:tcBorders>
          </w:tcPr>
          <w:p w14:paraId="4F1CAB7C" w14:textId="21232037" w:rsidR="00F71A1B" w:rsidRDefault="00F71A1B">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19EB95D5" w14:textId="52257D9E" w:rsidR="00F71A1B" w:rsidRDefault="00F71A1B">
            <w:pPr>
              <w:spacing w:line="260" w:lineRule="exact"/>
              <w:ind w:left="102"/>
              <w:rPr>
                <w:sz w:val="24"/>
                <w:szCs w:val="24"/>
              </w:rPr>
            </w:pPr>
            <w:r>
              <w:rPr>
                <w:sz w:val="24"/>
                <w:szCs w:val="24"/>
              </w:rPr>
              <w:t>Tùy chọn</w:t>
            </w:r>
          </w:p>
        </w:tc>
      </w:tr>
    </w:tbl>
    <w:p w14:paraId="1D35635A" w14:textId="77777777" w:rsidR="00CC660F" w:rsidRDefault="00CC660F">
      <w:pPr>
        <w:sectPr w:rsidR="00CC660F">
          <w:pgSz w:w="12240" w:h="15840"/>
          <w:pgMar w:top="980" w:right="1340" w:bottom="280" w:left="1220" w:header="764" w:footer="943" w:gutter="0"/>
          <w:cols w:space="720"/>
        </w:sectPr>
      </w:pPr>
    </w:p>
    <w:p w14:paraId="243130C4" w14:textId="77777777" w:rsidR="00CC660F" w:rsidRDefault="00CC660F">
      <w:pPr>
        <w:spacing w:before="5" w:line="240" w:lineRule="exact"/>
        <w:rPr>
          <w:sz w:val="24"/>
          <w:szCs w:val="24"/>
        </w:rPr>
      </w:pPr>
    </w:p>
    <w:p w14:paraId="0E28841B" w14:textId="00B2B4F2" w:rsidR="00CC660F" w:rsidRDefault="0003083F">
      <w:pPr>
        <w:spacing w:before="29"/>
        <w:ind w:left="100"/>
        <w:rPr>
          <w:sz w:val="24"/>
          <w:szCs w:val="24"/>
        </w:rPr>
      </w:pPr>
      <w:r>
        <w:rPr>
          <w:b/>
          <w:sz w:val="24"/>
          <w:szCs w:val="24"/>
        </w:rPr>
        <w:t>d</w:t>
      </w:r>
      <w:r w:rsidR="00A52EE7">
        <w:rPr>
          <w:b/>
          <w:sz w:val="24"/>
          <w:szCs w:val="24"/>
        </w:rPr>
        <w:t>. C</w:t>
      </w:r>
      <w:r w:rsidR="00A52EE7">
        <w:rPr>
          <w:b/>
          <w:spacing w:val="-1"/>
          <w:sz w:val="24"/>
          <w:szCs w:val="24"/>
        </w:rPr>
        <w:t>h</w:t>
      </w:r>
      <w:r w:rsidR="00A52EE7">
        <w:rPr>
          <w:b/>
          <w:sz w:val="24"/>
          <w:szCs w:val="24"/>
        </w:rPr>
        <w:t>ức n</w:t>
      </w:r>
      <w:r w:rsidR="00A52EE7">
        <w:rPr>
          <w:b/>
          <w:spacing w:val="1"/>
          <w:sz w:val="24"/>
          <w:szCs w:val="24"/>
        </w:rPr>
        <w:t>ă</w:t>
      </w:r>
      <w:r w:rsidR="00A52EE7">
        <w:rPr>
          <w:b/>
          <w:sz w:val="24"/>
          <w:szCs w:val="24"/>
        </w:rPr>
        <w:t>ng #</w:t>
      </w:r>
      <w:r>
        <w:rPr>
          <w:b/>
          <w:sz w:val="24"/>
          <w:szCs w:val="24"/>
        </w:rPr>
        <w:t>4</w:t>
      </w:r>
      <w:r w:rsidR="00A52EE7">
        <w:rPr>
          <w:b/>
          <w:sz w:val="24"/>
          <w:szCs w:val="24"/>
        </w:rPr>
        <w:t>: Màn hình giao d</w:t>
      </w:r>
      <w:r w:rsidR="00A52EE7">
        <w:rPr>
          <w:b/>
          <w:spacing w:val="1"/>
          <w:sz w:val="24"/>
          <w:szCs w:val="24"/>
        </w:rPr>
        <w:t>i</w:t>
      </w:r>
      <w:r w:rsidR="00A52EE7">
        <w:rPr>
          <w:b/>
          <w:sz w:val="24"/>
          <w:szCs w:val="24"/>
        </w:rPr>
        <w:t xml:space="preserve">ện </w:t>
      </w:r>
      <w:r w:rsidR="00AB2043">
        <w:rPr>
          <w:b/>
          <w:sz w:val="24"/>
          <w:szCs w:val="24"/>
        </w:rPr>
        <w:t>3</w:t>
      </w:r>
      <w:r w:rsidR="00D151FF">
        <w:rPr>
          <w:b/>
          <w:sz w:val="24"/>
          <w:szCs w:val="24"/>
        </w:rPr>
        <w:t xml:space="preserve"> </w:t>
      </w:r>
    </w:p>
    <w:p w14:paraId="4360BC6D" w14:textId="77777777" w:rsidR="00CC660F" w:rsidRDefault="00CC660F">
      <w:pPr>
        <w:spacing w:before="1" w:line="240" w:lineRule="exact"/>
        <w:rPr>
          <w:sz w:val="24"/>
          <w:szCs w:val="24"/>
        </w:rPr>
      </w:pPr>
    </w:p>
    <w:p w14:paraId="71297969" w14:textId="22A27ADA" w:rsidR="00CC660F" w:rsidRDefault="00A52EE7">
      <w:pPr>
        <w:ind w:left="82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 xml:space="preserve">Màn hình </w:t>
      </w:r>
      <w:r w:rsidR="00D151FF">
        <w:rPr>
          <w:b/>
          <w:sz w:val="24"/>
          <w:szCs w:val="24"/>
        </w:rPr>
        <w:t>xem danh sách tour du lịch</w:t>
      </w:r>
    </w:p>
    <w:p w14:paraId="5F23ACD9" w14:textId="77777777" w:rsidR="00CC660F" w:rsidRDefault="00CC660F">
      <w:pPr>
        <w:spacing w:before="1" w:line="220" w:lineRule="exact"/>
        <w:rPr>
          <w:sz w:val="22"/>
          <w:szCs w:val="22"/>
        </w:rPr>
      </w:pPr>
    </w:p>
    <w:p w14:paraId="76AAFCD6" w14:textId="509DDFE5" w:rsidR="00CC660F" w:rsidRDefault="00962C50">
      <w:pPr>
        <w:ind w:left="2663"/>
      </w:pPr>
      <w:r>
        <w:rPr>
          <w:noProof/>
        </w:rPr>
        <w:drawing>
          <wp:inline distT="0" distB="0" distL="0" distR="0" wp14:anchorId="53A34003" wp14:editId="2B06FE42">
            <wp:extent cx="336232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62325" cy="5581650"/>
                    </a:xfrm>
                    <a:prstGeom prst="rect">
                      <a:avLst/>
                    </a:prstGeom>
                  </pic:spPr>
                </pic:pic>
              </a:graphicData>
            </a:graphic>
          </wp:inline>
        </w:drawing>
      </w:r>
    </w:p>
    <w:p w14:paraId="18B28F30" w14:textId="77777777" w:rsidR="00CC660F" w:rsidRDefault="00CC660F">
      <w:pPr>
        <w:spacing w:before="19" w:line="220" w:lineRule="exact"/>
        <w:rPr>
          <w:sz w:val="22"/>
          <w:szCs w:val="22"/>
        </w:rPr>
      </w:pPr>
    </w:p>
    <w:p w14:paraId="152BD837" w14:textId="0366270B" w:rsidR="00CC660F" w:rsidRDefault="00A52EE7">
      <w:pPr>
        <w:ind w:left="3278"/>
        <w:rPr>
          <w:sz w:val="18"/>
          <w:szCs w:val="18"/>
        </w:rPr>
        <w:sectPr w:rsidR="00CC660F">
          <w:pgSz w:w="12240" w:h="15840"/>
          <w:pgMar w:top="980" w:right="1340" w:bottom="280" w:left="1340" w:header="764" w:footer="943" w:gutter="0"/>
          <w:cols w:space="720"/>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sidR="008C0C12">
        <w:rPr>
          <w:b/>
          <w:color w:val="4F81BC"/>
          <w:sz w:val="18"/>
          <w:szCs w:val="18"/>
        </w:rPr>
        <w:t>4</w:t>
      </w:r>
      <w:r>
        <w:rPr>
          <w:b/>
          <w:color w:val="4F81BC"/>
          <w:sz w:val="18"/>
          <w:szCs w:val="18"/>
        </w:rPr>
        <w:t xml:space="preserve">  Màn 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pacing w:val="1"/>
          <w:sz w:val="18"/>
          <w:szCs w:val="18"/>
        </w:rPr>
        <w:t>X</w:t>
      </w:r>
      <w:r>
        <w:rPr>
          <w:b/>
          <w:color w:val="4F81BC"/>
          <w:sz w:val="18"/>
          <w:szCs w:val="18"/>
        </w:rPr>
        <w:t>em</w:t>
      </w:r>
      <w:r>
        <w:rPr>
          <w:b/>
          <w:color w:val="4F81BC"/>
          <w:spacing w:val="1"/>
          <w:sz w:val="18"/>
          <w:szCs w:val="18"/>
        </w:rPr>
        <w:t xml:space="preserve"> </w:t>
      </w:r>
      <w:r w:rsidR="00AB2043">
        <w:rPr>
          <w:b/>
          <w:color w:val="4F81BC"/>
          <w:sz w:val="18"/>
          <w:szCs w:val="18"/>
        </w:rPr>
        <w:t xml:space="preserve">Danh sách </w:t>
      </w:r>
      <w:r w:rsidR="00A36436">
        <w:rPr>
          <w:b/>
          <w:color w:val="4F81BC"/>
          <w:sz w:val="18"/>
          <w:szCs w:val="18"/>
        </w:rPr>
        <w:t>tour</w:t>
      </w:r>
    </w:p>
    <w:p w14:paraId="4E127D29" w14:textId="77777777" w:rsidR="00CC660F" w:rsidRDefault="00CC660F">
      <w:pPr>
        <w:spacing w:before="5" w:line="240" w:lineRule="exact"/>
        <w:rPr>
          <w:sz w:val="24"/>
          <w:szCs w:val="24"/>
        </w:rPr>
      </w:pPr>
    </w:p>
    <w:p w14:paraId="36587D2A" w14:textId="77777777" w:rsidR="00CC660F" w:rsidRDefault="00A52EE7">
      <w:pPr>
        <w:spacing w:before="29"/>
        <w:ind w:left="94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Yêu cầu chức năng</w:t>
      </w:r>
    </w:p>
    <w:p w14:paraId="7BC683FA" w14:textId="77777777" w:rsidR="00CC660F" w:rsidRDefault="00CC660F">
      <w:pPr>
        <w:spacing w:before="15" w:line="200" w:lineRule="exact"/>
      </w:pPr>
    </w:p>
    <w:tbl>
      <w:tblPr>
        <w:tblW w:w="0" w:type="auto"/>
        <w:tblInd w:w="106" w:type="dxa"/>
        <w:tblLayout w:type="fixed"/>
        <w:tblCellMar>
          <w:left w:w="0" w:type="dxa"/>
          <w:right w:w="0" w:type="dxa"/>
        </w:tblCellMar>
        <w:tblLook w:val="01E0" w:firstRow="1" w:lastRow="1" w:firstColumn="1" w:lastColumn="1" w:noHBand="0" w:noVBand="0"/>
      </w:tblPr>
      <w:tblGrid>
        <w:gridCol w:w="1880"/>
        <w:gridCol w:w="3176"/>
        <w:gridCol w:w="1334"/>
        <w:gridCol w:w="2130"/>
      </w:tblGrid>
      <w:tr w:rsidR="00CC660F" w14:paraId="07EAA5CD" w14:textId="77777777" w:rsidTr="008E0CF1">
        <w:trPr>
          <w:trHeight w:hRule="exact" w:val="331"/>
        </w:trPr>
        <w:tc>
          <w:tcPr>
            <w:tcW w:w="1880" w:type="dxa"/>
            <w:tcBorders>
              <w:top w:val="single" w:sz="5" w:space="0" w:color="000000"/>
              <w:left w:val="single" w:sz="5" w:space="0" w:color="000000"/>
              <w:bottom w:val="single" w:sz="5" w:space="0" w:color="000000"/>
              <w:right w:val="single" w:sz="5" w:space="0" w:color="000000"/>
            </w:tcBorders>
            <w:shd w:val="clear" w:color="auto" w:fill="808080"/>
          </w:tcPr>
          <w:p w14:paraId="09C21837" w14:textId="77777777" w:rsidR="00CC660F" w:rsidRDefault="00A52EE7">
            <w:pPr>
              <w:spacing w:line="260" w:lineRule="exact"/>
              <w:ind w:left="697"/>
              <w:rPr>
                <w:sz w:val="24"/>
                <w:szCs w:val="24"/>
              </w:rPr>
            </w:pPr>
            <w:r>
              <w:rPr>
                <w:color w:val="FFFFFF"/>
                <w:sz w:val="24"/>
                <w:szCs w:val="24"/>
              </w:rPr>
              <w:t>Tiêu đề</w:t>
            </w:r>
          </w:p>
        </w:tc>
        <w:tc>
          <w:tcPr>
            <w:tcW w:w="3176" w:type="dxa"/>
            <w:tcBorders>
              <w:top w:val="single" w:sz="5" w:space="0" w:color="000000"/>
              <w:left w:val="single" w:sz="5" w:space="0" w:color="000000"/>
              <w:bottom w:val="single" w:sz="5" w:space="0" w:color="000000"/>
              <w:right w:val="single" w:sz="5" w:space="0" w:color="000000"/>
            </w:tcBorders>
            <w:shd w:val="clear" w:color="auto" w:fill="808080"/>
          </w:tcPr>
          <w:p w14:paraId="7627BC56" w14:textId="77777777" w:rsidR="00CC660F" w:rsidRDefault="00A52EE7">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tcBorders>
              <w:top w:val="single" w:sz="5" w:space="0" w:color="000000"/>
              <w:left w:val="single" w:sz="5" w:space="0" w:color="000000"/>
              <w:bottom w:val="single" w:sz="5" w:space="0" w:color="000000"/>
              <w:right w:val="single" w:sz="5" w:space="0" w:color="000000"/>
            </w:tcBorders>
            <w:shd w:val="clear" w:color="auto" w:fill="808080"/>
          </w:tcPr>
          <w:p w14:paraId="6D711E95" w14:textId="77777777" w:rsidR="00CC660F" w:rsidRDefault="00A52EE7">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tcBorders>
              <w:top w:val="single" w:sz="5" w:space="0" w:color="000000"/>
              <w:left w:val="single" w:sz="5" w:space="0" w:color="000000"/>
              <w:bottom w:val="single" w:sz="5" w:space="0" w:color="000000"/>
              <w:right w:val="single" w:sz="5" w:space="0" w:color="000000"/>
            </w:tcBorders>
            <w:shd w:val="clear" w:color="auto" w:fill="808080"/>
          </w:tcPr>
          <w:p w14:paraId="27AF3756" w14:textId="77777777" w:rsidR="00CC660F" w:rsidRDefault="00A52EE7">
            <w:pPr>
              <w:spacing w:line="260" w:lineRule="exact"/>
              <w:ind w:left="682"/>
              <w:rPr>
                <w:sz w:val="24"/>
                <w:szCs w:val="24"/>
              </w:rPr>
            </w:pPr>
            <w:r>
              <w:rPr>
                <w:color w:val="FFFFFF"/>
                <w:sz w:val="24"/>
                <w:szCs w:val="24"/>
              </w:rPr>
              <w:t>Kết quả</w:t>
            </w:r>
          </w:p>
        </w:tc>
      </w:tr>
      <w:tr w:rsidR="00CC660F" w14:paraId="25C79960" w14:textId="77777777" w:rsidTr="008E0CF1">
        <w:trPr>
          <w:trHeight w:hRule="exact" w:val="1678"/>
        </w:trPr>
        <w:tc>
          <w:tcPr>
            <w:tcW w:w="1880" w:type="dxa"/>
            <w:tcBorders>
              <w:top w:val="single" w:sz="5" w:space="0" w:color="000000"/>
              <w:left w:val="single" w:sz="5" w:space="0" w:color="000000"/>
              <w:bottom w:val="single" w:sz="5" w:space="0" w:color="000000"/>
              <w:right w:val="single" w:sz="5" w:space="0" w:color="000000"/>
            </w:tcBorders>
          </w:tcPr>
          <w:p w14:paraId="4FE76EDB" w14:textId="1F0820D3" w:rsidR="00CC660F" w:rsidRDefault="00D151FF" w:rsidP="00D151FF">
            <w:pPr>
              <w:spacing w:line="260" w:lineRule="exact"/>
              <w:rPr>
                <w:sz w:val="24"/>
                <w:szCs w:val="24"/>
              </w:rPr>
            </w:pPr>
            <w:r>
              <w:rPr>
                <w:sz w:val="24"/>
                <w:szCs w:val="24"/>
              </w:rPr>
              <w:t>Màn hình xem ds tour</w:t>
            </w:r>
          </w:p>
        </w:tc>
        <w:tc>
          <w:tcPr>
            <w:tcW w:w="3176" w:type="dxa"/>
            <w:tcBorders>
              <w:top w:val="single" w:sz="5" w:space="0" w:color="000000"/>
              <w:left w:val="single" w:sz="5" w:space="0" w:color="000000"/>
              <w:bottom w:val="single" w:sz="5" w:space="0" w:color="000000"/>
              <w:right w:val="single" w:sz="5" w:space="0" w:color="000000"/>
            </w:tcBorders>
          </w:tcPr>
          <w:p w14:paraId="7C94A909" w14:textId="07CB98F2" w:rsidR="00CC660F" w:rsidRDefault="00A52EE7">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28B7292C" w14:textId="790279F5" w:rsidR="008C0C12" w:rsidRDefault="008C0C12">
            <w:pPr>
              <w:spacing w:line="260" w:lineRule="exact"/>
              <w:ind w:left="102"/>
              <w:rPr>
                <w:sz w:val="24"/>
                <w:szCs w:val="24"/>
              </w:rPr>
            </w:pPr>
            <w:r>
              <w:rPr>
                <w:sz w:val="24"/>
                <w:szCs w:val="24"/>
              </w:rPr>
              <w:t>Thêm xóa sửa tour</w:t>
            </w:r>
          </w:p>
          <w:p w14:paraId="6B421A98" w14:textId="1842D28B" w:rsidR="00AB2043" w:rsidRDefault="008C0C12" w:rsidP="00D151FF">
            <w:pPr>
              <w:ind w:left="102"/>
              <w:rPr>
                <w:sz w:val="24"/>
                <w:szCs w:val="24"/>
              </w:rPr>
            </w:pPr>
            <w:r>
              <w:rPr>
                <w:sz w:val="24"/>
                <w:szCs w:val="24"/>
              </w:rPr>
              <w:t xml:space="preserve">+ Nút back </w:t>
            </w:r>
          </w:p>
        </w:tc>
        <w:tc>
          <w:tcPr>
            <w:tcW w:w="1334" w:type="dxa"/>
            <w:tcBorders>
              <w:top w:val="single" w:sz="5" w:space="0" w:color="000000"/>
              <w:left w:val="single" w:sz="5" w:space="0" w:color="000000"/>
              <w:bottom w:val="single" w:sz="5" w:space="0" w:color="000000"/>
              <w:right w:val="single" w:sz="5" w:space="0" w:color="000000"/>
            </w:tcBorders>
          </w:tcPr>
          <w:p w14:paraId="6203244A" w14:textId="77777777" w:rsidR="00CC660F" w:rsidRDefault="00AB2043">
            <w:pPr>
              <w:spacing w:line="260" w:lineRule="exact"/>
              <w:ind w:left="102"/>
              <w:rPr>
                <w:sz w:val="24"/>
                <w:szCs w:val="24"/>
              </w:rPr>
            </w:pPr>
            <w:r>
              <w:rPr>
                <w:sz w:val="24"/>
                <w:szCs w:val="24"/>
              </w:rPr>
              <w:t>Thiết kế</w:t>
            </w:r>
          </w:p>
        </w:tc>
        <w:tc>
          <w:tcPr>
            <w:tcW w:w="2130" w:type="dxa"/>
            <w:tcBorders>
              <w:top w:val="single" w:sz="5" w:space="0" w:color="000000"/>
              <w:left w:val="single" w:sz="5" w:space="0" w:color="000000"/>
              <w:bottom w:val="single" w:sz="5" w:space="0" w:color="000000"/>
              <w:right w:val="single" w:sz="5" w:space="0" w:color="000000"/>
            </w:tcBorders>
          </w:tcPr>
          <w:p w14:paraId="2D941A74" w14:textId="77777777" w:rsidR="00CC660F" w:rsidRDefault="00AB2043">
            <w:pPr>
              <w:spacing w:line="260" w:lineRule="exact"/>
              <w:ind w:left="102"/>
              <w:rPr>
                <w:sz w:val="24"/>
                <w:szCs w:val="24"/>
              </w:rPr>
            </w:pPr>
            <w:r>
              <w:rPr>
                <w:sz w:val="24"/>
                <w:szCs w:val="24"/>
              </w:rPr>
              <w:t>Hoàn Thành</w:t>
            </w:r>
          </w:p>
        </w:tc>
      </w:tr>
      <w:tr w:rsidR="00CC660F" w14:paraId="0D494EE4" w14:textId="77777777" w:rsidTr="008E0CF1">
        <w:trPr>
          <w:trHeight w:hRule="exact" w:val="1114"/>
        </w:trPr>
        <w:tc>
          <w:tcPr>
            <w:tcW w:w="1880" w:type="dxa"/>
            <w:tcBorders>
              <w:top w:val="single" w:sz="5" w:space="0" w:color="000000"/>
              <w:left w:val="single" w:sz="5" w:space="0" w:color="000000"/>
              <w:bottom w:val="single" w:sz="5" w:space="0" w:color="000000"/>
              <w:right w:val="single" w:sz="5" w:space="0" w:color="000000"/>
            </w:tcBorders>
          </w:tcPr>
          <w:p w14:paraId="7553CB6B" w14:textId="1078F7D8" w:rsidR="00CC660F" w:rsidRDefault="00D151FF">
            <w:pPr>
              <w:spacing w:line="260" w:lineRule="exact"/>
              <w:ind w:left="102"/>
              <w:rPr>
                <w:sz w:val="24"/>
                <w:szCs w:val="24"/>
              </w:rPr>
            </w:pPr>
            <w:r>
              <w:rPr>
                <w:sz w:val="24"/>
                <w:szCs w:val="24"/>
              </w:rPr>
              <w:t>Button”Thêm Tour”</w:t>
            </w:r>
          </w:p>
        </w:tc>
        <w:tc>
          <w:tcPr>
            <w:tcW w:w="3176" w:type="dxa"/>
            <w:tcBorders>
              <w:top w:val="single" w:sz="5" w:space="0" w:color="000000"/>
              <w:left w:val="single" w:sz="5" w:space="0" w:color="000000"/>
              <w:bottom w:val="single" w:sz="5" w:space="0" w:color="000000"/>
              <w:right w:val="single" w:sz="5" w:space="0" w:color="000000"/>
            </w:tcBorders>
          </w:tcPr>
          <w:p w14:paraId="2AAFB604" w14:textId="2EBF4D5A" w:rsidR="00CC660F" w:rsidRDefault="00D151FF" w:rsidP="008E0CF1">
            <w:pPr>
              <w:ind w:left="102" w:right="159"/>
              <w:rPr>
                <w:sz w:val="24"/>
                <w:szCs w:val="24"/>
              </w:rPr>
            </w:pPr>
            <w:r>
              <w:rPr>
                <w:sz w:val="24"/>
                <w:szCs w:val="24"/>
              </w:rPr>
              <w:t>Chuyển qa màn hình  thêm thông tin tour</w:t>
            </w:r>
          </w:p>
        </w:tc>
        <w:tc>
          <w:tcPr>
            <w:tcW w:w="1334" w:type="dxa"/>
            <w:tcBorders>
              <w:top w:val="single" w:sz="5" w:space="0" w:color="000000"/>
              <w:left w:val="single" w:sz="5" w:space="0" w:color="000000"/>
              <w:bottom w:val="single" w:sz="5" w:space="0" w:color="000000"/>
              <w:right w:val="single" w:sz="5" w:space="0" w:color="000000"/>
            </w:tcBorders>
          </w:tcPr>
          <w:p w14:paraId="31E691E5" w14:textId="78AF4BBA" w:rsidR="00CC660F" w:rsidRDefault="00D151FF">
            <w:pPr>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7577BAE1" w14:textId="3FDF084E" w:rsidR="00CC660F" w:rsidRDefault="00D151FF">
            <w:pPr>
              <w:ind w:left="102" w:right="88"/>
              <w:rPr>
                <w:sz w:val="24"/>
                <w:szCs w:val="24"/>
              </w:rPr>
            </w:pPr>
            <w:r>
              <w:rPr>
                <w:sz w:val="24"/>
                <w:szCs w:val="24"/>
              </w:rPr>
              <w:t xml:space="preserve">Chuyển qua giao diện nhập thông tin tour </w:t>
            </w:r>
          </w:p>
        </w:tc>
      </w:tr>
      <w:tr w:rsidR="00962C50" w14:paraId="0B5F3961" w14:textId="77777777" w:rsidTr="008E0CF1">
        <w:trPr>
          <w:trHeight w:hRule="exact" w:val="1114"/>
        </w:trPr>
        <w:tc>
          <w:tcPr>
            <w:tcW w:w="1880" w:type="dxa"/>
            <w:tcBorders>
              <w:top w:val="single" w:sz="5" w:space="0" w:color="000000"/>
              <w:left w:val="single" w:sz="5" w:space="0" w:color="000000"/>
              <w:bottom w:val="single" w:sz="5" w:space="0" w:color="000000"/>
              <w:right w:val="single" w:sz="5" w:space="0" w:color="000000"/>
            </w:tcBorders>
          </w:tcPr>
          <w:p w14:paraId="5C263597" w14:textId="2F66A332" w:rsidR="00962C50" w:rsidRDefault="00962C50">
            <w:pPr>
              <w:spacing w:line="260" w:lineRule="exact"/>
              <w:ind w:left="102"/>
              <w:rPr>
                <w:sz w:val="24"/>
                <w:szCs w:val="24"/>
              </w:rPr>
            </w:pPr>
            <w:r>
              <w:rPr>
                <w:sz w:val="24"/>
                <w:szCs w:val="24"/>
              </w:rPr>
              <w:t>Button” Xoa KH”</w:t>
            </w:r>
          </w:p>
        </w:tc>
        <w:tc>
          <w:tcPr>
            <w:tcW w:w="3176" w:type="dxa"/>
            <w:tcBorders>
              <w:top w:val="single" w:sz="5" w:space="0" w:color="000000"/>
              <w:left w:val="single" w:sz="5" w:space="0" w:color="000000"/>
              <w:bottom w:val="single" w:sz="5" w:space="0" w:color="000000"/>
              <w:right w:val="single" w:sz="5" w:space="0" w:color="000000"/>
            </w:tcBorders>
          </w:tcPr>
          <w:p w14:paraId="40E2CEA7" w14:textId="0CB0E19D" w:rsidR="00962C50" w:rsidRDefault="00962C50" w:rsidP="008E0CF1">
            <w:pPr>
              <w:ind w:left="102" w:right="159"/>
              <w:rPr>
                <w:sz w:val="24"/>
                <w:szCs w:val="24"/>
              </w:rPr>
            </w:pPr>
            <w:r>
              <w:rPr>
                <w:sz w:val="24"/>
                <w:szCs w:val="24"/>
              </w:rPr>
              <w:t>Sẽ hỏi là có muốn xóa or không ? Chọn yes thì xóa</w:t>
            </w:r>
            <w:r>
              <w:rPr>
                <w:sz w:val="24"/>
                <w:szCs w:val="24"/>
              </w:rPr>
              <w:br/>
              <w:t>Chọn no thì không xóa</w:t>
            </w:r>
          </w:p>
        </w:tc>
        <w:tc>
          <w:tcPr>
            <w:tcW w:w="1334" w:type="dxa"/>
            <w:tcBorders>
              <w:top w:val="single" w:sz="5" w:space="0" w:color="000000"/>
              <w:left w:val="single" w:sz="5" w:space="0" w:color="000000"/>
              <w:bottom w:val="single" w:sz="5" w:space="0" w:color="000000"/>
              <w:right w:val="single" w:sz="5" w:space="0" w:color="000000"/>
            </w:tcBorders>
          </w:tcPr>
          <w:p w14:paraId="581EAC9E" w14:textId="45BA990D" w:rsidR="00962C50" w:rsidRDefault="00962C50">
            <w:pPr>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2BD0FBF9" w14:textId="4D63CA69" w:rsidR="00962C50" w:rsidRDefault="00962C50">
            <w:pPr>
              <w:ind w:left="102" w:right="88"/>
              <w:rPr>
                <w:sz w:val="24"/>
                <w:szCs w:val="24"/>
              </w:rPr>
            </w:pPr>
            <w:r>
              <w:rPr>
                <w:sz w:val="24"/>
                <w:szCs w:val="24"/>
              </w:rPr>
              <w:t>Tùy chọn</w:t>
            </w:r>
          </w:p>
        </w:tc>
      </w:tr>
      <w:tr w:rsidR="00962C50" w14:paraId="567A3626" w14:textId="77777777" w:rsidTr="008E0CF1">
        <w:trPr>
          <w:trHeight w:hRule="exact" w:val="1114"/>
        </w:trPr>
        <w:tc>
          <w:tcPr>
            <w:tcW w:w="1880" w:type="dxa"/>
            <w:tcBorders>
              <w:top w:val="single" w:sz="5" w:space="0" w:color="000000"/>
              <w:left w:val="single" w:sz="5" w:space="0" w:color="000000"/>
              <w:bottom w:val="single" w:sz="5" w:space="0" w:color="000000"/>
              <w:right w:val="single" w:sz="5" w:space="0" w:color="000000"/>
            </w:tcBorders>
          </w:tcPr>
          <w:p w14:paraId="6DB21A38" w14:textId="71841F03" w:rsidR="00962C50" w:rsidRDefault="00962C50">
            <w:pPr>
              <w:spacing w:line="260" w:lineRule="exact"/>
              <w:ind w:left="102"/>
              <w:rPr>
                <w:sz w:val="24"/>
                <w:szCs w:val="24"/>
              </w:rPr>
            </w:pPr>
            <w:r>
              <w:rPr>
                <w:sz w:val="24"/>
                <w:szCs w:val="24"/>
              </w:rPr>
              <w:t>Button”Edit KH”</w:t>
            </w:r>
          </w:p>
        </w:tc>
        <w:tc>
          <w:tcPr>
            <w:tcW w:w="3176" w:type="dxa"/>
            <w:tcBorders>
              <w:top w:val="single" w:sz="5" w:space="0" w:color="000000"/>
              <w:left w:val="single" w:sz="5" w:space="0" w:color="000000"/>
              <w:bottom w:val="single" w:sz="5" w:space="0" w:color="000000"/>
              <w:right w:val="single" w:sz="5" w:space="0" w:color="000000"/>
            </w:tcBorders>
          </w:tcPr>
          <w:p w14:paraId="64A4BEDE" w14:textId="74A6A4AE" w:rsidR="00962C50" w:rsidRDefault="00962C50" w:rsidP="008E0CF1">
            <w:pPr>
              <w:ind w:left="102" w:right="159"/>
              <w:rPr>
                <w:sz w:val="24"/>
                <w:szCs w:val="24"/>
              </w:rPr>
            </w:pPr>
            <w:r>
              <w:rPr>
                <w:sz w:val="24"/>
                <w:szCs w:val="24"/>
              </w:rPr>
              <w:t>Chọn vào khách hang cần sửa, sau đó bấm vào edit</w:t>
            </w:r>
          </w:p>
        </w:tc>
        <w:tc>
          <w:tcPr>
            <w:tcW w:w="1334" w:type="dxa"/>
            <w:tcBorders>
              <w:top w:val="single" w:sz="5" w:space="0" w:color="000000"/>
              <w:left w:val="single" w:sz="5" w:space="0" w:color="000000"/>
              <w:bottom w:val="single" w:sz="5" w:space="0" w:color="000000"/>
              <w:right w:val="single" w:sz="5" w:space="0" w:color="000000"/>
            </w:tcBorders>
          </w:tcPr>
          <w:p w14:paraId="1F3B337A" w14:textId="3808AB4F" w:rsidR="00962C50" w:rsidRDefault="00962C50">
            <w:pPr>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3D328738" w14:textId="3FA0D888" w:rsidR="00962C50" w:rsidRDefault="00962C50">
            <w:pPr>
              <w:ind w:left="102" w:right="88"/>
              <w:rPr>
                <w:sz w:val="24"/>
                <w:szCs w:val="24"/>
              </w:rPr>
            </w:pPr>
            <w:r>
              <w:rPr>
                <w:sz w:val="24"/>
                <w:szCs w:val="24"/>
              </w:rPr>
              <w:t>Sửa thông tin KH trên listview</w:t>
            </w:r>
          </w:p>
        </w:tc>
      </w:tr>
      <w:tr w:rsidR="00962C50" w14:paraId="204E7C50" w14:textId="77777777" w:rsidTr="00D151FF">
        <w:trPr>
          <w:trHeight w:hRule="exact" w:val="1782"/>
        </w:trPr>
        <w:tc>
          <w:tcPr>
            <w:tcW w:w="1880" w:type="dxa"/>
            <w:tcBorders>
              <w:top w:val="single" w:sz="5" w:space="0" w:color="000000"/>
              <w:left w:val="single" w:sz="5" w:space="0" w:color="000000"/>
              <w:bottom w:val="single" w:sz="5" w:space="0" w:color="000000"/>
              <w:right w:val="single" w:sz="5" w:space="0" w:color="000000"/>
            </w:tcBorders>
          </w:tcPr>
          <w:p w14:paraId="50642BC3" w14:textId="7BEB45CD" w:rsidR="00962C50" w:rsidRDefault="00962C50" w:rsidP="00D151FF">
            <w:pPr>
              <w:spacing w:line="260" w:lineRule="exact"/>
              <w:ind w:left="102"/>
              <w:rPr>
                <w:sz w:val="24"/>
                <w:szCs w:val="24"/>
              </w:rPr>
            </w:pPr>
            <w:r>
              <w:rPr>
                <w:sz w:val="24"/>
                <w:szCs w:val="24"/>
              </w:rPr>
              <w:t>Button”Back”</w:t>
            </w:r>
          </w:p>
        </w:tc>
        <w:tc>
          <w:tcPr>
            <w:tcW w:w="3176" w:type="dxa"/>
            <w:tcBorders>
              <w:top w:val="single" w:sz="5" w:space="0" w:color="000000"/>
              <w:left w:val="single" w:sz="5" w:space="0" w:color="000000"/>
              <w:bottom w:val="single" w:sz="5" w:space="0" w:color="000000"/>
              <w:right w:val="single" w:sz="5" w:space="0" w:color="000000"/>
            </w:tcBorders>
          </w:tcPr>
          <w:p w14:paraId="2DEFB4C1" w14:textId="6C486E87" w:rsidR="00962C50" w:rsidRDefault="00962C50" w:rsidP="00D151FF">
            <w:pPr>
              <w:spacing w:line="260" w:lineRule="exact"/>
              <w:ind w:left="102"/>
              <w:rPr>
                <w:sz w:val="24"/>
                <w:szCs w:val="24"/>
              </w:rPr>
            </w:pPr>
            <w:r>
              <w:rPr>
                <w:sz w:val="24"/>
                <w:szCs w:val="24"/>
              </w:rPr>
              <w:t>Quay về màn hình menu chính</w:t>
            </w:r>
          </w:p>
        </w:tc>
        <w:tc>
          <w:tcPr>
            <w:tcW w:w="1334" w:type="dxa"/>
            <w:tcBorders>
              <w:top w:val="single" w:sz="5" w:space="0" w:color="000000"/>
              <w:left w:val="single" w:sz="5" w:space="0" w:color="000000"/>
              <w:bottom w:val="single" w:sz="5" w:space="0" w:color="000000"/>
              <w:right w:val="single" w:sz="5" w:space="0" w:color="000000"/>
            </w:tcBorders>
          </w:tcPr>
          <w:p w14:paraId="5FF60C94" w14:textId="740ABAB3" w:rsidR="00962C50" w:rsidRPr="008E0CF1" w:rsidRDefault="00962C50" w:rsidP="00D151FF">
            <w:pPr>
              <w:spacing w:line="260" w:lineRule="exact"/>
              <w:ind w:left="102"/>
              <w:rPr>
                <w:sz w:val="24"/>
                <w:szCs w:val="24"/>
              </w:rPr>
            </w:pPr>
            <w:r>
              <w:rPr>
                <w:sz w:val="24"/>
                <w:szCs w:val="24"/>
              </w:rPr>
              <w:t>Click vào biểu tượng trở về góc trái trên màn hình</w:t>
            </w:r>
          </w:p>
        </w:tc>
        <w:tc>
          <w:tcPr>
            <w:tcW w:w="2130" w:type="dxa"/>
            <w:tcBorders>
              <w:top w:val="single" w:sz="5" w:space="0" w:color="000000"/>
              <w:left w:val="single" w:sz="5" w:space="0" w:color="000000"/>
              <w:bottom w:val="single" w:sz="5" w:space="0" w:color="000000"/>
              <w:right w:val="single" w:sz="5" w:space="0" w:color="000000"/>
            </w:tcBorders>
          </w:tcPr>
          <w:p w14:paraId="7D4D7A01" w14:textId="2CA39C87" w:rsidR="00962C50" w:rsidRDefault="00962C50" w:rsidP="00D151FF">
            <w:pPr>
              <w:spacing w:line="260" w:lineRule="exact"/>
              <w:ind w:left="102"/>
              <w:rPr>
                <w:sz w:val="24"/>
                <w:szCs w:val="24"/>
              </w:rPr>
            </w:pPr>
            <w:r>
              <w:rPr>
                <w:sz w:val="24"/>
                <w:szCs w:val="24"/>
              </w:rPr>
              <w:t>Chuyển qua giao diện menu chính</w:t>
            </w:r>
          </w:p>
        </w:tc>
      </w:tr>
    </w:tbl>
    <w:p w14:paraId="17FCD0ED" w14:textId="77777777" w:rsidR="00CC660F" w:rsidRDefault="00CC660F">
      <w:pPr>
        <w:sectPr w:rsidR="00CC660F">
          <w:pgSz w:w="12240" w:h="15840"/>
          <w:pgMar w:top="980" w:right="1340" w:bottom="280" w:left="1220" w:header="764" w:footer="943" w:gutter="0"/>
          <w:cols w:space="720"/>
        </w:sectPr>
      </w:pPr>
    </w:p>
    <w:p w14:paraId="58E7C94C" w14:textId="77777777" w:rsidR="00CC660F" w:rsidRDefault="00CC660F">
      <w:pPr>
        <w:spacing w:before="5" w:line="240" w:lineRule="exact"/>
        <w:rPr>
          <w:sz w:val="24"/>
          <w:szCs w:val="24"/>
        </w:rPr>
      </w:pPr>
    </w:p>
    <w:p w14:paraId="4F224119" w14:textId="760369A4" w:rsidR="00CC660F" w:rsidRDefault="0003083F">
      <w:pPr>
        <w:spacing w:before="29"/>
        <w:ind w:left="100"/>
        <w:rPr>
          <w:sz w:val="24"/>
          <w:szCs w:val="24"/>
        </w:rPr>
      </w:pPr>
      <w:r>
        <w:rPr>
          <w:b/>
          <w:sz w:val="24"/>
          <w:szCs w:val="24"/>
        </w:rPr>
        <w:t>e</w:t>
      </w:r>
      <w:r w:rsidR="00A52EE7">
        <w:rPr>
          <w:b/>
          <w:sz w:val="24"/>
          <w:szCs w:val="24"/>
        </w:rPr>
        <w:t>. Chức năng #</w:t>
      </w:r>
      <w:r>
        <w:rPr>
          <w:b/>
          <w:sz w:val="24"/>
          <w:szCs w:val="24"/>
        </w:rPr>
        <w:t>5</w:t>
      </w:r>
      <w:r w:rsidR="00A52EE7">
        <w:rPr>
          <w:b/>
          <w:sz w:val="24"/>
          <w:szCs w:val="24"/>
        </w:rPr>
        <w:t>: Màn hình giao d</w:t>
      </w:r>
      <w:r w:rsidR="00A52EE7">
        <w:rPr>
          <w:b/>
          <w:spacing w:val="1"/>
          <w:sz w:val="24"/>
          <w:szCs w:val="24"/>
        </w:rPr>
        <w:t>i</w:t>
      </w:r>
      <w:r>
        <w:rPr>
          <w:b/>
          <w:sz w:val="24"/>
          <w:szCs w:val="24"/>
        </w:rPr>
        <w:t>ện 4</w:t>
      </w:r>
      <w:r w:rsidR="00A52EE7">
        <w:rPr>
          <w:b/>
          <w:sz w:val="24"/>
          <w:szCs w:val="24"/>
        </w:rPr>
        <w:t xml:space="preserve"> </w:t>
      </w:r>
    </w:p>
    <w:p w14:paraId="702849C6" w14:textId="77777777" w:rsidR="00CC660F" w:rsidRDefault="00CC660F">
      <w:pPr>
        <w:spacing w:before="1" w:line="240" w:lineRule="exact"/>
        <w:rPr>
          <w:sz w:val="24"/>
          <w:szCs w:val="24"/>
        </w:rPr>
      </w:pPr>
    </w:p>
    <w:p w14:paraId="54A32E22" w14:textId="77777777" w:rsidR="00CC660F" w:rsidRDefault="00A52EE7">
      <w:pPr>
        <w:ind w:left="82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Màn hình T</w:t>
      </w:r>
      <w:r>
        <w:rPr>
          <w:b/>
          <w:spacing w:val="1"/>
          <w:sz w:val="24"/>
          <w:szCs w:val="24"/>
        </w:rPr>
        <w:t>ì</w:t>
      </w:r>
      <w:r>
        <w:rPr>
          <w:b/>
          <w:sz w:val="24"/>
          <w:szCs w:val="24"/>
        </w:rPr>
        <w:t>m k</w:t>
      </w:r>
      <w:r>
        <w:rPr>
          <w:b/>
          <w:spacing w:val="1"/>
          <w:sz w:val="24"/>
          <w:szCs w:val="24"/>
        </w:rPr>
        <w:t>i</w:t>
      </w:r>
      <w:r>
        <w:rPr>
          <w:b/>
          <w:spacing w:val="-1"/>
          <w:sz w:val="24"/>
          <w:szCs w:val="24"/>
        </w:rPr>
        <w:t>ế</w:t>
      </w:r>
      <w:r>
        <w:rPr>
          <w:b/>
          <w:sz w:val="24"/>
          <w:szCs w:val="24"/>
        </w:rPr>
        <w:t>m</w:t>
      </w:r>
    </w:p>
    <w:p w14:paraId="132DBC46" w14:textId="77777777" w:rsidR="00CC660F" w:rsidRDefault="00CC660F">
      <w:pPr>
        <w:spacing w:before="2" w:line="100" w:lineRule="exact"/>
        <w:rPr>
          <w:sz w:val="11"/>
          <w:szCs w:val="11"/>
        </w:rPr>
      </w:pPr>
    </w:p>
    <w:p w14:paraId="5C9C8ED0" w14:textId="77777777" w:rsidR="00CC660F" w:rsidRDefault="00CC660F">
      <w:pPr>
        <w:spacing w:line="200" w:lineRule="exact"/>
      </w:pPr>
    </w:p>
    <w:p w14:paraId="7D1FA30A" w14:textId="77777777" w:rsidR="00CC660F" w:rsidRDefault="00CC660F">
      <w:pPr>
        <w:spacing w:line="200" w:lineRule="exact"/>
      </w:pPr>
    </w:p>
    <w:p w14:paraId="41BEC2E6" w14:textId="77777777" w:rsidR="00CC660F" w:rsidRDefault="00CC660F">
      <w:pPr>
        <w:spacing w:line="200" w:lineRule="exact"/>
      </w:pPr>
    </w:p>
    <w:p w14:paraId="4E47CC98" w14:textId="5140210F" w:rsidR="00CC660F" w:rsidRDefault="00C637B6">
      <w:pPr>
        <w:ind w:left="2425"/>
      </w:pPr>
      <w:r>
        <w:rPr>
          <w:noProof/>
        </w:rPr>
        <w:drawing>
          <wp:inline distT="0" distB="0" distL="0" distR="0" wp14:anchorId="24412B1F" wp14:editId="4654EB2A">
            <wp:extent cx="3514725" cy="6296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14725" cy="6296025"/>
                    </a:xfrm>
                    <a:prstGeom prst="rect">
                      <a:avLst/>
                    </a:prstGeom>
                  </pic:spPr>
                </pic:pic>
              </a:graphicData>
            </a:graphic>
          </wp:inline>
        </w:drawing>
      </w:r>
    </w:p>
    <w:p w14:paraId="3380B14C" w14:textId="77777777" w:rsidR="00CC660F" w:rsidRDefault="00CC660F">
      <w:pPr>
        <w:spacing w:before="18" w:line="220" w:lineRule="exact"/>
        <w:rPr>
          <w:sz w:val="22"/>
          <w:szCs w:val="22"/>
        </w:rPr>
      </w:pPr>
    </w:p>
    <w:p w14:paraId="6B1E6E6C" w14:textId="3DBEFC52" w:rsidR="00CC660F" w:rsidRDefault="00A52EE7">
      <w:pPr>
        <w:ind w:left="4148" w:right="3307"/>
        <w:jc w:val="center"/>
        <w:rPr>
          <w:sz w:val="18"/>
          <w:szCs w:val="18"/>
        </w:rPr>
        <w:sectPr w:rsidR="00CC660F">
          <w:pgSz w:w="12240" w:h="15840"/>
          <w:pgMar w:top="980" w:right="1340" w:bottom="280" w:left="1340" w:header="764" w:footer="943" w:gutter="0"/>
          <w:cols w:space="720"/>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sidR="008C0C12">
        <w:rPr>
          <w:b/>
          <w:color w:val="4F81BC"/>
          <w:sz w:val="18"/>
          <w:szCs w:val="18"/>
        </w:rPr>
        <w:t>4</w:t>
      </w:r>
      <w:r>
        <w:rPr>
          <w:b/>
          <w:color w:val="4F81BC"/>
          <w:sz w:val="18"/>
          <w:szCs w:val="18"/>
        </w:rPr>
        <w:t xml:space="preserve"> màn</w:t>
      </w:r>
      <w:r>
        <w:rPr>
          <w:b/>
          <w:color w:val="4F81BC"/>
          <w:spacing w:val="1"/>
          <w:sz w:val="18"/>
          <w:szCs w:val="18"/>
        </w:rPr>
        <w:t xml:space="preserve"> </w:t>
      </w:r>
      <w:r>
        <w:rPr>
          <w:b/>
          <w:color w:val="4F81BC"/>
          <w:sz w:val="18"/>
          <w:szCs w:val="18"/>
        </w:rPr>
        <w:t>hì</w:t>
      </w:r>
      <w:r>
        <w:rPr>
          <w:b/>
          <w:color w:val="4F81BC"/>
          <w:spacing w:val="-1"/>
          <w:sz w:val="18"/>
          <w:szCs w:val="18"/>
        </w:rPr>
        <w:t>n</w:t>
      </w:r>
      <w:r>
        <w:rPr>
          <w:b/>
          <w:color w:val="4F81BC"/>
          <w:sz w:val="18"/>
          <w:szCs w:val="18"/>
        </w:rPr>
        <w:t>h tìm</w:t>
      </w:r>
      <w:r>
        <w:rPr>
          <w:b/>
          <w:color w:val="4F81BC"/>
          <w:spacing w:val="1"/>
          <w:sz w:val="18"/>
          <w:szCs w:val="18"/>
        </w:rPr>
        <w:t xml:space="preserve"> </w:t>
      </w:r>
      <w:r>
        <w:rPr>
          <w:b/>
          <w:color w:val="4F81BC"/>
          <w:sz w:val="18"/>
          <w:szCs w:val="18"/>
        </w:rPr>
        <w:t>kiếm</w:t>
      </w:r>
    </w:p>
    <w:p w14:paraId="097F1FD2" w14:textId="77777777" w:rsidR="00CC660F" w:rsidRDefault="00CC660F">
      <w:pPr>
        <w:spacing w:line="200" w:lineRule="exact"/>
      </w:pPr>
    </w:p>
    <w:p w14:paraId="6CF4750E" w14:textId="77777777" w:rsidR="00CC660F" w:rsidRDefault="00CC660F">
      <w:pPr>
        <w:spacing w:line="200" w:lineRule="exact"/>
      </w:pPr>
    </w:p>
    <w:p w14:paraId="793B9C02" w14:textId="77777777" w:rsidR="00CC660F" w:rsidRDefault="00CC660F">
      <w:pPr>
        <w:spacing w:line="200" w:lineRule="exact"/>
      </w:pPr>
    </w:p>
    <w:p w14:paraId="7EDCF7BA" w14:textId="77777777" w:rsidR="00CC660F" w:rsidRDefault="00CC660F">
      <w:pPr>
        <w:spacing w:before="8" w:line="260" w:lineRule="exact"/>
        <w:rPr>
          <w:sz w:val="26"/>
          <w:szCs w:val="26"/>
        </w:rPr>
      </w:pPr>
    </w:p>
    <w:p w14:paraId="7E189646" w14:textId="77777777" w:rsidR="00CC660F" w:rsidRDefault="00A52EE7">
      <w:pPr>
        <w:spacing w:before="29"/>
        <w:ind w:left="94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Yêu cầu chức năng</w:t>
      </w:r>
    </w:p>
    <w:p w14:paraId="1049F770" w14:textId="77777777" w:rsidR="00CC660F" w:rsidRDefault="00CC660F">
      <w:pPr>
        <w:spacing w:before="15" w:line="200" w:lineRule="exact"/>
      </w:pPr>
    </w:p>
    <w:tbl>
      <w:tblPr>
        <w:tblW w:w="0" w:type="auto"/>
        <w:tblInd w:w="106" w:type="dxa"/>
        <w:tblLayout w:type="fixed"/>
        <w:tblCellMar>
          <w:left w:w="0" w:type="dxa"/>
          <w:right w:w="0" w:type="dxa"/>
        </w:tblCellMar>
        <w:tblLook w:val="01E0" w:firstRow="1" w:lastRow="1" w:firstColumn="1" w:lastColumn="1" w:noHBand="0" w:noVBand="0"/>
      </w:tblPr>
      <w:tblGrid>
        <w:gridCol w:w="2518"/>
        <w:gridCol w:w="2538"/>
        <w:gridCol w:w="1148"/>
        <w:gridCol w:w="2316"/>
      </w:tblGrid>
      <w:tr w:rsidR="00CC660F" w14:paraId="22BC52BD" w14:textId="77777777">
        <w:trPr>
          <w:trHeight w:hRule="exact" w:val="331"/>
        </w:trPr>
        <w:tc>
          <w:tcPr>
            <w:tcW w:w="2518" w:type="dxa"/>
            <w:tcBorders>
              <w:top w:val="single" w:sz="5" w:space="0" w:color="000000"/>
              <w:left w:val="single" w:sz="5" w:space="0" w:color="000000"/>
              <w:bottom w:val="single" w:sz="5" w:space="0" w:color="000000"/>
              <w:right w:val="single" w:sz="5" w:space="0" w:color="000000"/>
            </w:tcBorders>
            <w:shd w:val="clear" w:color="auto" w:fill="808080"/>
          </w:tcPr>
          <w:p w14:paraId="00A64ED8" w14:textId="77777777" w:rsidR="00CC660F" w:rsidRDefault="00A52EE7">
            <w:pPr>
              <w:spacing w:line="260" w:lineRule="exact"/>
              <w:ind w:left="852" w:right="852"/>
              <w:jc w:val="center"/>
              <w:rPr>
                <w:sz w:val="24"/>
                <w:szCs w:val="24"/>
              </w:rPr>
            </w:pPr>
            <w:r>
              <w:rPr>
                <w:color w:val="FFFFFF"/>
                <w:sz w:val="24"/>
                <w:szCs w:val="24"/>
              </w:rPr>
              <w:t>Tiêu đề</w:t>
            </w:r>
          </w:p>
        </w:tc>
        <w:tc>
          <w:tcPr>
            <w:tcW w:w="2538" w:type="dxa"/>
            <w:tcBorders>
              <w:top w:val="single" w:sz="5" w:space="0" w:color="000000"/>
              <w:left w:val="single" w:sz="5" w:space="0" w:color="000000"/>
              <w:bottom w:val="single" w:sz="5" w:space="0" w:color="000000"/>
              <w:right w:val="single" w:sz="5" w:space="0" w:color="000000"/>
            </w:tcBorders>
            <w:shd w:val="clear" w:color="auto" w:fill="808080"/>
          </w:tcPr>
          <w:p w14:paraId="072B6F11" w14:textId="77777777" w:rsidR="00CC660F" w:rsidRDefault="00A52EE7">
            <w:pPr>
              <w:spacing w:line="260" w:lineRule="exact"/>
              <w:ind w:left="941" w:right="942"/>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148" w:type="dxa"/>
            <w:tcBorders>
              <w:top w:val="single" w:sz="5" w:space="0" w:color="000000"/>
              <w:left w:val="single" w:sz="5" w:space="0" w:color="000000"/>
              <w:bottom w:val="single" w:sz="5" w:space="0" w:color="000000"/>
              <w:right w:val="single" w:sz="5" w:space="0" w:color="000000"/>
            </w:tcBorders>
            <w:shd w:val="clear" w:color="auto" w:fill="808080"/>
          </w:tcPr>
          <w:p w14:paraId="2850944E" w14:textId="77777777" w:rsidR="00CC660F" w:rsidRDefault="00A52EE7">
            <w:pPr>
              <w:spacing w:line="260" w:lineRule="exact"/>
              <w:ind w:left="131"/>
              <w:rPr>
                <w:sz w:val="24"/>
                <w:szCs w:val="24"/>
              </w:rPr>
            </w:pPr>
            <w:r>
              <w:rPr>
                <w:color w:val="FFFFFF"/>
                <w:sz w:val="24"/>
                <w:szCs w:val="24"/>
              </w:rPr>
              <w:t>Qui t</w:t>
            </w:r>
            <w:r>
              <w:rPr>
                <w:color w:val="FFFFFF"/>
                <w:spacing w:val="1"/>
                <w:sz w:val="24"/>
                <w:szCs w:val="24"/>
              </w:rPr>
              <w:t>r</w:t>
            </w:r>
            <w:r>
              <w:rPr>
                <w:color w:val="FFFFFF"/>
                <w:sz w:val="24"/>
                <w:szCs w:val="24"/>
              </w:rPr>
              <w:t>ình</w:t>
            </w:r>
          </w:p>
        </w:tc>
        <w:tc>
          <w:tcPr>
            <w:tcW w:w="2316" w:type="dxa"/>
            <w:tcBorders>
              <w:top w:val="single" w:sz="5" w:space="0" w:color="000000"/>
              <w:left w:val="single" w:sz="5" w:space="0" w:color="000000"/>
              <w:bottom w:val="single" w:sz="5" w:space="0" w:color="000000"/>
              <w:right w:val="single" w:sz="5" w:space="0" w:color="000000"/>
            </w:tcBorders>
            <w:shd w:val="clear" w:color="auto" w:fill="808080"/>
          </w:tcPr>
          <w:p w14:paraId="36562AFF" w14:textId="77777777" w:rsidR="00CC660F" w:rsidRDefault="00A52EE7">
            <w:pPr>
              <w:spacing w:line="260" w:lineRule="exact"/>
              <w:ind w:left="737" w:right="738"/>
              <w:jc w:val="center"/>
              <w:rPr>
                <w:sz w:val="24"/>
                <w:szCs w:val="24"/>
              </w:rPr>
            </w:pPr>
            <w:r>
              <w:rPr>
                <w:color w:val="FFFFFF"/>
                <w:sz w:val="24"/>
                <w:szCs w:val="24"/>
              </w:rPr>
              <w:t>Kết quả</w:t>
            </w:r>
          </w:p>
        </w:tc>
      </w:tr>
      <w:tr w:rsidR="00CC660F" w14:paraId="59488E0E" w14:textId="77777777">
        <w:trPr>
          <w:trHeight w:hRule="exact" w:val="1947"/>
        </w:trPr>
        <w:tc>
          <w:tcPr>
            <w:tcW w:w="2518" w:type="dxa"/>
            <w:tcBorders>
              <w:top w:val="single" w:sz="5" w:space="0" w:color="000000"/>
              <w:left w:val="single" w:sz="5" w:space="0" w:color="000000"/>
              <w:bottom w:val="single" w:sz="5" w:space="0" w:color="000000"/>
              <w:right w:val="single" w:sz="5" w:space="0" w:color="000000"/>
            </w:tcBorders>
          </w:tcPr>
          <w:p w14:paraId="2DBEF394" w14:textId="1D6E395D" w:rsidR="00CC660F" w:rsidRDefault="00A52EE7">
            <w:pPr>
              <w:ind w:left="102" w:right="77"/>
              <w:rPr>
                <w:sz w:val="24"/>
                <w:szCs w:val="24"/>
              </w:rPr>
            </w:pPr>
            <w:r>
              <w:rPr>
                <w:sz w:val="24"/>
                <w:szCs w:val="24"/>
              </w:rPr>
              <w:t>Màn h</w:t>
            </w:r>
            <w:r>
              <w:rPr>
                <w:spacing w:val="1"/>
                <w:sz w:val="24"/>
                <w:szCs w:val="24"/>
              </w:rPr>
              <w:t>ì</w:t>
            </w:r>
            <w:r>
              <w:rPr>
                <w:sz w:val="24"/>
                <w:szCs w:val="24"/>
              </w:rPr>
              <w:t xml:space="preserve">nh </w:t>
            </w:r>
            <w:r>
              <w:rPr>
                <w:spacing w:val="-1"/>
                <w:sz w:val="24"/>
                <w:szCs w:val="24"/>
              </w:rPr>
              <w:t>t</w:t>
            </w:r>
            <w:r>
              <w:rPr>
                <w:sz w:val="24"/>
                <w:szCs w:val="24"/>
              </w:rPr>
              <w:t>ìm</w:t>
            </w:r>
            <w:r>
              <w:rPr>
                <w:spacing w:val="-1"/>
                <w:sz w:val="24"/>
                <w:szCs w:val="24"/>
              </w:rPr>
              <w:t xml:space="preserve"> </w:t>
            </w:r>
            <w:r>
              <w:rPr>
                <w:sz w:val="24"/>
                <w:szCs w:val="24"/>
              </w:rPr>
              <w:t>k</w:t>
            </w:r>
            <w:r>
              <w:rPr>
                <w:spacing w:val="1"/>
                <w:sz w:val="24"/>
                <w:szCs w:val="24"/>
              </w:rPr>
              <w:t>i</w:t>
            </w:r>
            <w:r>
              <w:rPr>
                <w:sz w:val="24"/>
                <w:szCs w:val="24"/>
              </w:rPr>
              <w:t>ếm</w:t>
            </w:r>
            <w:r>
              <w:rPr>
                <w:spacing w:val="-2"/>
                <w:sz w:val="24"/>
                <w:szCs w:val="24"/>
              </w:rPr>
              <w:t xml:space="preserve"> </w:t>
            </w:r>
          </w:p>
        </w:tc>
        <w:tc>
          <w:tcPr>
            <w:tcW w:w="2538" w:type="dxa"/>
            <w:tcBorders>
              <w:top w:val="single" w:sz="5" w:space="0" w:color="000000"/>
              <w:left w:val="single" w:sz="5" w:space="0" w:color="000000"/>
              <w:bottom w:val="single" w:sz="5" w:space="0" w:color="000000"/>
              <w:right w:val="single" w:sz="5" w:space="0" w:color="000000"/>
            </w:tcBorders>
          </w:tcPr>
          <w:p w14:paraId="11934338" w14:textId="77777777" w:rsidR="00CC660F" w:rsidRDefault="00A52EE7">
            <w:pPr>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598675A3" w14:textId="6F0DE08A" w:rsidR="00CC660F" w:rsidRDefault="00A52EE7">
            <w:pPr>
              <w:ind w:left="102" w:right="237"/>
              <w:rPr>
                <w:sz w:val="24"/>
                <w:szCs w:val="24"/>
              </w:rPr>
            </w:pPr>
            <w:r>
              <w:rPr>
                <w:sz w:val="24"/>
                <w:szCs w:val="24"/>
              </w:rPr>
              <w:t xml:space="preserve">1 Textbox </w:t>
            </w:r>
            <w:r>
              <w:rPr>
                <w:spacing w:val="-1"/>
                <w:sz w:val="24"/>
                <w:szCs w:val="24"/>
              </w:rPr>
              <w:t>đ</w:t>
            </w:r>
            <w:r>
              <w:rPr>
                <w:sz w:val="24"/>
                <w:szCs w:val="24"/>
              </w:rPr>
              <w:t xml:space="preserve">ể nhập tên </w:t>
            </w:r>
          </w:p>
          <w:p w14:paraId="026BF0F8" w14:textId="6CA43ED6" w:rsidR="00353568" w:rsidRDefault="00353568" w:rsidP="00353568">
            <w:pPr>
              <w:ind w:right="237"/>
              <w:rPr>
                <w:sz w:val="24"/>
                <w:szCs w:val="24"/>
              </w:rPr>
            </w:pPr>
            <w:r>
              <w:rPr>
                <w:sz w:val="24"/>
                <w:szCs w:val="24"/>
              </w:rPr>
              <w:t xml:space="preserve">  Cần tìm kiếm</w:t>
            </w:r>
          </w:p>
          <w:p w14:paraId="165BD432" w14:textId="24436F43" w:rsidR="00CC660F" w:rsidRDefault="00A52EE7">
            <w:pPr>
              <w:ind w:left="102" w:right="225"/>
              <w:rPr>
                <w:sz w:val="24"/>
                <w:szCs w:val="24"/>
              </w:rPr>
            </w:pPr>
            <w:r>
              <w:rPr>
                <w:sz w:val="24"/>
                <w:szCs w:val="24"/>
              </w:rPr>
              <w:t>1 but</w:t>
            </w:r>
            <w:r>
              <w:rPr>
                <w:spacing w:val="1"/>
                <w:sz w:val="24"/>
                <w:szCs w:val="24"/>
              </w:rPr>
              <w:t>t</w:t>
            </w:r>
            <w:r>
              <w:rPr>
                <w:sz w:val="24"/>
                <w:szCs w:val="24"/>
              </w:rPr>
              <w:t>on để</w:t>
            </w:r>
            <w:r>
              <w:rPr>
                <w:spacing w:val="-1"/>
                <w:sz w:val="24"/>
                <w:szCs w:val="24"/>
              </w:rPr>
              <w:t xml:space="preserve"> </w:t>
            </w:r>
            <w:r>
              <w:rPr>
                <w:sz w:val="24"/>
                <w:szCs w:val="24"/>
              </w:rPr>
              <w:t>xem</w:t>
            </w:r>
            <w:r>
              <w:rPr>
                <w:spacing w:val="-2"/>
                <w:sz w:val="24"/>
                <w:szCs w:val="24"/>
              </w:rPr>
              <w:t xml:space="preserve"> </w:t>
            </w:r>
            <w:r>
              <w:rPr>
                <w:sz w:val="24"/>
                <w:szCs w:val="24"/>
              </w:rPr>
              <w:t>thông tin</w:t>
            </w:r>
            <w:r w:rsidR="00644B45">
              <w:rPr>
                <w:sz w:val="24"/>
                <w:szCs w:val="24"/>
              </w:rPr>
              <w:t xml:space="preserve"> tour</w:t>
            </w:r>
            <w:r w:rsidR="00644B45">
              <w:rPr>
                <w:sz w:val="24"/>
                <w:szCs w:val="24"/>
              </w:rPr>
              <w:br/>
              <w:t>1 list view hiển thị tour đã tìm kiếm</w:t>
            </w:r>
          </w:p>
          <w:p w14:paraId="5BE83DCE" w14:textId="794A6802" w:rsidR="00CC660F" w:rsidRDefault="00CC660F">
            <w:pPr>
              <w:ind w:left="102" w:right="72"/>
              <w:rPr>
                <w:sz w:val="24"/>
                <w:szCs w:val="24"/>
              </w:rPr>
            </w:pPr>
          </w:p>
        </w:tc>
        <w:tc>
          <w:tcPr>
            <w:tcW w:w="1148" w:type="dxa"/>
            <w:tcBorders>
              <w:top w:val="single" w:sz="5" w:space="0" w:color="000000"/>
              <w:left w:val="single" w:sz="5" w:space="0" w:color="000000"/>
              <w:bottom w:val="single" w:sz="5" w:space="0" w:color="000000"/>
              <w:right w:val="single" w:sz="5" w:space="0" w:color="000000"/>
            </w:tcBorders>
          </w:tcPr>
          <w:p w14:paraId="7797F826" w14:textId="77777777" w:rsidR="00CC660F" w:rsidRDefault="00A52EE7">
            <w:pPr>
              <w:ind w:left="102"/>
              <w:rPr>
                <w:sz w:val="24"/>
                <w:szCs w:val="24"/>
              </w:rPr>
            </w:pPr>
            <w:r>
              <w:rPr>
                <w:sz w:val="24"/>
                <w:szCs w:val="24"/>
              </w:rPr>
              <w:t>N/A</w:t>
            </w:r>
          </w:p>
        </w:tc>
        <w:tc>
          <w:tcPr>
            <w:tcW w:w="2316" w:type="dxa"/>
            <w:tcBorders>
              <w:top w:val="single" w:sz="5" w:space="0" w:color="000000"/>
              <w:left w:val="single" w:sz="5" w:space="0" w:color="000000"/>
              <w:bottom w:val="single" w:sz="5" w:space="0" w:color="000000"/>
              <w:right w:val="single" w:sz="5" w:space="0" w:color="000000"/>
            </w:tcBorders>
          </w:tcPr>
          <w:p w14:paraId="1C17D4B9" w14:textId="77777777" w:rsidR="00CC660F" w:rsidRDefault="00A52EE7">
            <w:pPr>
              <w:ind w:left="102"/>
              <w:rPr>
                <w:sz w:val="24"/>
                <w:szCs w:val="24"/>
              </w:rPr>
            </w:pPr>
            <w:r>
              <w:rPr>
                <w:sz w:val="24"/>
                <w:szCs w:val="24"/>
              </w:rPr>
              <w:t>Hoàn thành</w:t>
            </w:r>
          </w:p>
        </w:tc>
      </w:tr>
      <w:tr w:rsidR="00CC660F" w14:paraId="5FC42B3B" w14:textId="77777777">
        <w:trPr>
          <w:trHeight w:hRule="exact" w:val="1302"/>
        </w:trPr>
        <w:tc>
          <w:tcPr>
            <w:tcW w:w="2518" w:type="dxa"/>
            <w:tcBorders>
              <w:top w:val="single" w:sz="5" w:space="0" w:color="000000"/>
              <w:left w:val="single" w:sz="5" w:space="0" w:color="000000"/>
              <w:bottom w:val="single" w:sz="5" w:space="0" w:color="000000"/>
              <w:right w:val="single" w:sz="5" w:space="0" w:color="000000"/>
            </w:tcBorders>
          </w:tcPr>
          <w:p w14:paraId="4F7E888D" w14:textId="77777777" w:rsidR="00CC660F" w:rsidRDefault="00A52EE7">
            <w:pPr>
              <w:spacing w:line="260" w:lineRule="exact"/>
              <w:ind w:left="102"/>
              <w:rPr>
                <w:sz w:val="24"/>
                <w:szCs w:val="24"/>
              </w:rPr>
            </w:pPr>
            <w:r>
              <w:rPr>
                <w:sz w:val="24"/>
                <w:szCs w:val="24"/>
              </w:rPr>
              <w:t>Autoco</w:t>
            </w:r>
            <w:r>
              <w:rPr>
                <w:spacing w:val="-2"/>
                <w:sz w:val="24"/>
                <w:szCs w:val="24"/>
              </w:rPr>
              <w:t>m</w:t>
            </w:r>
            <w:r>
              <w:rPr>
                <w:sz w:val="24"/>
                <w:szCs w:val="24"/>
              </w:rPr>
              <w:t>pl</w:t>
            </w:r>
            <w:r>
              <w:rPr>
                <w:spacing w:val="2"/>
                <w:sz w:val="24"/>
                <w:szCs w:val="24"/>
              </w:rPr>
              <w:t>e</w:t>
            </w:r>
            <w:r>
              <w:rPr>
                <w:sz w:val="24"/>
                <w:szCs w:val="24"/>
              </w:rPr>
              <w:t>te</w:t>
            </w:r>
            <w:r>
              <w:rPr>
                <w:spacing w:val="1"/>
                <w:sz w:val="24"/>
                <w:szCs w:val="24"/>
              </w:rPr>
              <w:t>”</w:t>
            </w:r>
            <w:r>
              <w:rPr>
                <w:sz w:val="24"/>
                <w:szCs w:val="24"/>
              </w:rPr>
              <w:t>Nhập</w:t>
            </w:r>
          </w:p>
          <w:p w14:paraId="44495E6B" w14:textId="7E49A11A" w:rsidR="00CC660F" w:rsidRDefault="00A52EE7">
            <w:pPr>
              <w:ind w:left="102"/>
              <w:rPr>
                <w:sz w:val="24"/>
                <w:szCs w:val="24"/>
              </w:rPr>
            </w:pPr>
            <w:r>
              <w:rPr>
                <w:sz w:val="24"/>
                <w:szCs w:val="24"/>
              </w:rPr>
              <w:t>t</w:t>
            </w:r>
            <w:r>
              <w:rPr>
                <w:spacing w:val="-1"/>
                <w:sz w:val="24"/>
                <w:szCs w:val="24"/>
              </w:rPr>
              <w:t>ì</w:t>
            </w:r>
            <w:r>
              <w:rPr>
                <w:sz w:val="24"/>
                <w:szCs w:val="24"/>
              </w:rPr>
              <w:t>m</w:t>
            </w:r>
            <w:r>
              <w:rPr>
                <w:spacing w:val="-1"/>
                <w:sz w:val="24"/>
                <w:szCs w:val="24"/>
              </w:rPr>
              <w:t xml:space="preserve"> </w:t>
            </w:r>
            <w:r>
              <w:rPr>
                <w:sz w:val="24"/>
                <w:szCs w:val="24"/>
              </w:rPr>
              <w:t>kiế</w:t>
            </w:r>
            <w:r>
              <w:rPr>
                <w:spacing w:val="-2"/>
                <w:sz w:val="24"/>
                <w:szCs w:val="24"/>
              </w:rPr>
              <w:t>m”</w:t>
            </w:r>
          </w:p>
        </w:tc>
        <w:tc>
          <w:tcPr>
            <w:tcW w:w="2538" w:type="dxa"/>
            <w:tcBorders>
              <w:top w:val="single" w:sz="5" w:space="0" w:color="000000"/>
              <w:left w:val="single" w:sz="5" w:space="0" w:color="000000"/>
              <w:bottom w:val="single" w:sz="5" w:space="0" w:color="000000"/>
              <w:right w:val="single" w:sz="5" w:space="0" w:color="000000"/>
            </w:tcBorders>
          </w:tcPr>
          <w:p w14:paraId="25787F38" w14:textId="6F003D33" w:rsidR="00CC660F" w:rsidRDefault="00A52EE7" w:rsidP="005E2149">
            <w:pPr>
              <w:spacing w:line="260" w:lineRule="exact"/>
              <w:ind w:left="102"/>
              <w:rPr>
                <w:sz w:val="24"/>
                <w:szCs w:val="24"/>
              </w:rPr>
            </w:pPr>
            <w:r>
              <w:rPr>
                <w:sz w:val="24"/>
                <w:szCs w:val="24"/>
              </w:rPr>
              <w:t xml:space="preserve">Nhập tên </w:t>
            </w:r>
            <w:r w:rsidR="005E2149">
              <w:rPr>
                <w:spacing w:val="1"/>
                <w:sz w:val="24"/>
                <w:szCs w:val="24"/>
              </w:rPr>
              <w:t>tour du lịch bạn muốn thêm: “ví dụ: Vũng tàu “</w:t>
            </w:r>
          </w:p>
        </w:tc>
        <w:tc>
          <w:tcPr>
            <w:tcW w:w="1148" w:type="dxa"/>
            <w:tcBorders>
              <w:top w:val="single" w:sz="5" w:space="0" w:color="000000"/>
              <w:left w:val="single" w:sz="5" w:space="0" w:color="000000"/>
              <w:bottom w:val="single" w:sz="5" w:space="0" w:color="000000"/>
              <w:right w:val="single" w:sz="5" w:space="0" w:color="000000"/>
            </w:tcBorders>
          </w:tcPr>
          <w:p w14:paraId="1AB53E58" w14:textId="77777777" w:rsidR="00CC660F" w:rsidRDefault="00A52EE7">
            <w:pPr>
              <w:spacing w:line="260" w:lineRule="exact"/>
              <w:ind w:left="102"/>
              <w:rPr>
                <w:sz w:val="24"/>
                <w:szCs w:val="24"/>
              </w:rPr>
            </w:pPr>
            <w:r>
              <w:rPr>
                <w:sz w:val="24"/>
                <w:szCs w:val="24"/>
              </w:rPr>
              <w:t>view</w:t>
            </w:r>
          </w:p>
        </w:tc>
        <w:tc>
          <w:tcPr>
            <w:tcW w:w="2316" w:type="dxa"/>
            <w:tcBorders>
              <w:top w:val="single" w:sz="5" w:space="0" w:color="000000"/>
              <w:left w:val="single" w:sz="5" w:space="0" w:color="000000"/>
              <w:bottom w:val="single" w:sz="5" w:space="0" w:color="000000"/>
              <w:right w:val="single" w:sz="5" w:space="0" w:color="000000"/>
            </w:tcBorders>
          </w:tcPr>
          <w:p w14:paraId="5628369E" w14:textId="58283CE4" w:rsidR="00CC660F" w:rsidRDefault="005E2149" w:rsidP="005E2149">
            <w:pPr>
              <w:spacing w:line="260" w:lineRule="exact"/>
              <w:ind w:left="102"/>
              <w:rPr>
                <w:sz w:val="24"/>
                <w:szCs w:val="24"/>
              </w:rPr>
            </w:pPr>
            <w:r>
              <w:rPr>
                <w:sz w:val="24"/>
                <w:szCs w:val="24"/>
              </w:rPr>
              <w:t xml:space="preserve">Hiện thị </w:t>
            </w:r>
            <w:r w:rsidR="00A52EE7">
              <w:rPr>
                <w:sz w:val="24"/>
                <w:szCs w:val="24"/>
              </w:rPr>
              <w:t xml:space="preserve"> </w:t>
            </w:r>
            <w:r w:rsidR="008903C0">
              <w:rPr>
                <w:sz w:val="24"/>
                <w:szCs w:val="24"/>
              </w:rPr>
              <w:t>thông tin</w:t>
            </w:r>
            <w:r>
              <w:rPr>
                <w:sz w:val="24"/>
                <w:szCs w:val="24"/>
              </w:rPr>
              <w:t xml:space="preserve"> tour mà bạn muốn tìm kiếm</w:t>
            </w:r>
          </w:p>
        </w:tc>
      </w:tr>
      <w:tr w:rsidR="00CC660F" w14:paraId="7DB622FD" w14:textId="77777777">
        <w:trPr>
          <w:trHeight w:hRule="exact" w:val="1115"/>
        </w:trPr>
        <w:tc>
          <w:tcPr>
            <w:tcW w:w="2518" w:type="dxa"/>
            <w:tcBorders>
              <w:top w:val="single" w:sz="5" w:space="0" w:color="000000"/>
              <w:left w:val="single" w:sz="5" w:space="0" w:color="000000"/>
              <w:bottom w:val="single" w:sz="5" w:space="0" w:color="000000"/>
              <w:right w:val="single" w:sz="5" w:space="0" w:color="000000"/>
            </w:tcBorders>
          </w:tcPr>
          <w:p w14:paraId="03BB5C7D" w14:textId="68196EA2" w:rsidR="00CC660F" w:rsidRDefault="00A52EE7">
            <w:pPr>
              <w:spacing w:line="260" w:lineRule="exact"/>
              <w:ind w:left="102"/>
              <w:rPr>
                <w:sz w:val="24"/>
                <w:szCs w:val="24"/>
              </w:rPr>
            </w:pPr>
            <w:r>
              <w:rPr>
                <w:sz w:val="24"/>
                <w:szCs w:val="24"/>
              </w:rPr>
              <w:t>Button “X</w:t>
            </w:r>
            <w:r>
              <w:rPr>
                <w:spacing w:val="-1"/>
                <w:sz w:val="24"/>
                <w:szCs w:val="24"/>
              </w:rPr>
              <w:t>e</w:t>
            </w:r>
            <w:r>
              <w:rPr>
                <w:sz w:val="24"/>
                <w:szCs w:val="24"/>
              </w:rPr>
              <w:t>m</w:t>
            </w:r>
            <w:r w:rsidR="008903C0">
              <w:rPr>
                <w:sz w:val="24"/>
                <w:szCs w:val="24"/>
              </w:rPr>
              <w:t xml:space="preserve"> tìm kiếm</w:t>
            </w:r>
            <w:r>
              <w:rPr>
                <w:sz w:val="24"/>
                <w:szCs w:val="24"/>
              </w:rPr>
              <w:t>”</w:t>
            </w:r>
          </w:p>
        </w:tc>
        <w:tc>
          <w:tcPr>
            <w:tcW w:w="2538" w:type="dxa"/>
            <w:tcBorders>
              <w:top w:val="single" w:sz="5" w:space="0" w:color="000000"/>
              <w:left w:val="single" w:sz="5" w:space="0" w:color="000000"/>
              <w:bottom w:val="single" w:sz="5" w:space="0" w:color="000000"/>
              <w:right w:val="single" w:sz="5" w:space="0" w:color="000000"/>
            </w:tcBorders>
          </w:tcPr>
          <w:p w14:paraId="45D7EA05" w14:textId="7ACB9319" w:rsidR="00CC660F" w:rsidRDefault="00A52EE7">
            <w:pPr>
              <w:spacing w:line="260" w:lineRule="exact"/>
              <w:ind w:left="102" w:right="189"/>
              <w:rPr>
                <w:sz w:val="24"/>
                <w:szCs w:val="24"/>
              </w:rPr>
            </w:pPr>
            <w:r>
              <w:rPr>
                <w:sz w:val="24"/>
                <w:szCs w:val="24"/>
              </w:rPr>
              <w:t>X</w:t>
            </w:r>
            <w:r>
              <w:rPr>
                <w:spacing w:val="1"/>
                <w:sz w:val="24"/>
                <w:szCs w:val="24"/>
              </w:rPr>
              <w:t>e</w:t>
            </w:r>
            <w:r>
              <w:rPr>
                <w:sz w:val="24"/>
                <w:szCs w:val="24"/>
              </w:rPr>
              <w:t>m</w:t>
            </w:r>
            <w:r>
              <w:rPr>
                <w:spacing w:val="-2"/>
                <w:sz w:val="24"/>
                <w:szCs w:val="24"/>
              </w:rPr>
              <w:t xml:space="preserve"> </w:t>
            </w:r>
            <w:r>
              <w:rPr>
                <w:sz w:val="24"/>
                <w:szCs w:val="24"/>
              </w:rPr>
              <w:t xml:space="preserve">thông </w:t>
            </w:r>
            <w:r>
              <w:rPr>
                <w:spacing w:val="1"/>
                <w:sz w:val="24"/>
                <w:szCs w:val="24"/>
              </w:rPr>
              <w:t>t</w:t>
            </w:r>
            <w:r>
              <w:rPr>
                <w:sz w:val="24"/>
                <w:szCs w:val="24"/>
              </w:rPr>
              <w:t xml:space="preserve">in </w:t>
            </w:r>
            <w:r w:rsidR="008C0C12">
              <w:rPr>
                <w:sz w:val="24"/>
                <w:szCs w:val="24"/>
              </w:rPr>
              <w:t>tour mà bạn muốn tìm</w:t>
            </w:r>
          </w:p>
        </w:tc>
        <w:tc>
          <w:tcPr>
            <w:tcW w:w="1148" w:type="dxa"/>
            <w:tcBorders>
              <w:top w:val="single" w:sz="5" w:space="0" w:color="000000"/>
              <w:left w:val="single" w:sz="5" w:space="0" w:color="000000"/>
              <w:bottom w:val="single" w:sz="5" w:space="0" w:color="000000"/>
              <w:right w:val="single" w:sz="5" w:space="0" w:color="000000"/>
            </w:tcBorders>
          </w:tcPr>
          <w:p w14:paraId="0739AE04" w14:textId="77777777" w:rsidR="00CC660F" w:rsidRDefault="00A52EE7">
            <w:pPr>
              <w:spacing w:line="260" w:lineRule="exact"/>
              <w:ind w:left="102"/>
              <w:rPr>
                <w:sz w:val="24"/>
                <w:szCs w:val="24"/>
              </w:rPr>
            </w:pPr>
            <w:r>
              <w:rPr>
                <w:sz w:val="24"/>
                <w:szCs w:val="24"/>
              </w:rPr>
              <w:t>Click</w:t>
            </w:r>
          </w:p>
        </w:tc>
        <w:tc>
          <w:tcPr>
            <w:tcW w:w="2316" w:type="dxa"/>
            <w:tcBorders>
              <w:top w:val="single" w:sz="5" w:space="0" w:color="000000"/>
              <w:left w:val="single" w:sz="5" w:space="0" w:color="000000"/>
              <w:bottom w:val="single" w:sz="5" w:space="0" w:color="000000"/>
              <w:right w:val="single" w:sz="5" w:space="0" w:color="000000"/>
            </w:tcBorders>
          </w:tcPr>
          <w:p w14:paraId="4AD58E05" w14:textId="5A773447" w:rsidR="00CC660F" w:rsidRDefault="008C0C12" w:rsidP="008C0C12">
            <w:pPr>
              <w:spacing w:line="260" w:lineRule="exact"/>
              <w:ind w:right="73"/>
              <w:rPr>
                <w:sz w:val="24"/>
                <w:szCs w:val="24"/>
              </w:rPr>
            </w:pPr>
            <w:r>
              <w:rPr>
                <w:sz w:val="24"/>
                <w:szCs w:val="24"/>
              </w:rPr>
              <w:t>Xem được thông tin cái tour mình đã search</w:t>
            </w:r>
          </w:p>
        </w:tc>
      </w:tr>
      <w:tr w:rsidR="00CC660F" w14:paraId="618C2CEA" w14:textId="77777777">
        <w:trPr>
          <w:trHeight w:hRule="exact" w:val="982"/>
        </w:trPr>
        <w:tc>
          <w:tcPr>
            <w:tcW w:w="2518" w:type="dxa"/>
            <w:tcBorders>
              <w:top w:val="single" w:sz="5" w:space="0" w:color="000000"/>
              <w:left w:val="single" w:sz="5" w:space="0" w:color="000000"/>
              <w:bottom w:val="single" w:sz="5" w:space="0" w:color="000000"/>
              <w:right w:val="single" w:sz="5" w:space="0" w:color="000000"/>
            </w:tcBorders>
          </w:tcPr>
          <w:p w14:paraId="4F69478F" w14:textId="77777777" w:rsidR="00CC660F" w:rsidRDefault="00A52EE7">
            <w:pPr>
              <w:spacing w:line="260" w:lineRule="exact"/>
              <w:ind w:left="102"/>
              <w:rPr>
                <w:sz w:val="24"/>
                <w:szCs w:val="24"/>
              </w:rPr>
            </w:pPr>
            <w:r>
              <w:rPr>
                <w:sz w:val="24"/>
                <w:szCs w:val="24"/>
              </w:rPr>
              <w:t>Lis</w:t>
            </w:r>
            <w:r>
              <w:rPr>
                <w:spacing w:val="1"/>
                <w:sz w:val="24"/>
                <w:szCs w:val="24"/>
              </w:rPr>
              <w:t>t</w:t>
            </w:r>
            <w:r>
              <w:rPr>
                <w:sz w:val="24"/>
                <w:szCs w:val="24"/>
              </w:rPr>
              <w:t>v</w:t>
            </w:r>
            <w:r>
              <w:rPr>
                <w:spacing w:val="-1"/>
                <w:sz w:val="24"/>
                <w:szCs w:val="24"/>
              </w:rPr>
              <w:t>i</w:t>
            </w:r>
            <w:r>
              <w:rPr>
                <w:sz w:val="24"/>
                <w:szCs w:val="24"/>
              </w:rPr>
              <w:t>ew “danh sá</w:t>
            </w:r>
            <w:r>
              <w:rPr>
                <w:spacing w:val="1"/>
                <w:sz w:val="24"/>
                <w:szCs w:val="24"/>
              </w:rPr>
              <w:t>c</w:t>
            </w:r>
            <w:r>
              <w:rPr>
                <w:sz w:val="24"/>
                <w:szCs w:val="24"/>
              </w:rPr>
              <w:t>h”</w:t>
            </w:r>
          </w:p>
        </w:tc>
        <w:tc>
          <w:tcPr>
            <w:tcW w:w="2538" w:type="dxa"/>
            <w:tcBorders>
              <w:top w:val="single" w:sz="5" w:space="0" w:color="000000"/>
              <w:left w:val="single" w:sz="5" w:space="0" w:color="000000"/>
              <w:bottom w:val="single" w:sz="5" w:space="0" w:color="000000"/>
              <w:right w:val="single" w:sz="5" w:space="0" w:color="000000"/>
            </w:tcBorders>
          </w:tcPr>
          <w:p w14:paraId="14EB1856" w14:textId="64FB7940" w:rsidR="008903C0" w:rsidRDefault="00A52EE7" w:rsidP="008903C0">
            <w:pPr>
              <w:spacing w:line="260" w:lineRule="exact"/>
              <w:ind w:left="102"/>
              <w:rPr>
                <w:sz w:val="24"/>
                <w:szCs w:val="24"/>
              </w:rPr>
            </w:pPr>
            <w:r>
              <w:rPr>
                <w:sz w:val="24"/>
                <w:szCs w:val="24"/>
              </w:rPr>
              <w:t>Hiển thị</w:t>
            </w:r>
            <w:r>
              <w:rPr>
                <w:spacing w:val="-1"/>
                <w:sz w:val="24"/>
                <w:szCs w:val="24"/>
              </w:rPr>
              <w:t xml:space="preserve"> </w:t>
            </w:r>
            <w:r w:rsidR="008903C0">
              <w:rPr>
                <w:sz w:val="24"/>
                <w:szCs w:val="24"/>
              </w:rPr>
              <w:t>thông tin</w:t>
            </w:r>
          </w:p>
          <w:p w14:paraId="1A11577D" w14:textId="35645D6E" w:rsidR="00CC660F" w:rsidRDefault="00CC660F">
            <w:pPr>
              <w:ind w:left="102"/>
              <w:rPr>
                <w:sz w:val="24"/>
                <w:szCs w:val="24"/>
              </w:rPr>
            </w:pPr>
          </w:p>
        </w:tc>
        <w:tc>
          <w:tcPr>
            <w:tcW w:w="1148" w:type="dxa"/>
            <w:tcBorders>
              <w:top w:val="single" w:sz="5" w:space="0" w:color="000000"/>
              <w:left w:val="single" w:sz="5" w:space="0" w:color="000000"/>
              <w:bottom w:val="single" w:sz="5" w:space="0" w:color="000000"/>
              <w:right w:val="single" w:sz="5" w:space="0" w:color="000000"/>
            </w:tcBorders>
          </w:tcPr>
          <w:p w14:paraId="26560B63" w14:textId="77777777" w:rsidR="00CC660F" w:rsidRDefault="00A52EE7">
            <w:pPr>
              <w:spacing w:line="260" w:lineRule="exact"/>
              <w:ind w:left="102"/>
              <w:rPr>
                <w:sz w:val="24"/>
                <w:szCs w:val="24"/>
              </w:rPr>
            </w:pPr>
            <w:r>
              <w:rPr>
                <w:sz w:val="24"/>
                <w:szCs w:val="24"/>
              </w:rPr>
              <w:t>Click</w:t>
            </w:r>
          </w:p>
        </w:tc>
        <w:tc>
          <w:tcPr>
            <w:tcW w:w="2316" w:type="dxa"/>
            <w:tcBorders>
              <w:top w:val="single" w:sz="5" w:space="0" w:color="000000"/>
              <w:left w:val="single" w:sz="5" w:space="0" w:color="000000"/>
              <w:bottom w:val="single" w:sz="5" w:space="0" w:color="000000"/>
              <w:right w:val="single" w:sz="5" w:space="0" w:color="000000"/>
            </w:tcBorders>
          </w:tcPr>
          <w:p w14:paraId="4DFF988D" w14:textId="77777777" w:rsidR="00CC660F" w:rsidRDefault="00CC660F"/>
        </w:tc>
      </w:tr>
    </w:tbl>
    <w:p w14:paraId="59A40916" w14:textId="77777777" w:rsidR="00CC660F" w:rsidRDefault="00CC660F">
      <w:pPr>
        <w:sectPr w:rsidR="00CC660F">
          <w:pgSz w:w="12240" w:h="15840"/>
          <w:pgMar w:top="980" w:right="1340" w:bottom="280" w:left="1220" w:header="764" w:footer="943" w:gutter="0"/>
          <w:cols w:space="720"/>
        </w:sectPr>
      </w:pPr>
    </w:p>
    <w:p w14:paraId="04FD8968" w14:textId="77777777" w:rsidR="00CC660F" w:rsidRDefault="00CC660F">
      <w:pPr>
        <w:spacing w:before="5" w:line="240" w:lineRule="exact"/>
        <w:rPr>
          <w:sz w:val="24"/>
          <w:szCs w:val="24"/>
        </w:rPr>
      </w:pPr>
    </w:p>
    <w:p w14:paraId="0D8D0A4A" w14:textId="5AE695C1" w:rsidR="00CC660F" w:rsidRDefault="0003083F">
      <w:pPr>
        <w:spacing w:before="29"/>
        <w:ind w:left="520"/>
        <w:rPr>
          <w:sz w:val="24"/>
          <w:szCs w:val="24"/>
        </w:rPr>
      </w:pPr>
      <w:r>
        <w:rPr>
          <w:b/>
          <w:sz w:val="24"/>
          <w:szCs w:val="24"/>
        </w:rPr>
        <w:t>g</w:t>
      </w:r>
      <w:r w:rsidR="00A52EE7">
        <w:rPr>
          <w:b/>
          <w:sz w:val="24"/>
          <w:szCs w:val="24"/>
        </w:rPr>
        <w:t>. Chức năng #6: Màn hình giao d</w:t>
      </w:r>
      <w:r w:rsidR="00A52EE7">
        <w:rPr>
          <w:b/>
          <w:spacing w:val="1"/>
          <w:sz w:val="24"/>
          <w:szCs w:val="24"/>
        </w:rPr>
        <w:t>i</w:t>
      </w:r>
      <w:r w:rsidR="00A52EE7">
        <w:rPr>
          <w:b/>
          <w:sz w:val="24"/>
          <w:szCs w:val="24"/>
        </w:rPr>
        <w:t xml:space="preserve">ện </w:t>
      </w:r>
      <w:r w:rsidR="005F08C3">
        <w:rPr>
          <w:b/>
          <w:sz w:val="24"/>
          <w:szCs w:val="24"/>
        </w:rPr>
        <w:t>5</w:t>
      </w:r>
      <w:r w:rsidR="005E2149">
        <w:rPr>
          <w:b/>
          <w:sz w:val="24"/>
          <w:szCs w:val="24"/>
        </w:rPr>
        <w:t xml:space="preserve"> </w:t>
      </w:r>
    </w:p>
    <w:p w14:paraId="76D07280" w14:textId="77777777" w:rsidR="00CC660F" w:rsidRDefault="00CC660F">
      <w:pPr>
        <w:spacing w:before="1" w:line="240" w:lineRule="exact"/>
        <w:rPr>
          <w:sz w:val="24"/>
          <w:szCs w:val="24"/>
        </w:rPr>
      </w:pPr>
    </w:p>
    <w:p w14:paraId="35C58C7D" w14:textId="656EF3BE" w:rsidR="00CC660F" w:rsidRDefault="00A52EE7">
      <w:pPr>
        <w:ind w:left="82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 xml:space="preserve">Màn hình </w:t>
      </w:r>
      <w:r w:rsidR="005E2149">
        <w:rPr>
          <w:b/>
          <w:sz w:val="24"/>
          <w:szCs w:val="24"/>
        </w:rPr>
        <w:t>Thêm tour</w:t>
      </w:r>
    </w:p>
    <w:p w14:paraId="76AB7824" w14:textId="77777777" w:rsidR="00CC660F" w:rsidRDefault="00CC660F">
      <w:pPr>
        <w:spacing w:before="1" w:line="220" w:lineRule="exact"/>
        <w:rPr>
          <w:sz w:val="22"/>
          <w:szCs w:val="22"/>
        </w:rPr>
      </w:pPr>
    </w:p>
    <w:p w14:paraId="2B2CEA07" w14:textId="60E7BC32" w:rsidR="00CC660F" w:rsidRDefault="00644B45">
      <w:pPr>
        <w:ind w:left="2360"/>
      </w:pPr>
      <w:r>
        <w:rPr>
          <w:noProof/>
        </w:rPr>
        <w:drawing>
          <wp:inline distT="0" distB="0" distL="0" distR="0" wp14:anchorId="352BA6A0" wp14:editId="42CE8525">
            <wp:extent cx="2400300" cy="4362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4362450"/>
                    </a:xfrm>
                    <a:prstGeom prst="rect">
                      <a:avLst/>
                    </a:prstGeom>
                  </pic:spPr>
                </pic:pic>
              </a:graphicData>
            </a:graphic>
          </wp:inline>
        </w:drawing>
      </w:r>
    </w:p>
    <w:p w14:paraId="751AC636" w14:textId="77777777" w:rsidR="00CC660F" w:rsidRDefault="00CC660F">
      <w:pPr>
        <w:spacing w:before="11" w:line="240" w:lineRule="exact"/>
        <w:rPr>
          <w:sz w:val="24"/>
          <w:szCs w:val="24"/>
        </w:rPr>
      </w:pPr>
    </w:p>
    <w:p w14:paraId="1F330440" w14:textId="2DC71D71" w:rsidR="00CC660F" w:rsidRDefault="00CC660F">
      <w:pPr>
        <w:ind w:left="4230" w:right="3389"/>
        <w:jc w:val="center"/>
        <w:rPr>
          <w:sz w:val="18"/>
          <w:szCs w:val="18"/>
        </w:rPr>
        <w:sectPr w:rsidR="00CC660F">
          <w:pgSz w:w="12240" w:h="15840"/>
          <w:pgMar w:top="980" w:right="1340" w:bottom="280" w:left="1340" w:header="764" w:footer="943" w:gutter="0"/>
          <w:cols w:space="720"/>
        </w:sectPr>
      </w:pPr>
    </w:p>
    <w:p w14:paraId="0336BDD5" w14:textId="77777777" w:rsidR="00CC660F" w:rsidRDefault="00CC660F">
      <w:pPr>
        <w:spacing w:before="5" w:line="240" w:lineRule="exact"/>
        <w:rPr>
          <w:sz w:val="24"/>
          <w:szCs w:val="24"/>
        </w:rPr>
      </w:pPr>
    </w:p>
    <w:p w14:paraId="661D38CB" w14:textId="77777777" w:rsidR="00CC660F" w:rsidRDefault="00A52EE7">
      <w:pPr>
        <w:spacing w:before="29"/>
        <w:ind w:left="940"/>
        <w:rPr>
          <w:sz w:val="24"/>
          <w:szCs w:val="24"/>
        </w:rPr>
      </w:pPr>
      <w:r>
        <w:rPr>
          <w:rFonts w:ascii="Courier New" w:eastAsia="Courier New" w:hAnsi="Courier New" w:cs="Courier New"/>
          <w:sz w:val="32"/>
          <w:szCs w:val="32"/>
        </w:rPr>
        <w:t>o</w:t>
      </w:r>
      <w:r>
        <w:rPr>
          <w:rFonts w:ascii="Courier New" w:eastAsia="Courier New" w:hAnsi="Courier New" w:cs="Courier New"/>
          <w:spacing w:val="-24"/>
          <w:sz w:val="32"/>
          <w:szCs w:val="32"/>
        </w:rPr>
        <w:t xml:space="preserve"> </w:t>
      </w:r>
      <w:r>
        <w:rPr>
          <w:b/>
          <w:sz w:val="24"/>
          <w:szCs w:val="24"/>
        </w:rPr>
        <w:t>Yêu cầu chức năng</w:t>
      </w:r>
    </w:p>
    <w:p w14:paraId="0A18A83B" w14:textId="77777777" w:rsidR="00CC660F" w:rsidRDefault="00CC660F">
      <w:pPr>
        <w:spacing w:before="1" w:line="180" w:lineRule="exact"/>
        <w:rPr>
          <w:sz w:val="19"/>
          <w:szCs w:val="19"/>
        </w:rPr>
      </w:pPr>
    </w:p>
    <w:tbl>
      <w:tblPr>
        <w:tblW w:w="0" w:type="auto"/>
        <w:tblInd w:w="106" w:type="dxa"/>
        <w:tblLayout w:type="fixed"/>
        <w:tblCellMar>
          <w:left w:w="0" w:type="dxa"/>
          <w:right w:w="0" w:type="dxa"/>
        </w:tblCellMar>
        <w:tblLook w:val="01E0" w:firstRow="1" w:lastRow="1" w:firstColumn="1" w:lastColumn="1" w:noHBand="0" w:noVBand="0"/>
      </w:tblPr>
      <w:tblGrid>
        <w:gridCol w:w="2130"/>
        <w:gridCol w:w="2926"/>
        <w:gridCol w:w="1334"/>
        <w:gridCol w:w="2130"/>
      </w:tblGrid>
      <w:tr w:rsidR="00CC660F" w14:paraId="73FC37A6" w14:textId="77777777">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6EFA99CD" w14:textId="77777777" w:rsidR="00CC660F" w:rsidRDefault="00A52EE7">
            <w:pPr>
              <w:spacing w:line="260" w:lineRule="exact"/>
              <w:ind w:left="697"/>
              <w:rPr>
                <w:sz w:val="24"/>
                <w:szCs w:val="24"/>
              </w:rPr>
            </w:pPr>
            <w:r>
              <w:rPr>
                <w:color w:val="FFFFFF"/>
                <w:sz w:val="24"/>
                <w:szCs w:val="24"/>
              </w:rPr>
              <w:t>Tiêu đề</w:t>
            </w:r>
          </w:p>
        </w:tc>
        <w:tc>
          <w:tcPr>
            <w:tcW w:w="2926" w:type="dxa"/>
            <w:tcBorders>
              <w:top w:val="single" w:sz="5" w:space="0" w:color="000000"/>
              <w:left w:val="single" w:sz="5" w:space="0" w:color="000000"/>
              <w:bottom w:val="single" w:sz="5" w:space="0" w:color="000000"/>
              <w:right w:val="single" w:sz="5" w:space="0" w:color="000000"/>
            </w:tcBorders>
            <w:shd w:val="clear" w:color="auto" w:fill="7E7E7E"/>
          </w:tcPr>
          <w:p w14:paraId="1EEB3A6C" w14:textId="77777777" w:rsidR="00CC660F" w:rsidRDefault="00A52EE7">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tcBorders>
              <w:top w:val="single" w:sz="5" w:space="0" w:color="000000"/>
              <w:left w:val="single" w:sz="5" w:space="0" w:color="000000"/>
              <w:bottom w:val="single" w:sz="5" w:space="0" w:color="000000"/>
              <w:right w:val="single" w:sz="5" w:space="0" w:color="000000"/>
            </w:tcBorders>
            <w:shd w:val="clear" w:color="auto" w:fill="7E7E7E"/>
          </w:tcPr>
          <w:p w14:paraId="412CF8E8" w14:textId="77777777" w:rsidR="00CC660F" w:rsidRDefault="00A52EE7">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7555B48B" w14:textId="77777777" w:rsidR="00CC660F" w:rsidRDefault="00A52EE7">
            <w:pPr>
              <w:spacing w:line="260" w:lineRule="exact"/>
              <w:ind w:left="682"/>
              <w:rPr>
                <w:sz w:val="24"/>
                <w:szCs w:val="24"/>
              </w:rPr>
            </w:pPr>
            <w:r>
              <w:rPr>
                <w:color w:val="FFFFFF"/>
                <w:sz w:val="24"/>
                <w:szCs w:val="24"/>
              </w:rPr>
              <w:t>Kết quả</w:t>
            </w:r>
          </w:p>
        </w:tc>
      </w:tr>
      <w:tr w:rsidR="00CC660F" w14:paraId="03CC50E9" w14:textId="77777777" w:rsidTr="005F5F18">
        <w:trPr>
          <w:trHeight w:hRule="exact" w:val="2125"/>
        </w:trPr>
        <w:tc>
          <w:tcPr>
            <w:tcW w:w="2130" w:type="dxa"/>
            <w:tcBorders>
              <w:top w:val="single" w:sz="5" w:space="0" w:color="000000"/>
              <w:left w:val="single" w:sz="5" w:space="0" w:color="000000"/>
              <w:bottom w:val="single" w:sz="5" w:space="0" w:color="000000"/>
              <w:right w:val="single" w:sz="5" w:space="0" w:color="000000"/>
            </w:tcBorders>
          </w:tcPr>
          <w:p w14:paraId="2DEFBE96" w14:textId="77777777" w:rsidR="00CC660F" w:rsidRDefault="00A52EE7">
            <w:pPr>
              <w:ind w:left="102"/>
              <w:rPr>
                <w:sz w:val="24"/>
                <w:szCs w:val="24"/>
              </w:rPr>
            </w:pPr>
            <w:r>
              <w:rPr>
                <w:sz w:val="24"/>
                <w:szCs w:val="24"/>
              </w:rPr>
              <w:t>Màn hình lị</w:t>
            </w:r>
            <w:r>
              <w:rPr>
                <w:spacing w:val="-1"/>
                <w:sz w:val="24"/>
                <w:szCs w:val="24"/>
              </w:rPr>
              <w:t>c</w:t>
            </w:r>
            <w:r>
              <w:rPr>
                <w:sz w:val="24"/>
                <w:szCs w:val="24"/>
              </w:rPr>
              <w:t>h sự</w:t>
            </w:r>
          </w:p>
        </w:tc>
        <w:tc>
          <w:tcPr>
            <w:tcW w:w="2926" w:type="dxa"/>
            <w:tcBorders>
              <w:top w:val="single" w:sz="5" w:space="0" w:color="000000"/>
              <w:left w:val="single" w:sz="5" w:space="0" w:color="000000"/>
              <w:bottom w:val="single" w:sz="5" w:space="0" w:color="000000"/>
              <w:right w:val="single" w:sz="5" w:space="0" w:color="000000"/>
            </w:tcBorders>
          </w:tcPr>
          <w:p w14:paraId="616F4DE4" w14:textId="77777777" w:rsidR="00CC660F" w:rsidRDefault="00A52EE7">
            <w:pPr>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060C1606" w14:textId="75F0C3AD" w:rsidR="00CC660F" w:rsidRDefault="00A52EE7">
            <w:pPr>
              <w:ind w:left="102"/>
              <w:rPr>
                <w:sz w:val="24"/>
                <w:szCs w:val="24"/>
              </w:rPr>
            </w:pPr>
            <w:r>
              <w:rPr>
                <w:sz w:val="24"/>
                <w:szCs w:val="24"/>
              </w:rPr>
              <w:t xml:space="preserve">- </w:t>
            </w:r>
            <w:r w:rsidR="00644B45">
              <w:rPr>
                <w:sz w:val="24"/>
                <w:szCs w:val="24"/>
              </w:rPr>
              <w:t>5</w:t>
            </w:r>
            <w:r>
              <w:rPr>
                <w:sz w:val="24"/>
                <w:szCs w:val="24"/>
              </w:rPr>
              <w:t xml:space="preserve"> </w:t>
            </w:r>
            <w:r w:rsidR="008903C0">
              <w:rPr>
                <w:sz w:val="24"/>
                <w:szCs w:val="24"/>
              </w:rPr>
              <w:t>T</w:t>
            </w:r>
            <w:r>
              <w:rPr>
                <w:sz w:val="24"/>
                <w:szCs w:val="24"/>
              </w:rPr>
              <w:t>ext</w:t>
            </w:r>
            <w:r w:rsidR="008903C0">
              <w:rPr>
                <w:sz w:val="24"/>
                <w:szCs w:val="24"/>
              </w:rPr>
              <w:t>V</w:t>
            </w:r>
            <w:r>
              <w:rPr>
                <w:sz w:val="24"/>
                <w:szCs w:val="24"/>
              </w:rPr>
              <w:t>iew</w:t>
            </w:r>
          </w:p>
          <w:p w14:paraId="2958B748" w14:textId="17440E55" w:rsidR="008903C0" w:rsidRDefault="008903C0">
            <w:pPr>
              <w:ind w:left="102"/>
              <w:rPr>
                <w:sz w:val="24"/>
                <w:szCs w:val="24"/>
              </w:rPr>
            </w:pPr>
            <w:r>
              <w:rPr>
                <w:sz w:val="24"/>
                <w:szCs w:val="24"/>
              </w:rPr>
              <w:t xml:space="preserve">- </w:t>
            </w:r>
            <w:r w:rsidR="00644B45">
              <w:rPr>
                <w:sz w:val="24"/>
                <w:szCs w:val="24"/>
              </w:rPr>
              <w:t>5</w:t>
            </w:r>
            <w:r>
              <w:rPr>
                <w:sz w:val="24"/>
                <w:szCs w:val="24"/>
              </w:rPr>
              <w:t xml:space="preserve"> EditText</w:t>
            </w:r>
          </w:p>
          <w:p w14:paraId="028EDAB5" w14:textId="77A378A0" w:rsidR="00CC660F" w:rsidRDefault="005E2149">
            <w:pPr>
              <w:ind w:left="102"/>
              <w:rPr>
                <w:sz w:val="24"/>
                <w:szCs w:val="24"/>
              </w:rPr>
            </w:pPr>
            <w:r>
              <w:rPr>
                <w:sz w:val="24"/>
                <w:szCs w:val="24"/>
              </w:rPr>
              <w:t>- 1</w:t>
            </w:r>
            <w:r w:rsidR="00A52EE7">
              <w:rPr>
                <w:sz w:val="24"/>
                <w:szCs w:val="24"/>
              </w:rPr>
              <w:t xml:space="preserve"> Button</w:t>
            </w:r>
            <w:r>
              <w:rPr>
                <w:sz w:val="24"/>
                <w:szCs w:val="24"/>
              </w:rPr>
              <w:t xml:space="preserve"> :  Thêm</w:t>
            </w:r>
          </w:p>
          <w:p w14:paraId="087F659B" w14:textId="48196705" w:rsidR="005F5F18" w:rsidRDefault="005E2149">
            <w:pPr>
              <w:ind w:left="102"/>
              <w:rPr>
                <w:sz w:val="24"/>
                <w:szCs w:val="24"/>
              </w:rPr>
            </w:pPr>
            <w:r>
              <w:rPr>
                <w:sz w:val="24"/>
                <w:szCs w:val="24"/>
              </w:rPr>
              <w:t>- 1 button : back</w:t>
            </w:r>
          </w:p>
        </w:tc>
        <w:tc>
          <w:tcPr>
            <w:tcW w:w="1334" w:type="dxa"/>
            <w:tcBorders>
              <w:top w:val="single" w:sz="5" w:space="0" w:color="000000"/>
              <w:left w:val="single" w:sz="5" w:space="0" w:color="000000"/>
              <w:bottom w:val="single" w:sz="5" w:space="0" w:color="000000"/>
              <w:right w:val="single" w:sz="5" w:space="0" w:color="000000"/>
            </w:tcBorders>
          </w:tcPr>
          <w:p w14:paraId="1A6999D7" w14:textId="77777777" w:rsidR="00CC660F" w:rsidRDefault="00A52EE7">
            <w:pPr>
              <w:ind w:left="102"/>
              <w:rPr>
                <w:sz w:val="24"/>
                <w:szCs w:val="24"/>
              </w:rPr>
            </w:pPr>
            <w:r>
              <w:rPr>
                <w:sz w:val="24"/>
                <w:szCs w:val="24"/>
              </w:rPr>
              <w:t>Thiết kế</w:t>
            </w:r>
          </w:p>
        </w:tc>
        <w:tc>
          <w:tcPr>
            <w:tcW w:w="2130" w:type="dxa"/>
            <w:tcBorders>
              <w:top w:val="single" w:sz="5" w:space="0" w:color="000000"/>
              <w:left w:val="single" w:sz="5" w:space="0" w:color="000000"/>
              <w:bottom w:val="single" w:sz="5" w:space="0" w:color="000000"/>
              <w:right w:val="single" w:sz="5" w:space="0" w:color="000000"/>
            </w:tcBorders>
          </w:tcPr>
          <w:p w14:paraId="603F9F3A" w14:textId="77777777" w:rsidR="00CC660F" w:rsidRDefault="00A52EE7">
            <w:pPr>
              <w:ind w:left="102"/>
              <w:rPr>
                <w:sz w:val="24"/>
                <w:szCs w:val="24"/>
              </w:rPr>
            </w:pPr>
            <w:r>
              <w:rPr>
                <w:sz w:val="24"/>
                <w:szCs w:val="24"/>
              </w:rPr>
              <w:t>Hoàn thành</w:t>
            </w:r>
          </w:p>
        </w:tc>
      </w:tr>
      <w:tr w:rsidR="00CC660F" w14:paraId="35B08BD5" w14:textId="77777777">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5048B025" w14:textId="60E88FD4" w:rsidR="00CC660F" w:rsidRDefault="005E2149">
            <w:pPr>
              <w:spacing w:line="260" w:lineRule="exact"/>
              <w:ind w:left="102"/>
              <w:rPr>
                <w:sz w:val="24"/>
                <w:szCs w:val="24"/>
              </w:rPr>
            </w:pPr>
            <w:r>
              <w:rPr>
                <w:sz w:val="24"/>
                <w:szCs w:val="24"/>
              </w:rPr>
              <w:t>TextView “Thêm tour</w:t>
            </w:r>
            <w:r w:rsidR="008903C0">
              <w:rPr>
                <w:sz w:val="24"/>
                <w:szCs w:val="24"/>
              </w:rPr>
              <w:t>”</w:t>
            </w:r>
          </w:p>
        </w:tc>
        <w:tc>
          <w:tcPr>
            <w:tcW w:w="2926" w:type="dxa"/>
            <w:tcBorders>
              <w:top w:val="single" w:sz="5" w:space="0" w:color="000000"/>
              <w:left w:val="single" w:sz="5" w:space="0" w:color="000000"/>
              <w:bottom w:val="single" w:sz="5" w:space="0" w:color="000000"/>
              <w:right w:val="single" w:sz="5" w:space="0" w:color="000000"/>
            </w:tcBorders>
          </w:tcPr>
          <w:p w14:paraId="2D005143" w14:textId="141643D1" w:rsidR="00CC660F" w:rsidRDefault="005E2149">
            <w:pPr>
              <w:ind w:left="102"/>
              <w:rPr>
                <w:sz w:val="24"/>
                <w:szCs w:val="24"/>
              </w:rPr>
            </w:pPr>
            <w:r>
              <w:rPr>
                <w:sz w:val="24"/>
                <w:szCs w:val="24"/>
              </w:rPr>
              <w:t>Nhập thông tinn tour cần thêm</w:t>
            </w:r>
          </w:p>
        </w:tc>
        <w:tc>
          <w:tcPr>
            <w:tcW w:w="1334" w:type="dxa"/>
            <w:tcBorders>
              <w:top w:val="single" w:sz="5" w:space="0" w:color="000000"/>
              <w:left w:val="single" w:sz="5" w:space="0" w:color="000000"/>
              <w:bottom w:val="single" w:sz="5" w:space="0" w:color="000000"/>
              <w:right w:val="single" w:sz="5" w:space="0" w:color="000000"/>
            </w:tcBorders>
          </w:tcPr>
          <w:p w14:paraId="003A4FAF" w14:textId="1D800FEA" w:rsidR="00CC660F" w:rsidRDefault="008903C0">
            <w:pPr>
              <w:spacing w:line="260" w:lineRule="exact"/>
              <w:ind w:left="102"/>
              <w:rPr>
                <w:sz w:val="24"/>
                <w:szCs w:val="24"/>
              </w:rPr>
            </w:pPr>
            <w:r>
              <w:rPr>
                <w:sz w:val="24"/>
                <w:szCs w:val="24"/>
              </w:rPr>
              <w:t>Hiển thị</w:t>
            </w:r>
          </w:p>
        </w:tc>
        <w:tc>
          <w:tcPr>
            <w:tcW w:w="2130" w:type="dxa"/>
            <w:tcBorders>
              <w:top w:val="single" w:sz="5" w:space="0" w:color="000000"/>
              <w:left w:val="single" w:sz="5" w:space="0" w:color="000000"/>
              <w:bottom w:val="single" w:sz="5" w:space="0" w:color="000000"/>
              <w:right w:val="single" w:sz="5" w:space="0" w:color="000000"/>
            </w:tcBorders>
          </w:tcPr>
          <w:p w14:paraId="6B5EFA2D" w14:textId="087F8371" w:rsidR="00CC660F" w:rsidRDefault="008903C0">
            <w:pPr>
              <w:spacing w:line="260" w:lineRule="exact"/>
              <w:ind w:left="102"/>
              <w:rPr>
                <w:sz w:val="24"/>
                <w:szCs w:val="24"/>
              </w:rPr>
            </w:pPr>
            <w:r>
              <w:rPr>
                <w:sz w:val="24"/>
                <w:szCs w:val="24"/>
              </w:rPr>
              <w:t>Hoàn thành</w:t>
            </w:r>
          </w:p>
        </w:tc>
      </w:tr>
      <w:tr w:rsidR="008903C0" w14:paraId="20AEDDC4" w14:textId="77777777">
        <w:trPr>
          <w:trHeight w:hRule="exact" w:val="982"/>
        </w:trPr>
        <w:tc>
          <w:tcPr>
            <w:tcW w:w="2130" w:type="dxa"/>
            <w:tcBorders>
              <w:top w:val="single" w:sz="5" w:space="0" w:color="000000"/>
              <w:left w:val="single" w:sz="5" w:space="0" w:color="000000"/>
              <w:bottom w:val="single" w:sz="5" w:space="0" w:color="000000"/>
              <w:right w:val="single" w:sz="5" w:space="0" w:color="000000"/>
            </w:tcBorders>
          </w:tcPr>
          <w:p w14:paraId="50F12B0B" w14:textId="6B4BF775" w:rsidR="008903C0" w:rsidRDefault="005E2149" w:rsidP="008903C0">
            <w:pPr>
              <w:spacing w:line="260" w:lineRule="exact"/>
              <w:ind w:left="102"/>
              <w:rPr>
                <w:sz w:val="24"/>
                <w:szCs w:val="24"/>
              </w:rPr>
            </w:pPr>
            <w:r>
              <w:rPr>
                <w:sz w:val="24"/>
                <w:szCs w:val="24"/>
              </w:rPr>
              <w:t>TextView “Tên tour</w:t>
            </w:r>
            <w:r w:rsidR="008903C0">
              <w:rPr>
                <w:sz w:val="24"/>
                <w:szCs w:val="24"/>
              </w:rPr>
              <w:t>”</w:t>
            </w:r>
          </w:p>
        </w:tc>
        <w:tc>
          <w:tcPr>
            <w:tcW w:w="2926" w:type="dxa"/>
            <w:tcBorders>
              <w:top w:val="single" w:sz="5" w:space="0" w:color="000000"/>
              <w:left w:val="single" w:sz="5" w:space="0" w:color="000000"/>
              <w:bottom w:val="single" w:sz="5" w:space="0" w:color="000000"/>
              <w:right w:val="single" w:sz="5" w:space="0" w:color="000000"/>
            </w:tcBorders>
          </w:tcPr>
          <w:p w14:paraId="43FD7994" w14:textId="1A35CB17" w:rsidR="008903C0" w:rsidRDefault="005E2149" w:rsidP="008903C0">
            <w:pPr>
              <w:ind w:left="102"/>
              <w:rPr>
                <w:sz w:val="24"/>
                <w:szCs w:val="24"/>
              </w:rPr>
            </w:pPr>
            <w:r>
              <w:rPr>
                <w:sz w:val="24"/>
                <w:szCs w:val="24"/>
              </w:rPr>
              <w:t xml:space="preserve">Nhập tên tour </w:t>
            </w:r>
          </w:p>
        </w:tc>
        <w:tc>
          <w:tcPr>
            <w:tcW w:w="1334" w:type="dxa"/>
            <w:tcBorders>
              <w:top w:val="single" w:sz="5" w:space="0" w:color="000000"/>
              <w:left w:val="single" w:sz="5" w:space="0" w:color="000000"/>
              <w:bottom w:val="single" w:sz="5" w:space="0" w:color="000000"/>
              <w:right w:val="single" w:sz="5" w:space="0" w:color="000000"/>
            </w:tcBorders>
          </w:tcPr>
          <w:p w14:paraId="6E2E0C90" w14:textId="6B206C8B" w:rsidR="008903C0" w:rsidRDefault="008903C0" w:rsidP="008903C0">
            <w:pPr>
              <w:spacing w:line="260" w:lineRule="exact"/>
              <w:ind w:left="102"/>
              <w:rPr>
                <w:sz w:val="24"/>
                <w:szCs w:val="24"/>
              </w:rPr>
            </w:pPr>
            <w:r>
              <w:rPr>
                <w:sz w:val="24"/>
                <w:szCs w:val="24"/>
              </w:rPr>
              <w:t>Hiển thị</w:t>
            </w:r>
          </w:p>
        </w:tc>
        <w:tc>
          <w:tcPr>
            <w:tcW w:w="2130" w:type="dxa"/>
            <w:tcBorders>
              <w:top w:val="single" w:sz="5" w:space="0" w:color="000000"/>
              <w:left w:val="single" w:sz="5" w:space="0" w:color="000000"/>
              <w:bottom w:val="single" w:sz="5" w:space="0" w:color="000000"/>
              <w:right w:val="single" w:sz="5" w:space="0" w:color="000000"/>
            </w:tcBorders>
          </w:tcPr>
          <w:p w14:paraId="0AA96C5D" w14:textId="1A76C7A9" w:rsidR="008903C0" w:rsidRDefault="008903C0" w:rsidP="008903C0">
            <w:pPr>
              <w:ind w:left="102"/>
              <w:rPr>
                <w:sz w:val="24"/>
                <w:szCs w:val="24"/>
              </w:rPr>
            </w:pPr>
            <w:r>
              <w:rPr>
                <w:sz w:val="24"/>
                <w:szCs w:val="24"/>
              </w:rPr>
              <w:t>Hoàn thành</w:t>
            </w:r>
          </w:p>
        </w:tc>
      </w:tr>
      <w:tr w:rsidR="008903C0" w14:paraId="05185FAF" w14:textId="77777777">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6F7E6198" w14:textId="75D5E54A" w:rsidR="008903C0" w:rsidRDefault="008903C0" w:rsidP="005E2149">
            <w:pPr>
              <w:spacing w:line="260" w:lineRule="exact"/>
              <w:ind w:left="102"/>
              <w:rPr>
                <w:sz w:val="24"/>
                <w:szCs w:val="24"/>
              </w:rPr>
            </w:pPr>
            <w:r>
              <w:rPr>
                <w:sz w:val="24"/>
                <w:szCs w:val="24"/>
              </w:rPr>
              <w:t>TextView “</w:t>
            </w:r>
            <w:r w:rsidR="005E2149">
              <w:rPr>
                <w:sz w:val="24"/>
                <w:szCs w:val="24"/>
              </w:rPr>
              <w:t>Time đi tour</w:t>
            </w:r>
            <w:r>
              <w:rPr>
                <w:sz w:val="24"/>
                <w:szCs w:val="24"/>
              </w:rPr>
              <w:t>”</w:t>
            </w:r>
          </w:p>
        </w:tc>
        <w:tc>
          <w:tcPr>
            <w:tcW w:w="2926" w:type="dxa"/>
            <w:tcBorders>
              <w:top w:val="single" w:sz="5" w:space="0" w:color="000000"/>
              <w:left w:val="single" w:sz="5" w:space="0" w:color="000000"/>
              <w:bottom w:val="single" w:sz="5" w:space="0" w:color="000000"/>
              <w:right w:val="single" w:sz="5" w:space="0" w:color="000000"/>
            </w:tcBorders>
          </w:tcPr>
          <w:p w14:paraId="7E46ABED" w14:textId="4C25F4D0" w:rsidR="008903C0" w:rsidRDefault="005E2149" w:rsidP="008903C0">
            <w:pPr>
              <w:ind w:left="102"/>
              <w:rPr>
                <w:sz w:val="24"/>
                <w:szCs w:val="24"/>
              </w:rPr>
            </w:pPr>
            <w:r>
              <w:rPr>
                <w:sz w:val="24"/>
                <w:szCs w:val="24"/>
              </w:rPr>
              <w:t>Nhập time đi tour</w:t>
            </w:r>
          </w:p>
        </w:tc>
        <w:tc>
          <w:tcPr>
            <w:tcW w:w="1334" w:type="dxa"/>
            <w:tcBorders>
              <w:top w:val="single" w:sz="5" w:space="0" w:color="000000"/>
              <w:left w:val="single" w:sz="5" w:space="0" w:color="000000"/>
              <w:bottom w:val="single" w:sz="5" w:space="0" w:color="000000"/>
              <w:right w:val="single" w:sz="5" w:space="0" w:color="000000"/>
            </w:tcBorders>
          </w:tcPr>
          <w:p w14:paraId="783E95E2" w14:textId="483F18F5" w:rsidR="008903C0" w:rsidRDefault="008903C0" w:rsidP="008903C0">
            <w:pPr>
              <w:spacing w:line="260" w:lineRule="exact"/>
              <w:ind w:left="102"/>
              <w:rPr>
                <w:sz w:val="24"/>
                <w:szCs w:val="24"/>
              </w:rPr>
            </w:pPr>
            <w:r>
              <w:rPr>
                <w:sz w:val="24"/>
                <w:szCs w:val="24"/>
              </w:rPr>
              <w:t>Hiển thị</w:t>
            </w:r>
          </w:p>
        </w:tc>
        <w:tc>
          <w:tcPr>
            <w:tcW w:w="2130" w:type="dxa"/>
            <w:tcBorders>
              <w:top w:val="single" w:sz="5" w:space="0" w:color="000000"/>
              <w:left w:val="single" w:sz="5" w:space="0" w:color="000000"/>
              <w:bottom w:val="single" w:sz="5" w:space="0" w:color="000000"/>
              <w:right w:val="single" w:sz="5" w:space="0" w:color="000000"/>
            </w:tcBorders>
          </w:tcPr>
          <w:p w14:paraId="39C992FA" w14:textId="0E884FDE" w:rsidR="008903C0" w:rsidRDefault="008903C0" w:rsidP="008903C0">
            <w:pPr>
              <w:ind w:left="102" w:right="245"/>
              <w:rPr>
                <w:sz w:val="24"/>
                <w:szCs w:val="24"/>
              </w:rPr>
            </w:pPr>
            <w:r>
              <w:rPr>
                <w:sz w:val="24"/>
                <w:szCs w:val="24"/>
              </w:rPr>
              <w:t>Hoàn thành</w:t>
            </w:r>
          </w:p>
        </w:tc>
      </w:tr>
      <w:tr w:rsidR="008903C0" w14:paraId="23F173D3" w14:textId="77777777">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2456AF3A" w14:textId="43B398C6" w:rsidR="008903C0" w:rsidRDefault="005E2149" w:rsidP="008903C0">
            <w:pPr>
              <w:spacing w:line="260" w:lineRule="exact"/>
              <w:ind w:left="102"/>
              <w:rPr>
                <w:sz w:val="24"/>
                <w:szCs w:val="24"/>
              </w:rPr>
            </w:pPr>
            <w:r>
              <w:rPr>
                <w:sz w:val="24"/>
                <w:szCs w:val="24"/>
              </w:rPr>
              <w:t>TextView “Giá tour</w:t>
            </w:r>
            <w:r w:rsidR="008903C0">
              <w:rPr>
                <w:sz w:val="24"/>
                <w:szCs w:val="24"/>
              </w:rPr>
              <w:t>”</w:t>
            </w:r>
          </w:p>
        </w:tc>
        <w:tc>
          <w:tcPr>
            <w:tcW w:w="2926" w:type="dxa"/>
            <w:tcBorders>
              <w:top w:val="single" w:sz="5" w:space="0" w:color="000000"/>
              <w:left w:val="single" w:sz="5" w:space="0" w:color="000000"/>
              <w:bottom w:val="single" w:sz="5" w:space="0" w:color="000000"/>
              <w:right w:val="single" w:sz="5" w:space="0" w:color="000000"/>
            </w:tcBorders>
          </w:tcPr>
          <w:p w14:paraId="2C8D0A34" w14:textId="70F0FC19" w:rsidR="008903C0" w:rsidRDefault="005E2149" w:rsidP="008903C0">
            <w:pPr>
              <w:ind w:left="102"/>
              <w:rPr>
                <w:sz w:val="24"/>
                <w:szCs w:val="24"/>
              </w:rPr>
            </w:pPr>
            <w:r>
              <w:rPr>
                <w:sz w:val="24"/>
                <w:szCs w:val="24"/>
              </w:rPr>
              <w:t>Nhập giá tour</w:t>
            </w:r>
          </w:p>
        </w:tc>
        <w:tc>
          <w:tcPr>
            <w:tcW w:w="1334" w:type="dxa"/>
            <w:tcBorders>
              <w:top w:val="single" w:sz="5" w:space="0" w:color="000000"/>
              <w:left w:val="single" w:sz="5" w:space="0" w:color="000000"/>
              <w:bottom w:val="single" w:sz="5" w:space="0" w:color="000000"/>
              <w:right w:val="single" w:sz="5" w:space="0" w:color="000000"/>
            </w:tcBorders>
          </w:tcPr>
          <w:p w14:paraId="39CD4754" w14:textId="5E7F7B43" w:rsidR="008903C0" w:rsidRDefault="008903C0" w:rsidP="008903C0">
            <w:pPr>
              <w:spacing w:line="260" w:lineRule="exact"/>
              <w:ind w:left="102"/>
              <w:rPr>
                <w:sz w:val="24"/>
                <w:szCs w:val="24"/>
              </w:rPr>
            </w:pPr>
            <w:r>
              <w:rPr>
                <w:sz w:val="24"/>
                <w:szCs w:val="24"/>
              </w:rPr>
              <w:t>Hiển thị</w:t>
            </w:r>
          </w:p>
        </w:tc>
        <w:tc>
          <w:tcPr>
            <w:tcW w:w="2130" w:type="dxa"/>
            <w:tcBorders>
              <w:top w:val="single" w:sz="5" w:space="0" w:color="000000"/>
              <w:left w:val="single" w:sz="5" w:space="0" w:color="000000"/>
              <w:bottom w:val="single" w:sz="5" w:space="0" w:color="000000"/>
              <w:right w:val="single" w:sz="5" w:space="0" w:color="000000"/>
            </w:tcBorders>
          </w:tcPr>
          <w:p w14:paraId="13364493" w14:textId="5BA8998C" w:rsidR="008903C0" w:rsidRDefault="008903C0" w:rsidP="008903C0">
            <w:pPr>
              <w:ind w:left="102" w:right="245"/>
              <w:rPr>
                <w:sz w:val="24"/>
                <w:szCs w:val="24"/>
              </w:rPr>
            </w:pPr>
            <w:r>
              <w:rPr>
                <w:sz w:val="24"/>
                <w:szCs w:val="24"/>
              </w:rPr>
              <w:t>Hoàn thành</w:t>
            </w:r>
          </w:p>
        </w:tc>
      </w:tr>
      <w:tr w:rsidR="005F5F18" w14:paraId="7D5C642A" w14:textId="77777777">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52C4248E" w14:textId="336837D5" w:rsidR="005F5F18" w:rsidRDefault="005F5F18" w:rsidP="008903C0">
            <w:pPr>
              <w:ind w:left="102"/>
              <w:rPr>
                <w:sz w:val="24"/>
                <w:szCs w:val="24"/>
              </w:rPr>
            </w:pPr>
            <w:r>
              <w:rPr>
                <w:sz w:val="24"/>
                <w:szCs w:val="24"/>
              </w:rPr>
              <w:t>Button “Quay lại”</w:t>
            </w:r>
          </w:p>
        </w:tc>
        <w:tc>
          <w:tcPr>
            <w:tcW w:w="2926" w:type="dxa"/>
            <w:tcBorders>
              <w:top w:val="single" w:sz="5" w:space="0" w:color="000000"/>
              <w:left w:val="single" w:sz="5" w:space="0" w:color="000000"/>
              <w:bottom w:val="single" w:sz="5" w:space="0" w:color="000000"/>
              <w:right w:val="single" w:sz="5" w:space="0" w:color="000000"/>
            </w:tcBorders>
          </w:tcPr>
          <w:p w14:paraId="49BB2B9C" w14:textId="7328A9A5" w:rsidR="005F5F18" w:rsidRDefault="005F5F18" w:rsidP="008903C0">
            <w:pPr>
              <w:ind w:left="102"/>
              <w:rPr>
                <w:sz w:val="24"/>
                <w:szCs w:val="24"/>
              </w:rPr>
            </w:pPr>
            <w:r>
              <w:rPr>
                <w:sz w:val="24"/>
                <w:szCs w:val="24"/>
              </w:rPr>
              <w:t>Quay lại trang trước</w:t>
            </w:r>
          </w:p>
        </w:tc>
        <w:tc>
          <w:tcPr>
            <w:tcW w:w="1334" w:type="dxa"/>
            <w:tcBorders>
              <w:top w:val="single" w:sz="5" w:space="0" w:color="000000"/>
              <w:left w:val="single" w:sz="5" w:space="0" w:color="000000"/>
              <w:bottom w:val="single" w:sz="5" w:space="0" w:color="000000"/>
              <w:right w:val="single" w:sz="5" w:space="0" w:color="000000"/>
            </w:tcBorders>
          </w:tcPr>
          <w:p w14:paraId="2C84D936" w14:textId="59B26DBD" w:rsidR="005F5F18" w:rsidRDefault="005F5F18" w:rsidP="008903C0">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7F8DC8C7" w14:textId="49105A94" w:rsidR="005F5F18" w:rsidRDefault="005F5F18" w:rsidP="008903C0">
            <w:pPr>
              <w:ind w:left="102" w:right="245"/>
              <w:rPr>
                <w:sz w:val="24"/>
                <w:szCs w:val="24"/>
              </w:rPr>
            </w:pPr>
            <w:r>
              <w:rPr>
                <w:sz w:val="24"/>
                <w:szCs w:val="24"/>
              </w:rPr>
              <w:t>Hoàn thành</w:t>
            </w:r>
          </w:p>
        </w:tc>
      </w:tr>
      <w:tr w:rsidR="005F5F18" w14:paraId="006D203B" w14:textId="77777777">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330D1128" w14:textId="71F675F2" w:rsidR="005F5F18" w:rsidRDefault="005E2149" w:rsidP="008903C0">
            <w:pPr>
              <w:ind w:left="102"/>
              <w:rPr>
                <w:sz w:val="24"/>
                <w:szCs w:val="24"/>
              </w:rPr>
            </w:pPr>
            <w:r>
              <w:rPr>
                <w:sz w:val="24"/>
                <w:szCs w:val="24"/>
              </w:rPr>
              <w:t>Button “Thêm”</w:t>
            </w:r>
          </w:p>
        </w:tc>
        <w:tc>
          <w:tcPr>
            <w:tcW w:w="2926" w:type="dxa"/>
            <w:tcBorders>
              <w:top w:val="single" w:sz="5" w:space="0" w:color="000000"/>
              <w:left w:val="single" w:sz="5" w:space="0" w:color="000000"/>
              <w:bottom w:val="single" w:sz="5" w:space="0" w:color="000000"/>
              <w:right w:val="single" w:sz="5" w:space="0" w:color="000000"/>
            </w:tcBorders>
          </w:tcPr>
          <w:p w14:paraId="1757F44A" w14:textId="2F3298F8" w:rsidR="005F5F18" w:rsidRDefault="005E2149" w:rsidP="008903C0">
            <w:pPr>
              <w:ind w:left="102"/>
              <w:rPr>
                <w:sz w:val="24"/>
                <w:szCs w:val="24"/>
              </w:rPr>
            </w:pPr>
            <w:r>
              <w:rPr>
                <w:sz w:val="24"/>
                <w:szCs w:val="24"/>
              </w:rPr>
              <w:t>Thêm 1 tour vào danh sách list tour</w:t>
            </w:r>
          </w:p>
        </w:tc>
        <w:tc>
          <w:tcPr>
            <w:tcW w:w="1334" w:type="dxa"/>
            <w:tcBorders>
              <w:top w:val="single" w:sz="5" w:space="0" w:color="000000"/>
              <w:left w:val="single" w:sz="5" w:space="0" w:color="000000"/>
              <w:bottom w:val="single" w:sz="5" w:space="0" w:color="000000"/>
              <w:right w:val="single" w:sz="5" w:space="0" w:color="000000"/>
            </w:tcBorders>
          </w:tcPr>
          <w:p w14:paraId="24437CAC" w14:textId="60749586" w:rsidR="005F5F18" w:rsidRDefault="005E2149" w:rsidP="008903C0">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4C129864" w14:textId="242E07D3" w:rsidR="005F5F18" w:rsidRDefault="005E2149" w:rsidP="008903C0">
            <w:pPr>
              <w:ind w:left="102" w:right="245"/>
              <w:rPr>
                <w:sz w:val="24"/>
                <w:szCs w:val="24"/>
              </w:rPr>
            </w:pPr>
            <w:r>
              <w:rPr>
                <w:sz w:val="24"/>
                <w:szCs w:val="24"/>
              </w:rPr>
              <w:t>Chuyển qua giao diện List tour đã được thêm</w:t>
            </w:r>
          </w:p>
        </w:tc>
      </w:tr>
      <w:tr w:rsidR="00644B45" w14:paraId="2163A288" w14:textId="77777777">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28EA2BFB" w14:textId="6C8C495F" w:rsidR="00644B45" w:rsidRDefault="00644B45" w:rsidP="008903C0">
            <w:pPr>
              <w:ind w:left="102"/>
              <w:rPr>
                <w:sz w:val="24"/>
                <w:szCs w:val="24"/>
              </w:rPr>
            </w:pPr>
            <w:r>
              <w:rPr>
                <w:sz w:val="24"/>
                <w:szCs w:val="24"/>
              </w:rPr>
              <w:t xml:space="preserve">Button “ Hien thi danh sach “ </w:t>
            </w:r>
          </w:p>
        </w:tc>
        <w:tc>
          <w:tcPr>
            <w:tcW w:w="2926" w:type="dxa"/>
            <w:tcBorders>
              <w:top w:val="single" w:sz="5" w:space="0" w:color="000000"/>
              <w:left w:val="single" w:sz="5" w:space="0" w:color="000000"/>
              <w:bottom w:val="single" w:sz="5" w:space="0" w:color="000000"/>
              <w:right w:val="single" w:sz="5" w:space="0" w:color="000000"/>
            </w:tcBorders>
          </w:tcPr>
          <w:p w14:paraId="3AA5F5CE" w14:textId="54A977E3" w:rsidR="00644B45" w:rsidRDefault="00644B45" w:rsidP="008903C0">
            <w:pPr>
              <w:ind w:left="102"/>
              <w:rPr>
                <w:sz w:val="24"/>
                <w:szCs w:val="24"/>
              </w:rPr>
            </w:pPr>
            <w:r>
              <w:rPr>
                <w:sz w:val="24"/>
                <w:szCs w:val="24"/>
              </w:rPr>
              <w:t>Bấm vào để chuyển sang giao diện danh sách tour đã đc thêm mới</w:t>
            </w:r>
          </w:p>
        </w:tc>
        <w:tc>
          <w:tcPr>
            <w:tcW w:w="1334" w:type="dxa"/>
            <w:tcBorders>
              <w:top w:val="single" w:sz="5" w:space="0" w:color="000000"/>
              <w:left w:val="single" w:sz="5" w:space="0" w:color="000000"/>
              <w:bottom w:val="single" w:sz="5" w:space="0" w:color="000000"/>
              <w:right w:val="single" w:sz="5" w:space="0" w:color="000000"/>
            </w:tcBorders>
          </w:tcPr>
          <w:p w14:paraId="0BD3AD77" w14:textId="1EA04483" w:rsidR="00644B45" w:rsidRDefault="00644B45" w:rsidP="008903C0">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52B26899" w14:textId="0CE7D338" w:rsidR="00644B45" w:rsidRDefault="00644B45" w:rsidP="008903C0">
            <w:pPr>
              <w:ind w:left="102" w:right="245"/>
              <w:rPr>
                <w:sz w:val="24"/>
                <w:szCs w:val="24"/>
              </w:rPr>
            </w:pPr>
            <w:r>
              <w:rPr>
                <w:sz w:val="24"/>
                <w:szCs w:val="24"/>
              </w:rPr>
              <w:t>Chuyển qua giao diện Add tour</w:t>
            </w:r>
          </w:p>
        </w:tc>
      </w:tr>
    </w:tbl>
    <w:p w14:paraId="131B6E68" w14:textId="77777777" w:rsidR="00CC660F" w:rsidRDefault="00CC660F">
      <w:pPr>
        <w:sectPr w:rsidR="00CC660F">
          <w:pgSz w:w="12240" w:h="15840"/>
          <w:pgMar w:top="980" w:right="1340" w:bottom="280" w:left="1220" w:header="764" w:footer="943" w:gutter="0"/>
          <w:cols w:space="720"/>
        </w:sectPr>
      </w:pPr>
    </w:p>
    <w:p w14:paraId="1E67373E" w14:textId="78C47DC0" w:rsidR="00CC660F" w:rsidRDefault="00CC660F">
      <w:pPr>
        <w:spacing w:before="11" w:line="240" w:lineRule="exact"/>
        <w:rPr>
          <w:sz w:val="24"/>
          <w:szCs w:val="24"/>
        </w:rPr>
      </w:pPr>
    </w:p>
    <w:p w14:paraId="4ACD0EDC" w14:textId="5586A479" w:rsidR="005F5F18" w:rsidRDefault="0003083F">
      <w:pPr>
        <w:spacing w:before="11" w:line="240" w:lineRule="exact"/>
        <w:rPr>
          <w:b/>
          <w:sz w:val="24"/>
          <w:szCs w:val="24"/>
        </w:rPr>
      </w:pPr>
      <w:r>
        <w:rPr>
          <w:b/>
          <w:bCs/>
          <w:sz w:val="24"/>
          <w:szCs w:val="24"/>
        </w:rPr>
        <w:t>h</w:t>
      </w:r>
      <w:r w:rsidR="005F5F18" w:rsidRPr="005F08C3">
        <w:rPr>
          <w:b/>
          <w:bCs/>
          <w:sz w:val="24"/>
          <w:szCs w:val="24"/>
        </w:rPr>
        <w:t xml:space="preserve">. </w:t>
      </w:r>
      <w:r w:rsidR="005F08C3" w:rsidRPr="005F08C3">
        <w:rPr>
          <w:b/>
          <w:bCs/>
          <w:sz w:val="24"/>
          <w:szCs w:val="24"/>
        </w:rPr>
        <w:t>Chức</w:t>
      </w:r>
      <w:r>
        <w:rPr>
          <w:b/>
          <w:sz w:val="24"/>
          <w:szCs w:val="24"/>
        </w:rPr>
        <w:t xml:space="preserve"> năng #7</w:t>
      </w:r>
      <w:r w:rsidR="005F08C3">
        <w:rPr>
          <w:b/>
          <w:sz w:val="24"/>
          <w:szCs w:val="24"/>
        </w:rPr>
        <w:t>: Màn hình giao d</w:t>
      </w:r>
      <w:r w:rsidR="005F08C3">
        <w:rPr>
          <w:b/>
          <w:spacing w:val="1"/>
          <w:sz w:val="24"/>
          <w:szCs w:val="24"/>
        </w:rPr>
        <w:t>i</w:t>
      </w:r>
      <w:r w:rsidR="005F08C3">
        <w:rPr>
          <w:b/>
          <w:sz w:val="24"/>
          <w:szCs w:val="24"/>
        </w:rPr>
        <w:t>ện</w:t>
      </w:r>
      <w:r>
        <w:rPr>
          <w:b/>
          <w:sz w:val="24"/>
          <w:szCs w:val="24"/>
        </w:rPr>
        <w:t xml:space="preserve"> 6: </w:t>
      </w:r>
      <w:r w:rsidR="005F08C3">
        <w:rPr>
          <w:b/>
          <w:sz w:val="24"/>
          <w:szCs w:val="24"/>
        </w:rPr>
        <w:t xml:space="preserve"> </w:t>
      </w:r>
      <w:r w:rsidR="004940A1">
        <w:rPr>
          <w:b/>
          <w:sz w:val="24"/>
          <w:szCs w:val="24"/>
        </w:rPr>
        <w:t>Xem danh sách Nhân viên</w:t>
      </w:r>
      <w:r>
        <w:rPr>
          <w:b/>
          <w:sz w:val="24"/>
          <w:szCs w:val="24"/>
        </w:rPr>
        <w:t xml:space="preserve"> </w:t>
      </w:r>
    </w:p>
    <w:p w14:paraId="59EAE8E7" w14:textId="14CB8945" w:rsidR="005F08C3" w:rsidRDefault="005F08C3">
      <w:pPr>
        <w:spacing w:before="11" w:line="240" w:lineRule="exact"/>
        <w:rPr>
          <w:b/>
          <w:sz w:val="24"/>
          <w:szCs w:val="24"/>
        </w:rPr>
      </w:pPr>
    </w:p>
    <w:p w14:paraId="01169D34" w14:textId="00611032" w:rsidR="005F08C3" w:rsidRDefault="005F08C3">
      <w:pPr>
        <w:spacing w:before="11" w:line="240" w:lineRule="exact"/>
        <w:rPr>
          <w:sz w:val="24"/>
          <w:szCs w:val="24"/>
        </w:rPr>
      </w:pPr>
      <w:r>
        <w:rPr>
          <w:b/>
          <w:sz w:val="24"/>
          <w:szCs w:val="24"/>
        </w:rPr>
        <w:tab/>
      </w:r>
    </w:p>
    <w:p w14:paraId="59084B8D" w14:textId="26B70DEE" w:rsidR="005F5F18" w:rsidRDefault="00A36436">
      <w:pPr>
        <w:spacing w:before="11" w:line="240" w:lineRule="exact"/>
        <w:rPr>
          <w:sz w:val="24"/>
          <w:szCs w:val="24"/>
        </w:rPr>
      </w:pPr>
      <w:r>
        <w:rPr>
          <w:noProof/>
        </w:rPr>
        <w:drawing>
          <wp:anchor distT="0" distB="0" distL="114300" distR="114300" simplePos="0" relativeHeight="251653632" behindDoc="1" locked="0" layoutInCell="1" allowOverlap="1" wp14:anchorId="50D88CD5" wp14:editId="07D6C2F2">
            <wp:simplePos x="0" y="0"/>
            <wp:positionH relativeFrom="column">
              <wp:posOffset>1654175</wp:posOffset>
            </wp:positionH>
            <wp:positionV relativeFrom="paragraph">
              <wp:posOffset>16510</wp:posOffset>
            </wp:positionV>
            <wp:extent cx="3067050" cy="5419725"/>
            <wp:effectExtent l="0" t="0" r="0" b="9525"/>
            <wp:wrapTight wrapText="bothSides">
              <wp:wrapPolygon edited="0">
                <wp:start x="0" y="0"/>
                <wp:lineTo x="0" y="21562"/>
                <wp:lineTo x="21466" y="21562"/>
                <wp:lineTo x="2146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67050" cy="5419725"/>
                    </a:xfrm>
                    <a:prstGeom prst="rect">
                      <a:avLst/>
                    </a:prstGeom>
                  </pic:spPr>
                </pic:pic>
              </a:graphicData>
            </a:graphic>
            <wp14:sizeRelH relativeFrom="margin">
              <wp14:pctWidth>0</wp14:pctWidth>
            </wp14:sizeRelH>
            <wp14:sizeRelV relativeFrom="margin">
              <wp14:pctHeight>0</wp14:pctHeight>
            </wp14:sizeRelV>
          </wp:anchor>
        </w:drawing>
      </w:r>
    </w:p>
    <w:p w14:paraId="01AA3A07" w14:textId="136BF8D2" w:rsidR="005F5F18" w:rsidRDefault="005F5F18">
      <w:pPr>
        <w:spacing w:before="11" w:line="240" w:lineRule="exact"/>
        <w:rPr>
          <w:sz w:val="24"/>
          <w:szCs w:val="24"/>
        </w:rPr>
      </w:pPr>
    </w:p>
    <w:p w14:paraId="3884D854" w14:textId="7E8E49C6" w:rsidR="005F5F18" w:rsidRDefault="005F5F18">
      <w:pPr>
        <w:spacing w:before="11" w:line="240" w:lineRule="exact"/>
        <w:rPr>
          <w:sz w:val="24"/>
          <w:szCs w:val="24"/>
        </w:rPr>
      </w:pPr>
    </w:p>
    <w:p w14:paraId="5727EC6F" w14:textId="1E8F6A75" w:rsidR="005F5F18" w:rsidRDefault="005F5F18">
      <w:pPr>
        <w:spacing w:before="11" w:line="240" w:lineRule="exact"/>
        <w:rPr>
          <w:sz w:val="24"/>
          <w:szCs w:val="24"/>
        </w:rPr>
      </w:pPr>
    </w:p>
    <w:p w14:paraId="536056ED" w14:textId="087B379A" w:rsidR="005F5F18" w:rsidRDefault="005F5F18">
      <w:pPr>
        <w:spacing w:before="11" w:line="240" w:lineRule="exact"/>
        <w:rPr>
          <w:sz w:val="24"/>
          <w:szCs w:val="24"/>
        </w:rPr>
      </w:pPr>
    </w:p>
    <w:p w14:paraId="6A13D376" w14:textId="15A43C99" w:rsidR="005F5F18" w:rsidRDefault="005F5F18">
      <w:pPr>
        <w:spacing w:before="11" w:line="240" w:lineRule="exact"/>
        <w:rPr>
          <w:sz w:val="24"/>
          <w:szCs w:val="24"/>
        </w:rPr>
      </w:pPr>
    </w:p>
    <w:p w14:paraId="58B56E2E" w14:textId="6691E5DD" w:rsidR="005F5F18" w:rsidRDefault="005F5F18">
      <w:pPr>
        <w:spacing w:before="11" w:line="240" w:lineRule="exact"/>
        <w:rPr>
          <w:sz w:val="24"/>
          <w:szCs w:val="24"/>
        </w:rPr>
      </w:pPr>
    </w:p>
    <w:p w14:paraId="0D1C7504" w14:textId="17C1C7F0" w:rsidR="005F5F18" w:rsidRDefault="005F5F18">
      <w:pPr>
        <w:spacing w:before="11" w:line="240" w:lineRule="exact"/>
        <w:rPr>
          <w:sz w:val="24"/>
          <w:szCs w:val="24"/>
        </w:rPr>
      </w:pPr>
    </w:p>
    <w:p w14:paraId="001FFF7C" w14:textId="6698DB7C" w:rsidR="005F5F18" w:rsidRDefault="005F5F18">
      <w:pPr>
        <w:spacing w:before="11" w:line="240" w:lineRule="exact"/>
        <w:rPr>
          <w:sz w:val="24"/>
          <w:szCs w:val="24"/>
        </w:rPr>
      </w:pPr>
    </w:p>
    <w:p w14:paraId="11292108" w14:textId="71E4F0DE" w:rsidR="005F5F18" w:rsidRDefault="005F5F18">
      <w:pPr>
        <w:spacing w:before="11" w:line="240" w:lineRule="exact"/>
        <w:rPr>
          <w:sz w:val="24"/>
          <w:szCs w:val="24"/>
        </w:rPr>
      </w:pPr>
    </w:p>
    <w:p w14:paraId="76F960FE" w14:textId="580AE34A" w:rsidR="005F5F18" w:rsidRDefault="005F5F18">
      <w:pPr>
        <w:spacing w:before="11" w:line="240" w:lineRule="exact"/>
        <w:rPr>
          <w:sz w:val="24"/>
          <w:szCs w:val="24"/>
        </w:rPr>
      </w:pPr>
    </w:p>
    <w:p w14:paraId="34BE60D4" w14:textId="069581C8" w:rsidR="005F5F18" w:rsidRDefault="005F5F18">
      <w:pPr>
        <w:spacing w:before="11" w:line="240" w:lineRule="exact"/>
        <w:rPr>
          <w:sz w:val="24"/>
          <w:szCs w:val="24"/>
        </w:rPr>
      </w:pPr>
    </w:p>
    <w:p w14:paraId="30A08430" w14:textId="18FBF790" w:rsidR="005F5F18" w:rsidRDefault="005F5F18">
      <w:pPr>
        <w:spacing w:before="11" w:line="240" w:lineRule="exact"/>
        <w:rPr>
          <w:sz w:val="24"/>
          <w:szCs w:val="24"/>
        </w:rPr>
      </w:pPr>
    </w:p>
    <w:p w14:paraId="155505CA" w14:textId="79CBCBE1" w:rsidR="005F5F18" w:rsidRDefault="005F5F18">
      <w:pPr>
        <w:spacing w:before="11" w:line="240" w:lineRule="exact"/>
        <w:rPr>
          <w:sz w:val="24"/>
          <w:szCs w:val="24"/>
        </w:rPr>
      </w:pPr>
    </w:p>
    <w:p w14:paraId="1A596B1B" w14:textId="736EA1BA" w:rsidR="005F5F18" w:rsidRDefault="005F5F18">
      <w:pPr>
        <w:spacing w:before="11" w:line="240" w:lineRule="exact"/>
        <w:rPr>
          <w:sz w:val="24"/>
          <w:szCs w:val="24"/>
        </w:rPr>
      </w:pPr>
    </w:p>
    <w:p w14:paraId="763F623D" w14:textId="78A8C028" w:rsidR="005F5F18" w:rsidRDefault="005F5F18">
      <w:pPr>
        <w:spacing w:before="11" w:line="240" w:lineRule="exact"/>
        <w:rPr>
          <w:sz w:val="24"/>
          <w:szCs w:val="24"/>
        </w:rPr>
      </w:pPr>
    </w:p>
    <w:p w14:paraId="7CE0C46D" w14:textId="55DC7A37" w:rsidR="005F5F18" w:rsidRDefault="005F5F18">
      <w:pPr>
        <w:spacing w:before="11" w:line="240" w:lineRule="exact"/>
        <w:rPr>
          <w:sz w:val="24"/>
          <w:szCs w:val="24"/>
        </w:rPr>
      </w:pPr>
    </w:p>
    <w:p w14:paraId="06496A20" w14:textId="4978EE71" w:rsidR="005F5F18" w:rsidRDefault="005F5F18">
      <w:pPr>
        <w:spacing w:before="11" w:line="240" w:lineRule="exact"/>
        <w:rPr>
          <w:sz w:val="24"/>
          <w:szCs w:val="24"/>
        </w:rPr>
      </w:pPr>
    </w:p>
    <w:p w14:paraId="3F605452" w14:textId="6D8F9D83" w:rsidR="005F5F18" w:rsidRDefault="005F5F18">
      <w:pPr>
        <w:spacing w:before="11" w:line="240" w:lineRule="exact"/>
        <w:rPr>
          <w:sz w:val="24"/>
          <w:szCs w:val="24"/>
        </w:rPr>
      </w:pPr>
    </w:p>
    <w:p w14:paraId="399A8E9F" w14:textId="795E301E" w:rsidR="005F5F18" w:rsidRDefault="005F5F18">
      <w:pPr>
        <w:spacing w:before="11" w:line="240" w:lineRule="exact"/>
        <w:rPr>
          <w:sz w:val="24"/>
          <w:szCs w:val="24"/>
        </w:rPr>
      </w:pPr>
    </w:p>
    <w:p w14:paraId="2D68DE3E" w14:textId="2B22C75E" w:rsidR="005F5F18" w:rsidRDefault="005F5F18">
      <w:pPr>
        <w:spacing w:before="11" w:line="240" w:lineRule="exact"/>
        <w:rPr>
          <w:sz w:val="24"/>
          <w:szCs w:val="24"/>
        </w:rPr>
      </w:pPr>
    </w:p>
    <w:p w14:paraId="704728A1" w14:textId="74EE8D44" w:rsidR="005F5F18" w:rsidRDefault="005F5F18">
      <w:pPr>
        <w:spacing w:before="11" w:line="240" w:lineRule="exact"/>
        <w:rPr>
          <w:sz w:val="24"/>
          <w:szCs w:val="24"/>
        </w:rPr>
      </w:pPr>
    </w:p>
    <w:p w14:paraId="7EAE4F61" w14:textId="002828D0" w:rsidR="005F5F18" w:rsidRDefault="005F5F18">
      <w:pPr>
        <w:spacing w:before="11" w:line="240" w:lineRule="exact"/>
        <w:rPr>
          <w:sz w:val="24"/>
          <w:szCs w:val="24"/>
        </w:rPr>
      </w:pPr>
    </w:p>
    <w:p w14:paraId="1FB26EAF" w14:textId="14182F89" w:rsidR="005F5F18" w:rsidRDefault="005F5F18">
      <w:pPr>
        <w:spacing w:before="11" w:line="240" w:lineRule="exact"/>
        <w:rPr>
          <w:sz w:val="24"/>
          <w:szCs w:val="24"/>
        </w:rPr>
      </w:pPr>
    </w:p>
    <w:p w14:paraId="717E14F5" w14:textId="0CF6EAA7" w:rsidR="005F5F18" w:rsidRDefault="005F5F18">
      <w:pPr>
        <w:spacing w:before="11" w:line="240" w:lineRule="exact"/>
        <w:rPr>
          <w:sz w:val="24"/>
          <w:szCs w:val="24"/>
        </w:rPr>
      </w:pPr>
    </w:p>
    <w:p w14:paraId="7794AEA7" w14:textId="1DFD4065" w:rsidR="005F5F18" w:rsidRDefault="005F5F18">
      <w:pPr>
        <w:spacing w:before="11" w:line="240" w:lineRule="exact"/>
        <w:rPr>
          <w:sz w:val="24"/>
          <w:szCs w:val="24"/>
        </w:rPr>
      </w:pPr>
    </w:p>
    <w:p w14:paraId="179C22C2" w14:textId="5BEE2B91" w:rsidR="005F5F18" w:rsidRDefault="005F5F18">
      <w:pPr>
        <w:spacing w:before="11" w:line="240" w:lineRule="exact"/>
        <w:rPr>
          <w:sz w:val="24"/>
          <w:szCs w:val="24"/>
        </w:rPr>
      </w:pPr>
    </w:p>
    <w:p w14:paraId="5B0A3144" w14:textId="4D39FBB0" w:rsidR="005F5F18" w:rsidRDefault="005F5F18">
      <w:pPr>
        <w:spacing w:before="11" w:line="240" w:lineRule="exact"/>
        <w:rPr>
          <w:sz w:val="24"/>
          <w:szCs w:val="24"/>
        </w:rPr>
      </w:pPr>
    </w:p>
    <w:p w14:paraId="701B0ACB" w14:textId="5879F718" w:rsidR="005F5F18" w:rsidRDefault="005F5F18">
      <w:pPr>
        <w:spacing w:before="11" w:line="240" w:lineRule="exact"/>
        <w:rPr>
          <w:sz w:val="24"/>
          <w:szCs w:val="24"/>
        </w:rPr>
      </w:pPr>
    </w:p>
    <w:p w14:paraId="5A093C8B" w14:textId="2F647EC2" w:rsidR="005F5F18" w:rsidRDefault="005F5F18">
      <w:pPr>
        <w:spacing w:before="11" w:line="240" w:lineRule="exact"/>
        <w:rPr>
          <w:sz w:val="24"/>
          <w:szCs w:val="24"/>
        </w:rPr>
      </w:pPr>
    </w:p>
    <w:p w14:paraId="3D5F9F49" w14:textId="186E7FF3" w:rsidR="005F5F18" w:rsidRDefault="005F5F18">
      <w:pPr>
        <w:spacing w:before="11" w:line="240" w:lineRule="exact"/>
        <w:rPr>
          <w:sz w:val="24"/>
          <w:szCs w:val="24"/>
        </w:rPr>
      </w:pPr>
    </w:p>
    <w:p w14:paraId="622F4B3E" w14:textId="4B666BAE" w:rsidR="005F5F18" w:rsidRDefault="005F5F18">
      <w:pPr>
        <w:spacing w:before="11" w:line="240" w:lineRule="exact"/>
        <w:rPr>
          <w:sz w:val="24"/>
          <w:szCs w:val="24"/>
        </w:rPr>
      </w:pPr>
    </w:p>
    <w:p w14:paraId="333DCA1A" w14:textId="647F23C1" w:rsidR="005F5F18" w:rsidRDefault="005F5F18">
      <w:pPr>
        <w:spacing w:before="11" w:line="240" w:lineRule="exact"/>
        <w:rPr>
          <w:sz w:val="24"/>
          <w:szCs w:val="24"/>
        </w:rPr>
      </w:pPr>
    </w:p>
    <w:p w14:paraId="7C8B9AEC" w14:textId="12C33A96" w:rsidR="005F5F18" w:rsidRDefault="005F5F18">
      <w:pPr>
        <w:spacing w:before="11" w:line="240" w:lineRule="exact"/>
        <w:rPr>
          <w:sz w:val="24"/>
          <w:szCs w:val="24"/>
        </w:rPr>
      </w:pPr>
    </w:p>
    <w:p w14:paraId="66AB40DD" w14:textId="52E45D36" w:rsidR="005F5F18" w:rsidRDefault="005F5F18">
      <w:pPr>
        <w:spacing w:before="11" w:line="240" w:lineRule="exact"/>
        <w:rPr>
          <w:sz w:val="24"/>
          <w:szCs w:val="24"/>
        </w:rPr>
      </w:pPr>
    </w:p>
    <w:p w14:paraId="1DD8D548" w14:textId="227AFDE1" w:rsidR="005F5F18" w:rsidRDefault="005F5F18">
      <w:pPr>
        <w:spacing w:before="11" w:line="240" w:lineRule="exact"/>
        <w:rPr>
          <w:sz w:val="24"/>
          <w:szCs w:val="24"/>
        </w:rPr>
      </w:pPr>
    </w:p>
    <w:p w14:paraId="636A6898" w14:textId="043B707B" w:rsidR="005F5F18" w:rsidRDefault="005F5F18">
      <w:pPr>
        <w:spacing w:before="11" w:line="240" w:lineRule="exact"/>
        <w:rPr>
          <w:sz w:val="24"/>
          <w:szCs w:val="24"/>
        </w:rPr>
      </w:pPr>
    </w:p>
    <w:p w14:paraId="7756C951" w14:textId="57760FD3" w:rsidR="005F5F18" w:rsidRDefault="005F5F18">
      <w:pPr>
        <w:spacing w:before="11" w:line="240" w:lineRule="exact"/>
        <w:rPr>
          <w:sz w:val="24"/>
          <w:szCs w:val="24"/>
        </w:rPr>
      </w:pPr>
    </w:p>
    <w:p w14:paraId="674A04F7" w14:textId="2AB86981" w:rsidR="005F5F18" w:rsidRDefault="004940A1">
      <w:pPr>
        <w:spacing w:before="11" w:line="240" w:lineRule="exact"/>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54D2842E" w14:textId="77777777" w:rsidR="004940A1" w:rsidRDefault="004940A1" w:rsidP="004940A1">
      <w:pPr>
        <w:spacing w:before="29"/>
        <w:ind w:left="940"/>
        <w:rPr>
          <w:sz w:val="24"/>
          <w:szCs w:val="24"/>
        </w:rPr>
      </w:pPr>
      <w:r>
        <w:rPr>
          <w:rFonts w:ascii="Courier New" w:eastAsia="Courier New" w:hAnsi="Courier New" w:cs="Courier New"/>
          <w:sz w:val="32"/>
          <w:szCs w:val="32"/>
        </w:rPr>
        <w:lastRenderedPageBreak/>
        <w:t>o</w:t>
      </w:r>
      <w:r>
        <w:rPr>
          <w:rFonts w:ascii="Courier New" w:eastAsia="Courier New" w:hAnsi="Courier New" w:cs="Courier New"/>
          <w:spacing w:val="-24"/>
          <w:sz w:val="32"/>
          <w:szCs w:val="32"/>
        </w:rPr>
        <w:t xml:space="preserve"> </w:t>
      </w:r>
      <w:r>
        <w:rPr>
          <w:b/>
          <w:sz w:val="24"/>
          <w:szCs w:val="24"/>
        </w:rPr>
        <w:t>Yêu cầu chức năng</w:t>
      </w:r>
    </w:p>
    <w:p w14:paraId="2B25C881" w14:textId="77777777" w:rsidR="004940A1" w:rsidRDefault="004940A1" w:rsidP="004940A1">
      <w:pPr>
        <w:spacing w:before="1" w:line="180" w:lineRule="exact"/>
        <w:rPr>
          <w:sz w:val="19"/>
          <w:szCs w:val="19"/>
        </w:rPr>
      </w:pPr>
    </w:p>
    <w:tbl>
      <w:tblPr>
        <w:tblW w:w="0" w:type="auto"/>
        <w:tblInd w:w="106" w:type="dxa"/>
        <w:tblLayout w:type="fixed"/>
        <w:tblCellMar>
          <w:left w:w="0" w:type="dxa"/>
          <w:right w:w="0" w:type="dxa"/>
        </w:tblCellMar>
        <w:tblLook w:val="01E0" w:firstRow="1" w:lastRow="1" w:firstColumn="1" w:lastColumn="1" w:noHBand="0" w:noVBand="0"/>
      </w:tblPr>
      <w:tblGrid>
        <w:gridCol w:w="2130"/>
        <w:gridCol w:w="2926"/>
        <w:gridCol w:w="1334"/>
        <w:gridCol w:w="2130"/>
      </w:tblGrid>
      <w:tr w:rsidR="004940A1" w14:paraId="04426122" w14:textId="77777777" w:rsidTr="00A36436">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6389D700" w14:textId="77777777" w:rsidR="004940A1" w:rsidRDefault="004940A1" w:rsidP="00A36436">
            <w:pPr>
              <w:spacing w:line="260" w:lineRule="exact"/>
              <w:ind w:left="697"/>
              <w:rPr>
                <w:sz w:val="24"/>
                <w:szCs w:val="24"/>
              </w:rPr>
            </w:pPr>
            <w:r>
              <w:rPr>
                <w:color w:val="FFFFFF"/>
                <w:sz w:val="24"/>
                <w:szCs w:val="24"/>
              </w:rPr>
              <w:t>Tiêu đề</w:t>
            </w:r>
          </w:p>
        </w:tc>
        <w:tc>
          <w:tcPr>
            <w:tcW w:w="2926" w:type="dxa"/>
            <w:tcBorders>
              <w:top w:val="single" w:sz="5" w:space="0" w:color="000000"/>
              <w:left w:val="single" w:sz="5" w:space="0" w:color="000000"/>
              <w:bottom w:val="single" w:sz="5" w:space="0" w:color="000000"/>
              <w:right w:val="single" w:sz="5" w:space="0" w:color="000000"/>
            </w:tcBorders>
            <w:shd w:val="clear" w:color="auto" w:fill="7E7E7E"/>
          </w:tcPr>
          <w:p w14:paraId="3A0A088C" w14:textId="77777777" w:rsidR="004940A1" w:rsidRDefault="004940A1" w:rsidP="00A36436">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tcBorders>
              <w:top w:val="single" w:sz="5" w:space="0" w:color="000000"/>
              <w:left w:val="single" w:sz="5" w:space="0" w:color="000000"/>
              <w:bottom w:val="single" w:sz="5" w:space="0" w:color="000000"/>
              <w:right w:val="single" w:sz="5" w:space="0" w:color="000000"/>
            </w:tcBorders>
            <w:shd w:val="clear" w:color="auto" w:fill="7E7E7E"/>
          </w:tcPr>
          <w:p w14:paraId="2DF6ABC4" w14:textId="77777777" w:rsidR="004940A1" w:rsidRDefault="004940A1" w:rsidP="00A36436">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6B284DED" w14:textId="77777777" w:rsidR="004940A1" w:rsidRDefault="004940A1" w:rsidP="00A36436">
            <w:pPr>
              <w:spacing w:line="260" w:lineRule="exact"/>
              <w:ind w:left="682"/>
              <w:rPr>
                <w:sz w:val="24"/>
                <w:szCs w:val="24"/>
              </w:rPr>
            </w:pPr>
            <w:r>
              <w:rPr>
                <w:color w:val="FFFFFF"/>
                <w:sz w:val="24"/>
                <w:szCs w:val="24"/>
              </w:rPr>
              <w:t>Kết quả</w:t>
            </w:r>
          </w:p>
        </w:tc>
      </w:tr>
      <w:tr w:rsidR="004940A1" w14:paraId="70B68ABE" w14:textId="77777777" w:rsidTr="00A36436">
        <w:trPr>
          <w:trHeight w:hRule="exact" w:val="2125"/>
        </w:trPr>
        <w:tc>
          <w:tcPr>
            <w:tcW w:w="2130" w:type="dxa"/>
            <w:tcBorders>
              <w:top w:val="single" w:sz="5" w:space="0" w:color="000000"/>
              <w:left w:val="single" w:sz="5" w:space="0" w:color="000000"/>
              <w:bottom w:val="single" w:sz="5" w:space="0" w:color="000000"/>
              <w:right w:val="single" w:sz="5" w:space="0" w:color="000000"/>
            </w:tcBorders>
          </w:tcPr>
          <w:p w14:paraId="0194F55A" w14:textId="195A9BF3" w:rsidR="004940A1" w:rsidRDefault="004940A1" w:rsidP="00A36436">
            <w:pPr>
              <w:ind w:left="102"/>
              <w:rPr>
                <w:sz w:val="24"/>
                <w:szCs w:val="24"/>
              </w:rPr>
            </w:pPr>
            <w:r>
              <w:rPr>
                <w:sz w:val="24"/>
                <w:szCs w:val="24"/>
              </w:rPr>
              <w:t>Màn hình giao diện Thêm nhân viên</w:t>
            </w:r>
          </w:p>
        </w:tc>
        <w:tc>
          <w:tcPr>
            <w:tcW w:w="2926" w:type="dxa"/>
            <w:tcBorders>
              <w:top w:val="single" w:sz="5" w:space="0" w:color="000000"/>
              <w:left w:val="single" w:sz="5" w:space="0" w:color="000000"/>
              <w:bottom w:val="single" w:sz="5" w:space="0" w:color="000000"/>
              <w:right w:val="single" w:sz="5" w:space="0" w:color="000000"/>
            </w:tcBorders>
          </w:tcPr>
          <w:p w14:paraId="4A952050" w14:textId="77777777" w:rsidR="004940A1" w:rsidRDefault="004940A1" w:rsidP="00A36436">
            <w:pPr>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5F1832D6" w14:textId="77777777" w:rsidR="004940A1" w:rsidRDefault="004940A1" w:rsidP="004940A1">
            <w:pPr>
              <w:ind w:left="102"/>
              <w:rPr>
                <w:sz w:val="24"/>
                <w:szCs w:val="24"/>
              </w:rPr>
            </w:pPr>
            <w:r>
              <w:rPr>
                <w:sz w:val="24"/>
                <w:szCs w:val="24"/>
              </w:rPr>
              <w:t>- 3 List view thêm nhân viên</w:t>
            </w:r>
          </w:p>
          <w:p w14:paraId="5363DB7F" w14:textId="77777777" w:rsidR="004940A1" w:rsidRDefault="004940A1" w:rsidP="004940A1">
            <w:pPr>
              <w:ind w:left="102"/>
              <w:rPr>
                <w:sz w:val="24"/>
                <w:szCs w:val="24"/>
              </w:rPr>
            </w:pPr>
            <w:r>
              <w:rPr>
                <w:sz w:val="24"/>
                <w:szCs w:val="24"/>
              </w:rPr>
              <w:t>- 1 button: thêm Nhân viên</w:t>
            </w:r>
          </w:p>
          <w:p w14:paraId="6A32CF18" w14:textId="77777777" w:rsidR="004940A1" w:rsidRDefault="004940A1" w:rsidP="004940A1">
            <w:pPr>
              <w:ind w:left="102"/>
              <w:rPr>
                <w:sz w:val="24"/>
                <w:szCs w:val="24"/>
              </w:rPr>
            </w:pPr>
            <w:r>
              <w:rPr>
                <w:sz w:val="24"/>
                <w:szCs w:val="24"/>
              </w:rPr>
              <w:t>- 1 button: back menu</w:t>
            </w:r>
          </w:p>
          <w:p w14:paraId="6DFD3F1E" w14:textId="77777777" w:rsidR="00A36436" w:rsidRDefault="00A36436" w:rsidP="004940A1">
            <w:pPr>
              <w:ind w:left="102"/>
              <w:rPr>
                <w:sz w:val="24"/>
                <w:szCs w:val="24"/>
              </w:rPr>
            </w:pPr>
            <w:r>
              <w:rPr>
                <w:sz w:val="24"/>
                <w:szCs w:val="24"/>
              </w:rPr>
              <w:t>1 button : Xóa</w:t>
            </w:r>
          </w:p>
          <w:p w14:paraId="7B2226DD" w14:textId="160EA69B" w:rsidR="00A36436" w:rsidRDefault="00A36436" w:rsidP="004940A1">
            <w:pPr>
              <w:ind w:left="102"/>
              <w:rPr>
                <w:sz w:val="24"/>
                <w:szCs w:val="24"/>
              </w:rPr>
            </w:pPr>
            <w:r>
              <w:rPr>
                <w:sz w:val="24"/>
                <w:szCs w:val="24"/>
              </w:rPr>
              <w:t>1 button : Sửa</w:t>
            </w:r>
          </w:p>
        </w:tc>
        <w:tc>
          <w:tcPr>
            <w:tcW w:w="1334" w:type="dxa"/>
            <w:tcBorders>
              <w:top w:val="single" w:sz="5" w:space="0" w:color="000000"/>
              <w:left w:val="single" w:sz="5" w:space="0" w:color="000000"/>
              <w:bottom w:val="single" w:sz="5" w:space="0" w:color="000000"/>
              <w:right w:val="single" w:sz="5" w:space="0" w:color="000000"/>
            </w:tcBorders>
          </w:tcPr>
          <w:p w14:paraId="6839EBD0" w14:textId="77777777" w:rsidR="004940A1" w:rsidRDefault="004940A1" w:rsidP="00A36436">
            <w:pPr>
              <w:ind w:left="102"/>
              <w:rPr>
                <w:sz w:val="24"/>
                <w:szCs w:val="24"/>
              </w:rPr>
            </w:pPr>
            <w:r>
              <w:rPr>
                <w:sz w:val="24"/>
                <w:szCs w:val="24"/>
              </w:rPr>
              <w:t>Thiết kế</w:t>
            </w:r>
          </w:p>
        </w:tc>
        <w:tc>
          <w:tcPr>
            <w:tcW w:w="2130" w:type="dxa"/>
            <w:tcBorders>
              <w:top w:val="single" w:sz="5" w:space="0" w:color="000000"/>
              <w:left w:val="single" w:sz="5" w:space="0" w:color="000000"/>
              <w:bottom w:val="single" w:sz="5" w:space="0" w:color="000000"/>
              <w:right w:val="single" w:sz="5" w:space="0" w:color="000000"/>
            </w:tcBorders>
          </w:tcPr>
          <w:p w14:paraId="11186A66" w14:textId="77777777" w:rsidR="004940A1" w:rsidRDefault="004940A1" w:rsidP="00A36436">
            <w:pPr>
              <w:ind w:left="102"/>
              <w:rPr>
                <w:sz w:val="24"/>
                <w:szCs w:val="24"/>
              </w:rPr>
            </w:pPr>
            <w:r>
              <w:rPr>
                <w:sz w:val="24"/>
                <w:szCs w:val="24"/>
              </w:rPr>
              <w:t>Hoàn thành</w:t>
            </w:r>
          </w:p>
        </w:tc>
      </w:tr>
      <w:tr w:rsidR="004940A1" w14:paraId="6013E2DD" w14:textId="77777777" w:rsidTr="00A36436">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25F58400" w14:textId="78830178" w:rsidR="004940A1" w:rsidRDefault="00B12F23" w:rsidP="00B12F23">
            <w:pPr>
              <w:spacing w:line="260" w:lineRule="exact"/>
              <w:ind w:left="102"/>
              <w:jc w:val="center"/>
              <w:rPr>
                <w:sz w:val="24"/>
                <w:szCs w:val="24"/>
              </w:rPr>
            </w:pPr>
            <w:r>
              <w:rPr>
                <w:sz w:val="24"/>
                <w:szCs w:val="24"/>
              </w:rPr>
              <w:t>3 Listview</w:t>
            </w:r>
          </w:p>
        </w:tc>
        <w:tc>
          <w:tcPr>
            <w:tcW w:w="2926" w:type="dxa"/>
            <w:tcBorders>
              <w:top w:val="single" w:sz="5" w:space="0" w:color="000000"/>
              <w:left w:val="single" w:sz="5" w:space="0" w:color="000000"/>
              <w:bottom w:val="single" w:sz="5" w:space="0" w:color="000000"/>
              <w:right w:val="single" w:sz="5" w:space="0" w:color="000000"/>
            </w:tcBorders>
          </w:tcPr>
          <w:p w14:paraId="56D5B9E8" w14:textId="4768B811" w:rsidR="004940A1" w:rsidRDefault="00A36436" w:rsidP="00A36436">
            <w:pPr>
              <w:ind w:left="102"/>
              <w:rPr>
                <w:sz w:val="24"/>
                <w:szCs w:val="24"/>
              </w:rPr>
            </w:pPr>
            <w:r>
              <w:rPr>
                <w:sz w:val="24"/>
                <w:szCs w:val="24"/>
              </w:rPr>
              <w:t>xem thông tin nhân viên</w:t>
            </w:r>
          </w:p>
        </w:tc>
        <w:tc>
          <w:tcPr>
            <w:tcW w:w="1334" w:type="dxa"/>
            <w:tcBorders>
              <w:top w:val="single" w:sz="5" w:space="0" w:color="000000"/>
              <w:left w:val="single" w:sz="5" w:space="0" w:color="000000"/>
              <w:bottom w:val="single" w:sz="5" w:space="0" w:color="000000"/>
              <w:right w:val="single" w:sz="5" w:space="0" w:color="000000"/>
            </w:tcBorders>
          </w:tcPr>
          <w:p w14:paraId="6049E52D" w14:textId="581E1290" w:rsidR="004940A1" w:rsidRDefault="00B12F23" w:rsidP="00A36436">
            <w:pPr>
              <w:spacing w:line="260" w:lineRule="exact"/>
              <w:ind w:left="102"/>
              <w:rPr>
                <w:sz w:val="24"/>
                <w:szCs w:val="24"/>
              </w:rPr>
            </w:pPr>
            <w:r>
              <w:rPr>
                <w:sz w:val="24"/>
                <w:szCs w:val="24"/>
              </w:rPr>
              <w:t>Thiết kế</w:t>
            </w:r>
          </w:p>
        </w:tc>
        <w:tc>
          <w:tcPr>
            <w:tcW w:w="2130" w:type="dxa"/>
            <w:tcBorders>
              <w:top w:val="single" w:sz="5" w:space="0" w:color="000000"/>
              <w:left w:val="single" w:sz="5" w:space="0" w:color="000000"/>
              <w:bottom w:val="single" w:sz="5" w:space="0" w:color="000000"/>
              <w:right w:val="single" w:sz="5" w:space="0" w:color="000000"/>
            </w:tcBorders>
          </w:tcPr>
          <w:p w14:paraId="0DE9DEC5" w14:textId="39AA6549" w:rsidR="004940A1" w:rsidRDefault="00B12F23" w:rsidP="00A36436">
            <w:pPr>
              <w:spacing w:line="260" w:lineRule="exact"/>
              <w:ind w:left="102"/>
              <w:rPr>
                <w:sz w:val="24"/>
                <w:szCs w:val="24"/>
              </w:rPr>
            </w:pPr>
            <w:r>
              <w:rPr>
                <w:sz w:val="24"/>
                <w:szCs w:val="24"/>
              </w:rPr>
              <w:t>Hoàn thành</w:t>
            </w:r>
          </w:p>
        </w:tc>
      </w:tr>
      <w:tr w:rsidR="004940A1" w14:paraId="41BA18A2" w14:textId="77777777" w:rsidTr="00A36436">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79AB7B75" w14:textId="77777777" w:rsidR="004940A1" w:rsidRDefault="004940A1" w:rsidP="00A36436">
            <w:pPr>
              <w:ind w:left="102"/>
              <w:rPr>
                <w:sz w:val="24"/>
                <w:szCs w:val="24"/>
              </w:rPr>
            </w:pPr>
            <w:r>
              <w:rPr>
                <w:sz w:val="24"/>
                <w:szCs w:val="24"/>
              </w:rPr>
              <w:t>Button “Quay lại”</w:t>
            </w:r>
          </w:p>
        </w:tc>
        <w:tc>
          <w:tcPr>
            <w:tcW w:w="2926" w:type="dxa"/>
            <w:tcBorders>
              <w:top w:val="single" w:sz="5" w:space="0" w:color="000000"/>
              <w:left w:val="single" w:sz="5" w:space="0" w:color="000000"/>
              <w:bottom w:val="single" w:sz="5" w:space="0" w:color="000000"/>
              <w:right w:val="single" w:sz="5" w:space="0" w:color="000000"/>
            </w:tcBorders>
          </w:tcPr>
          <w:p w14:paraId="42AC27AC" w14:textId="77777777" w:rsidR="004940A1" w:rsidRDefault="004940A1" w:rsidP="00A36436">
            <w:pPr>
              <w:ind w:left="102"/>
              <w:rPr>
                <w:sz w:val="24"/>
                <w:szCs w:val="24"/>
              </w:rPr>
            </w:pPr>
            <w:r>
              <w:rPr>
                <w:sz w:val="24"/>
                <w:szCs w:val="24"/>
              </w:rPr>
              <w:t>Quay lại trang trước</w:t>
            </w:r>
          </w:p>
        </w:tc>
        <w:tc>
          <w:tcPr>
            <w:tcW w:w="1334" w:type="dxa"/>
            <w:tcBorders>
              <w:top w:val="single" w:sz="5" w:space="0" w:color="000000"/>
              <w:left w:val="single" w:sz="5" w:space="0" w:color="000000"/>
              <w:bottom w:val="single" w:sz="5" w:space="0" w:color="000000"/>
              <w:right w:val="single" w:sz="5" w:space="0" w:color="000000"/>
            </w:tcBorders>
          </w:tcPr>
          <w:p w14:paraId="617AC82D" w14:textId="77777777" w:rsidR="004940A1" w:rsidRDefault="004940A1" w:rsidP="00A36436">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3E5E4642" w14:textId="77777777" w:rsidR="004940A1" w:rsidRDefault="004940A1" w:rsidP="00A36436">
            <w:pPr>
              <w:ind w:left="102" w:right="245"/>
              <w:rPr>
                <w:sz w:val="24"/>
                <w:szCs w:val="24"/>
              </w:rPr>
            </w:pPr>
            <w:r>
              <w:rPr>
                <w:sz w:val="24"/>
                <w:szCs w:val="24"/>
              </w:rPr>
              <w:t>Hoàn thành</w:t>
            </w:r>
          </w:p>
        </w:tc>
      </w:tr>
      <w:tr w:rsidR="004940A1" w14:paraId="61AF1971" w14:textId="77777777" w:rsidTr="00A36436">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1B4FE3B5" w14:textId="1D90AE2A" w:rsidR="004940A1" w:rsidRDefault="004940A1" w:rsidP="00A36436">
            <w:pPr>
              <w:ind w:left="102"/>
              <w:rPr>
                <w:sz w:val="24"/>
                <w:szCs w:val="24"/>
              </w:rPr>
            </w:pPr>
            <w:r>
              <w:rPr>
                <w:sz w:val="24"/>
                <w:szCs w:val="24"/>
              </w:rPr>
              <w:t>Button “Thêm NV”</w:t>
            </w:r>
          </w:p>
        </w:tc>
        <w:tc>
          <w:tcPr>
            <w:tcW w:w="2926" w:type="dxa"/>
            <w:tcBorders>
              <w:top w:val="single" w:sz="5" w:space="0" w:color="000000"/>
              <w:left w:val="single" w:sz="5" w:space="0" w:color="000000"/>
              <w:bottom w:val="single" w:sz="5" w:space="0" w:color="000000"/>
              <w:right w:val="single" w:sz="5" w:space="0" w:color="000000"/>
            </w:tcBorders>
          </w:tcPr>
          <w:p w14:paraId="62DF5CF6" w14:textId="23A113CC" w:rsidR="004940A1" w:rsidRDefault="004940A1" w:rsidP="00A36436">
            <w:pPr>
              <w:ind w:left="102"/>
              <w:rPr>
                <w:sz w:val="24"/>
                <w:szCs w:val="24"/>
              </w:rPr>
            </w:pPr>
            <w:r>
              <w:rPr>
                <w:sz w:val="24"/>
                <w:szCs w:val="24"/>
              </w:rPr>
              <w:t>Thêm nhân viên vào danh sách list NV</w:t>
            </w:r>
          </w:p>
        </w:tc>
        <w:tc>
          <w:tcPr>
            <w:tcW w:w="1334" w:type="dxa"/>
            <w:tcBorders>
              <w:top w:val="single" w:sz="5" w:space="0" w:color="000000"/>
              <w:left w:val="single" w:sz="5" w:space="0" w:color="000000"/>
              <w:bottom w:val="single" w:sz="5" w:space="0" w:color="000000"/>
              <w:right w:val="single" w:sz="5" w:space="0" w:color="000000"/>
            </w:tcBorders>
          </w:tcPr>
          <w:p w14:paraId="2DFE2AC7" w14:textId="77777777" w:rsidR="004940A1" w:rsidRDefault="004940A1" w:rsidP="00A36436">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0ABBCCDE" w14:textId="2CB7A2FE" w:rsidR="004940A1" w:rsidRDefault="004940A1" w:rsidP="00A36436">
            <w:pPr>
              <w:ind w:left="102" w:right="245"/>
              <w:rPr>
                <w:sz w:val="24"/>
                <w:szCs w:val="24"/>
              </w:rPr>
            </w:pPr>
            <w:r>
              <w:rPr>
                <w:sz w:val="24"/>
                <w:szCs w:val="24"/>
              </w:rPr>
              <w:t>Chuyển qua giao diện thêm Nhân viên</w:t>
            </w:r>
          </w:p>
        </w:tc>
      </w:tr>
      <w:tr w:rsidR="00B12F23" w14:paraId="49D02595" w14:textId="77777777" w:rsidTr="00A36436">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00BDEF14" w14:textId="44E11D7A" w:rsidR="00B12F23" w:rsidRDefault="00B12F23" w:rsidP="00A36436">
            <w:pPr>
              <w:ind w:left="102"/>
              <w:rPr>
                <w:sz w:val="24"/>
                <w:szCs w:val="24"/>
              </w:rPr>
            </w:pPr>
            <w:r>
              <w:rPr>
                <w:sz w:val="24"/>
                <w:szCs w:val="24"/>
              </w:rPr>
              <w:t>Button” Xóa”</w:t>
            </w:r>
          </w:p>
        </w:tc>
        <w:tc>
          <w:tcPr>
            <w:tcW w:w="2926" w:type="dxa"/>
            <w:tcBorders>
              <w:top w:val="single" w:sz="5" w:space="0" w:color="000000"/>
              <w:left w:val="single" w:sz="5" w:space="0" w:color="000000"/>
              <w:bottom w:val="single" w:sz="5" w:space="0" w:color="000000"/>
              <w:right w:val="single" w:sz="5" w:space="0" w:color="000000"/>
            </w:tcBorders>
          </w:tcPr>
          <w:p w14:paraId="11897470" w14:textId="470E29F1" w:rsidR="00B12F23" w:rsidRDefault="00B12F23" w:rsidP="00A36436">
            <w:pPr>
              <w:ind w:left="102"/>
              <w:rPr>
                <w:sz w:val="24"/>
                <w:szCs w:val="24"/>
              </w:rPr>
            </w:pPr>
            <w:r>
              <w:rPr>
                <w:sz w:val="24"/>
                <w:szCs w:val="24"/>
              </w:rPr>
              <w:t>Khi nhấp vào xóa sẽ hỏi có muốn xóa hay không</w:t>
            </w:r>
          </w:p>
        </w:tc>
        <w:tc>
          <w:tcPr>
            <w:tcW w:w="1334" w:type="dxa"/>
            <w:tcBorders>
              <w:top w:val="single" w:sz="5" w:space="0" w:color="000000"/>
              <w:left w:val="single" w:sz="5" w:space="0" w:color="000000"/>
              <w:bottom w:val="single" w:sz="5" w:space="0" w:color="000000"/>
              <w:right w:val="single" w:sz="5" w:space="0" w:color="000000"/>
            </w:tcBorders>
          </w:tcPr>
          <w:p w14:paraId="61449992" w14:textId="51F36235" w:rsidR="00B12F23" w:rsidRDefault="00B12F23" w:rsidP="00A36436">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1FC453D0" w14:textId="4A502074" w:rsidR="00B12F23" w:rsidRDefault="00B12F23" w:rsidP="00B12F23">
            <w:pPr>
              <w:ind w:right="245"/>
              <w:rPr>
                <w:sz w:val="24"/>
                <w:szCs w:val="24"/>
              </w:rPr>
            </w:pPr>
            <w:r>
              <w:rPr>
                <w:sz w:val="24"/>
                <w:szCs w:val="24"/>
              </w:rPr>
              <w:t>Tùy chọn</w:t>
            </w:r>
          </w:p>
        </w:tc>
      </w:tr>
      <w:tr w:rsidR="00B12F23" w14:paraId="0112BE9E" w14:textId="77777777" w:rsidTr="00A36436">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2C5BCBBF" w14:textId="7333C144" w:rsidR="00B12F23" w:rsidRDefault="00B12F23" w:rsidP="00A36436">
            <w:pPr>
              <w:ind w:left="102"/>
              <w:rPr>
                <w:sz w:val="24"/>
                <w:szCs w:val="24"/>
              </w:rPr>
            </w:pPr>
            <w:r>
              <w:rPr>
                <w:sz w:val="24"/>
                <w:szCs w:val="24"/>
              </w:rPr>
              <w:t xml:space="preserve">Button “ Sửa” </w:t>
            </w:r>
          </w:p>
        </w:tc>
        <w:tc>
          <w:tcPr>
            <w:tcW w:w="2926" w:type="dxa"/>
            <w:tcBorders>
              <w:top w:val="single" w:sz="5" w:space="0" w:color="000000"/>
              <w:left w:val="single" w:sz="5" w:space="0" w:color="000000"/>
              <w:bottom w:val="single" w:sz="5" w:space="0" w:color="000000"/>
              <w:right w:val="single" w:sz="5" w:space="0" w:color="000000"/>
            </w:tcBorders>
          </w:tcPr>
          <w:p w14:paraId="58A42A23" w14:textId="463700C4" w:rsidR="00B12F23" w:rsidRDefault="00B12F23" w:rsidP="00B12F23">
            <w:pPr>
              <w:rPr>
                <w:sz w:val="24"/>
                <w:szCs w:val="24"/>
              </w:rPr>
            </w:pPr>
            <w:r>
              <w:rPr>
                <w:sz w:val="24"/>
                <w:szCs w:val="24"/>
              </w:rPr>
              <w:t xml:space="preserve"> chọn vào nhân viên rồi bấm sửa </w:t>
            </w:r>
          </w:p>
        </w:tc>
        <w:tc>
          <w:tcPr>
            <w:tcW w:w="1334" w:type="dxa"/>
            <w:tcBorders>
              <w:top w:val="single" w:sz="5" w:space="0" w:color="000000"/>
              <w:left w:val="single" w:sz="5" w:space="0" w:color="000000"/>
              <w:bottom w:val="single" w:sz="5" w:space="0" w:color="000000"/>
              <w:right w:val="single" w:sz="5" w:space="0" w:color="000000"/>
            </w:tcBorders>
          </w:tcPr>
          <w:p w14:paraId="2CF1730F" w14:textId="04B1214F" w:rsidR="00B12F23" w:rsidRDefault="00B12F23" w:rsidP="00A36436">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45D7C0F8" w14:textId="712DE71C" w:rsidR="00B12F23" w:rsidRDefault="00B12F23" w:rsidP="00B12F23">
            <w:pPr>
              <w:ind w:right="245"/>
              <w:rPr>
                <w:sz w:val="24"/>
                <w:szCs w:val="24"/>
              </w:rPr>
            </w:pPr>
            <w:r>
              <w:rPr>
                <w:sz w:val="24"/>
                <w:szCs w:val="24"/>
              </w:rPr>
              <w:t>Sửa thông tin cần sửa ngay trên listview</w:t>
            </w:r>
          </w:p>
        </w:tc>
      </w:tr>
    </w:tbl>
    <w:p w14:paraId="20411BA2" w14:textId="7CCDCA00" w:rsidR="005F5F18" w:rsidRDefault="005F5F18">
      <w:pPr>
        <w:spacing w:before="11" w:line="240" w:lineRule="exact"/>
        <w:rPr>
          <w:sz w:val="24"/>
          <w:szCs w:val="24"/>
        </w:rPr>
      </w:pPr>
    </w:p>
    <w:p w14:paraId="7DCB4C05" w14:textId="76EF08B5" w:rsidR="005F5F18" w:rsidRDefault="005F5F18">
      <w:pPr>
        <w:spacing w:before="11" w:line="240" w:lineRule="exact"/>
        <w:rPr>
          <w:sz w:val="24"/>
          <w:szCs w:val="24"/>
        </w:rPr>
      </w:pPr>
    </w:p>
    <w:p w14:paraId="119314C5" w14:textId="1BDB89F5" w:rsidR="004940A1" w:rsidRDefault="004940A1" w:rsidP="004940A1">
      <w:pPr>
        <w:spacing w:before="11" w:line="240" w:lineRule="exact"/>
        <w:rPr>
          <w:b/>
          <w:sz w:val="24"/>
          <w:szCs w:val="24"/>
        </w:rPr>
      </w:pP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sidR="00B12F23">
        <w:rPr>
          <w:b/>
          <w:bCs/>
          <w:sz w:val="24"/>
          <w:szCs w:val="24"/>
        </w:rPr>
        <w:br/>
      </w:r>
      <w:r w:rsidR="00B12F23">
        <w:rPr>
          <w:b/>
          <w:bCs/>
          <w:sz w:val="24"/>
          <w:szCs w:val="24"/>
        </w:rPr>
        <w:br/>
      </w:r>
      <w:r w:rsidR="00B12F23">
        <w:rPr>
          <w:b/>
          <w:bCs/>
          <w:sz w:val="24"/>
          <w:szCs w:val="24"/>
        </w:rPr>
        <w:br/>
      </w:r>
      <w:r w:rsidR="00B12F23">
        <w:rPr>
          <w:b/>
          <w:bCs/>
          <w:sz w:val="24"/>
          <w:szCs w:val="24"/>
        </w:rPr>
        <w:br/>
      </w:r>
      <w:r w:rsidR="00B12F23">
        <w:rPr>
          <w:b/>
          <w:bCs/>
          <w:sz w:val="24"/>
          <w:szCs w:val="24"/>
        </w:rPr>
        <w:br/>
      </w:r>
      <w:r w:rsidR="00B12F23">
        <w:rPr>
          <w:b/>
          <w:bCs/>
          <w:sz w:val="24"/>
          <w:szCs w:val="24"/>
        </w:rPr>
        <w:br/>
      </w:r>
      <w:r w:rsidR="00B12F23">
        <w:rPr>
          <w:b/>
          <w:bCs/>
          <w:sz w:val="24"/>
          <w:szCs w:val="24"/>
        </w:rPr>
        <w:br/>
      </w:r>
      <w:r w:rsidR="00B12F23">
        <w:rPr>
          <w:b/>
          <w:bCs/>
          <w:sz w:val="24"/>
          <w:szCs w:val="24"/>
        </w:rPr>
        <w:lastRenderedPageBreak/>
        <w:br/>
      </w:r>
      <w:r>
        <w:rPr>
          <w:b/>
          <w:bCs/>
          <w:sz w:val="24"/>
          <w:szCs w:val="24"/>
        </w:rPr>
        <w:t>f</w:t>
      </w:r>
      <w:r w:rsidRPr="005F08C3">
        <w:rPr>
          <w:b/>
          <w:bCs/>
          <w:sz w:val="24"/>
          <w:szCs w:val="24"/>
        </w:rPr>
        <w:t>. Chức</w:t>
      </w:r>
      <w:r w:rsidR="0003083F">
        <w:rPr>
          <w:b/>
          <w:sz w:val="24"/>
          <w:szCs w:val="24"/>
        </w:rPr>
        <w:t xml:space="preserve"> năng #8</w:t>
      </w:r>
      <w:r>
        <w:rPr>
          <w:b/>
          <w:sz w:val="24"/>
          <w:szCs w:val="24"/>
        </w:rPr>
        <w:t>: Màn hình giao d</w:t>
      </w:r>
      <w:r>
        <w:rPr>
          <w:b/>
          <w:spacing w:val="1"/>
          <w:sz w:val="24"/>
          <w:szCs w:val="24"/>
        </w:rPr>
        <w:t>i</w:t>
      </w:r>
      <w:r>
        <w:rPr>
          <w:b/>
          <w:sz w:val="24"/>
          <w:szCs w:val="24"/>
        </w:rPr>
        <w:t xml:space="preserve">ện </w:t>
      </w:r>
      <w:r w:rsidR="0003083F">
        <w:rPr>
          <w:b/>
          <w:sz w:val="24"/>
          <w:szCs w:val="24"/>
        </w:rPr>
        <w:t xml:space="preserve">7 : </w:t>
      </w:r>
      <w:r>
        <w:rPr>
          <w:b/>
          <w:sz w:val="24"/>
          <w:szCs w:val="24"/>
        </w:rPr>
        <w:t>Add Nhân viên</w:t>
      </w:r>
    </w:p>
    <w:p w14:paraId="52907D1E" w14:textId="217F576E" w:rsidR="004940A1" w:rsidRDefault="004940A1" w:rsidP="004940A1">
      <w:pPr>
        <w:spacing w:before="11" w:line="240" w:lineRule="exact"/>
        <w:rPr>
          <w:b/>
          <w:sz w:val="24"/>
          <w:szCs w:val="24"/>
        </w:rPr>
      </w:pPr>
    </w:p>
    <w:p w14:paraId="0C1CC08B" w14:textId="6D698D9B" w:rsidR="004940A1" w:rsidRDefault="004940A1" w:rsidP="004940A1">
      <w:pPr>
        <w:spacing w:before="11" w:line="240" w:lineRule="exact"/>
        <w:rPr>
          <w:sz w:val="24"/>
          <w:szCs w:val="24"/>
        </w:rPr>
      </w:pPr>
      <w:r>
        <w:rPr>
          <w:b/>
          <w:sz w:val="24"/>
          <w:szCs w:val="24"/>
        </w:rPr>
        <w:tab/>
      </w:r>
    </w:p>
    <w:p w14:paraId="46134367" w14:textId="74EC8E53" w:rsidR="004940A1" w:rsidRDefault="004940A1" w:rsidP="004940A1">
      <w:pPr>
        <w:spacing w:before="11" w:line="240" w:lineRule="exact"/>
        <w:rPr>
          <w:sz w:val="24"/>
          <w:szCs w:val="24"/>
        </w:rPr>
      </w:pPr>
    </w:p>
    <w:p w14:paraId="6C0D9504" w14:textId="32740A32" w:rsidR="004940A1" w:rsidRDefault="004940A1" w:rsidP="004940A1">
      <w:pPr>
        <w:spacing w:before="11" w:line="240" w:lineRule="exact"/>
        <w:rPr>
          <w:sz w:val="24"/>
          <w:szCs w:val="24"/>
        </w:rPr>
      </w:pPr>
    </w:p>
    <w:p w14:paraId="601AA90C" w14:textId="14A368D6" w:rsidR="004940A1" w:rsidRDefault="00B12F23" w:rsidP="004940A1">
      <w:pPr>
        <w:spacing w:before="11" w:line="240" w:lineRule="exact"/>
        <w:rPr>
          <w:sz w:val="24"/>
          <w:szCs w:val="24"/>
        </w:rPr>
      </w:pPr>
      <w:r>
        <w:rPr>
          <w:noProof/>
        </w:rPr>
        <w:drawing>
          <wp:anchor distT="0" distB="0" distL="114300" distR="114300" simplePos="0" relativeHeight="251657728" behindDoc="1" locked="0" layoutInCell="1" allowOverlap="1" wp14:anchorId="634D25EE" wp14:editId="550183F9">
            <wp:simplePos x="0" y="0"/>
            <wp:positionH relativeFrom="column">
              <wp:posOffset>977900</wp:posOffset>
            </wp:positionH>
            <wp:positionV relativeFrom="paragraph">
              <wp:posOffset>16510</wp:posOffset>
            </wp:positionV>
            <wp:extent cx="2505075" cy="4029075"/>
            <wp:effectExtent l="0" t="0" r="9525" b="9525"/>
            <wp:wrapTight wrapText="bothSides">
              <wp:wrapPolygon edited="0">
                <wp:start x="0" y="0"/>
                <wp:lineTo x="0" y="21549"/>
                <wp:lineTo x="21518" y="21549"/>
                <wp:lineTo x="2151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5075" cy="4029075"/>
                    </a:xfrm>
                    <a:prstGeom prst="rect">
                      <a:avLst/>
                    </a:prstGeom>
                  </pic:spPr>
                </pic:pic>
              </a:graphicData>
            </a:graphic>
            <wp14:sizeRelH relativeFrom="margin">
              <wp14:pctWidth>0</wp14:pctWidth>
            </wp14:sizeRelH>
            <wp14:sizeRelV relativeFrom="margin">
              <wp14:pctHeight>0</wp14:pctHeight>
            </wp14:sizeRelV>
          </wp:anchor>
        </w:drawing>
      </w:r>
    </w:p>
    <w:p w14:paraId="79D40F17" w14:textId="1C669CCE" w:rsidR="004940A1" w:rsidRDefault="004940A1" w:rsidP="004940A1">
      <w:pPr>
        <w:spacing w:before="11" w:line="240" w:lineRule="exact"/>
        <w:rPr>
          <w:sz w:val="24"/>
          <w:szCs w:val="24"/>
        </w:rPr>
      </w:pPr>
    </w:p>
    <w:p w14:paraId="5753EE79" w14:textId="282AFFC8" w:rsidR="004940A1" w:rsidRDefault="004940A1" w:rsidP="004940A1">
      <w:pPr>
        <w:spacing w:before="11" w:line="240" w:lineRule="exact"/>
        <w:rPr>
          <w:sz w:val="24"/>
          <w:szCs w:val="24"/>
        </w:rPr>
      </w:pPr>
    </w:p>
    <w:p w14:paraId="49F08161" w14:textId="1E59DEC0" w:rsidR="004940A1" w:rsidRDefault="004940A1" w:rsidP="004940A1">
      <w:pPr>
        <w:spacing w:before="11" w:line="240" w:lineRule="exact"/>
        <w:rPr>
          <w:sz w:val="24"/>
          <w:szCs w:val="24"/>
        </w:rPr>
      </w:pPr>
    </w:p>
    <w:p w14:paraId="2AA055E2" w14:textId="5E7F1062" w:rsidR="004940A1" w:rsidRDefault="004940A1" w:rsidP="004940A1">
      <w:pPr>
        <w:spacing w:before="11" w:line="240" w:lineRule="exact"/>
        <w:rPr>
          <w:sz w:val="24"/>
          <w:szCs w:val="24"/>
        </w:rPr>
      </w:pPr>
    </w:p>
    <w:p w14:paraId="640B8B4D" w14:textId="563CFC91" w:rsidR="004940A1" w:rsidRDefault="004940A1" w:rsidP="004940A1">
      <w:pPr>
        <w:spacing w:before="11" w:line="240" w:lineRule="exact"/>
        <w:rPr>
          <w:sz w:val="24"/>
          <w:szCs w:val="24"/>
        </w:rPr>
      </w:pPr>
    </w:p>
    <w:p w14:paraId="29EBFEC3" w14:textId="7E560AD8" w:rsidR="004940A1" w:rsidRDefault="004940A1" w:rsidP="004940A1">
      <w:pPr>
        <w:spacing w:before="11" w:line="240" w:lineRule="exact"/>
        <w:rPr>
          <w:sz w:val="24"/>
          <w:szCs w:val="24"/>
        </w:rPr>
      </w:pPr>
    </w:p>
    <w:p w14:paraId="5D9946FF" w14:textId="0F68D99E" w:rsidR="004940A1" w:rsidRDefault="004940A1" w:rsidP="004940A1">
      <w:pPr>
        <w:spacing w:before="11" w:line="240" w:lineRule="exact"/>
        <w:rPr>
          <w:sz w:val="24"/>
          <w:szCs w:val="24"/>
        </w:rPr>
      </w:pPr>
    </w:p>
    <w:p w14:paraId="5C457B67" w14:textId="1ACB0DD5" w:rsidR="004940A1" w:rsidRDefault="004940A1" w:rsidP="004940A1">
      <w:pPr>
        <w:spacing w:before="11" w:line="240" w:lineRule="exact"/>
        <w:rPr>
          <w:sz w:val="24"/>
          <w:szCs w:val="24"/>
        </w:rPr>
      </w:pPr>
    </w:p>
    <w:p w14:paraId="709C054B" w14:textId="770A0BDD" w:rsidR="004940A1" w:rsidRDefault="004940A1" w:rsidP="004940A1">
      <w:pPr>
        <w:spacing w:before="11" w:line="240" w:lineRule="exact"/>
        <w:rPr>
          <w:sz w:val="24"/>
          <w:szCs w:val="24"/>
        </w:rPr>
      </w:pPr>
    </w:p>
    <w:p w14:paraId="2C83F726" w14:textId="7DB75094" w:rsidR="004940A1" w:rsidRDefault="004940A1" w:rsidP="004940A1">
      <w:pPr>
        <w:spacing w:before="11" w:line="240" w:lineRule="exact"/>
        <w:rPr>
          <w:sz w:val="24"/>
          <w:szCs w:val="24"/>
        </w:rPr>
      </w:pPr>
    </w:p>
    <w:p w14:paraId="5DAD2BAB" w14:textId="77777777" w:rsidR="004940A1" w:rsidRDefault="004940A1" w:rsidP="004940A1">
      <w:pPr>
        <w:spacing w:before="11" w:line="240" w:lineRule="exact"/>
        <w:rPr>
          <w:sz w:val="24"/>
          <w:szCs w:val="24"/>
        </w:rPr>
      </w:pPr>
    </w:p>
    <w:p w14:paraId="5771282B" w14:textId="77777777" w:rsidR="004940A1" w:rsidRDefault="004940A1" w:rsidP="004940A1">
      <w:pPr>
        <w:spacing w:before="11" w:line="240" w:lineRule="exact"/>
        <w:rPr>
          <w:sz w:val="24"/>
          <w:szCs w:val="24"/>
        </w:rPr>
      </w:pPr>
    </w:p>
    <w:p w14:paraId="2B1EECCA" w14:textId="77777777" w:rsidR="004940A1" w:rsidRDefault="004940A1" w:rsidP="004940A1">
      <w:pPr>
        <w:spacing w:before="11" w:line="240" w:lineRule="exact"/>
        <w:rPr>
          <w:sz w:val="24"/>
          <w:szCs w:val="24"/>
        </w:rPr>
      </w:pPr>
    </w:p>
    <w:p w14:paraId="5C6EBBD3" w14:textId="77777777" w:rsidR="004940A1" w:rsidRDefault="004940A1" w:rsidP="004940A1">
      <w:pPr>
        <w:spacing w:before="11" w:line="240" w:lineRule="exact"/>
        <w:rPr>
          <w:sz w:val="24"/>
          <w:szCs w:val="24"/>
        </w:rPr>
      </w:pPr>
    </w:p>
    <w:p w14:paraId="1F288192" w14:textId="4AD34EAB" w:rsidR="004940A1" w:rsidRDefault="004940A1" w:rsidP="004940A1">
      <w:pPr>
        <w:spacing w:before="11" w:line="240" w:lineRule="exact"/>
        <w:rPr>
          <w:sz w:val="24"/>
          <w:szCs w:val="24"/>
        </w:rPr>
      </w:pPr>
    </w:p>
    <w:p w14:paraId="6FFF7170" w14:textId="77777777" w:rsidR="004940A1" w:rsidRDefault="004940A1" w:rsidP="004940A1">
      <w:pPr>
        <w:spacing w:before="11" w:line="240" w:lineRule="exact"/>
        <w:rPr>
          <w:sz w:val="24"/>
          <w:szCs w:val="24"/>
        </w:rPr>
      </w:pPr>
    </w:p>
    <w:p w14:paraId="35AFC6C1" w14:textId="77777777" w:rsidR="004940A1" w:rsidRDefault="004940A1" w:rsidP="004940A1">
      <w:pPr>
        <w:spacing w:before="11" w:line="240" w:lineRule="exact"/>
        <w:rPr>
          <w:sz w:val="24"/>
          <w:szCs w:val="24"/>
        </w:rPr>
      </w:pPr>
    </w:p>
    <w:p w14:paraId="3368B7B3" w14:textId="77777777" w:rsidR="004940A1" w:rsidRDefault="004940A1" w:rsidP="004940A1">
      <w:pPr>
        <w:spacing w:before="11" w:line="240" w:lineRule="exact"/>
        <w:rPr>
          <w:sz w:val="24"/>
          <w:szCs w:val="24"/>
        </w:rPr>
      </w:pPr>
    </w:p>
    <w:p w14:paraId="535C22D8" w14:textId="77777777" w:rsidR="004940A1" w:rsidRDefault="004940A1" w:rsidP="004940A1">
      <w:pPr>
        <w:spacing w:before="11" w:line="240" w:lineRule="exact"/>
        <w:rPr>
          <w:sz w:val="24"/>
          <w:szCs w:val="24"/>
        </w:rPr>
      </w:pPr>
    </w:p>
    <w:p w14:paraId="10B1A9FD" w14:textId="77777777" w:rsidR="004940A1" w:rsidRDefault="004940A1" w:rsidP="004940A1">
      <w:pPr>
        <w:spacing w:before="11" w:line="240" w:lineRule="exact"/>
        <w:rPr>
          <w:sz w:val="24"/>
          <w:szCs w:val="24"/>
        </w:rPr>
      </w:pPr>
    </w:p>
    <w:p w14:paraId="0AD30982" w14:textId="77777777" w:rsidR="004940A1" w:rsidRDefault="004940A1" w:rsidP="004940A1">
      <w:pPr>
        <w:spacing w:before="11" w:line="240" w:lineRule="exact"/>
        <w:rPr>
          <w:sz w:val="24"/>
          <w:szCs w:val="24"/>
        </w:rPr>
      </w:pPr>
    </w:p>
    <w:p w14:paraId="5D207559" w14:textId="77777777" w:rsidR="004940A1" w:rsidRDefault="004940A1" w:rsidP="004940A1">
      <w:pPr>
        <w:spacing w:before="11" w:line="240" w:lineRule="exact"/>
        <w:rPr>
          <w:sz w:val="24"/>
          <w:szCs w:val="24"/>
        </w:rPr>
      </w:pPr>
    </w:p>
    <w:p w14:paraId="4142CF38" w14:textId="77777777" w:rsidR="004940A1" w:rsidRDefault="004940A1" w:rsidP="004940A1">
      <w:pPr>
        <w:spacing w:before="11" w:line="240" w:lineRule="exact"/>
        <w:rPr>
          <w:sz w:val="24"/>
          <w:szCs w:val="24"/>
        </w:rPr>
      </w:pPr>
    </w:p>
    <w:p w14:paraId="3B1462CC" w14:textId="77777777" w:rsidR="004940A1" w:rsidRDefault="004940A1" w:rsidP="004940A1">
      <w:pPr>
        <w:spacing w:before="11" w:line="240" w:lineRule="exact"/>
        <w:rPr>
          <w:sz w:val="24"/>
          <w:szCs w:val="24"/>
        </w:rPr>
      </w:pPr>
    </w:p>
    <w:p w14:paraId="181F0294" w14:textId="77777777" w:rsidR="004940A1" w:rsidRDefault="004940A1" w:rsidP="004940A1">
      <w:pPr>
        <w:spacing w:before="11" w:line="240" w:lineRule="exact"/>
        <w:rPr>
          <w:sz w:val="24"/>
          <w:szCs w:val="24"/>
        </w:rPr>
      </w:pPr>
    </w:p>
    <w:p w14:paraId="78B2B2C4" w14:textId="77777777" w:rsidR="004940A1" w:rsidRDefault="004940A1" w:rsidP="004940A1">
      <w:pPr>
        <w:spacing w:before="11" w:line="240" w:lineRule="exact"/>
        <w:rPr>
          <w:sz w:val="24"/>
          <w:szCs w:val="24"/>
        </w:rPr>
      </w:pPr>
    </w:p>
    <w:p w14:paraId="7A810295" w14:textId="77777777" w:rsidR="004940A1" w:rsidRDefault="004940A1" w:rsidP="004940A1">
      <w:pPr>
        <w:spacing w:before="11" w:line="240" w:lineRule="exact"/>
        <w:rPr>
          <w:sz w:val="24"/>
          <w:szCs w:val="24"/>
        </w:rPr>
      </w:pPr>
    </w:p>
    <w:p w14:paraId="424D1839" w14:textId="77777777" w:rsidR="004940A1" w:rsidRDefault="004940A1" w:rsidP="004940A1">
      <w:pPr>
        <w:spacing w:before="11" w:line="240" w:lineRule="exact"/>
        <w:rPr>
          <w:sz w:val="24"/>
          <w:szCs w:val="24"/>
        </w:rPr>
      </w:pPr>
    </w:p>
    <w:p w14:paraId="22A7138F" w14:textId="77777777" w:rsidR="004940A1" w:rsidRDefault="004940A1" w:rsidP="004940A1">
      <w:pPr>
        <w:spacing w:before="11" w:line="240" w:lineRule="exact"/>
        <w:rPr>
          <w:sz w:val="24"/>
          <w:szCs w:val="24"/>
        </w:rPr>
      </w:pPr>
    </w:p>
    <w:p w14:paraId="7EA6080C" w14:textId="77777777" w:rsidR="004940A1" w:rsidRDefault="004940A1" w:rsidP="004940A1">
      <w:pPr>
        <w:spacing w:before="11" w:line="240" w:lineRule="exact"/>
        <w:rPr>
          <w:sz w:val="24"/>
          <w:szCs w:val="24"/>
        </w:rPr>
      </w:pPr>
    </w:p>
    <w:p w14:paraId="428FAFEB" w14:textId="77777777" w:rsidR="004940A1" w:rsidRDefault="004940A1" w:rsidP="004940A1">
      <w:pPr>
        <w:spacing w:before="11" w:line="240" w:lineRule="exact"/>
        <w:rPr>
          <w:sz w:val="24"/>
          <w:szCs w:val="24"/>
        </w:rPr>
      </w:pPr>
    </w:p>
    <w:p w14:paraId="1D5C9214" w14:textId="77777777" w:rsidR="004940A1" w:rsidRDefault="004940A1" w:rsidP="004940A1">
      <w:pPr>
        <w:spacing w:before="11" w:line="240" w:lineRule="exact"/>
        <w:rPr>
          <w:sz w:val="24"/>
          <w:szCs w:val="24"/>
        </w:rPr>
      </w:pPr>
    </w:p>
    <w:p w14:paraId="035CDC97" w14:textId="77777777" w:rsidR="004940A1" w:rsidRDefault="004940A1" w:rsidP="004940A1">
      <w:pPr>
        <w:spacing w:before="11" w:line="240" w:lineRule="exact"/>
        <w:rPr>
          <w:sz w:val="24"/>
          <w:szCs w:val="24"/>
        </w:rPr>
      </w:pPr>
    </w:p>
    <w:p w14:paraId="1C873FBC" w14:textId="77777777" w:rsidR="004940A1" w:rsidRDefault="004940A1" w:rsidP="004940A1">
      <w:pPr>
        <w:spacing w:before="11" w:line="240" w:lineRule="exact"/>
        <w:rPr>
          <w:sz w:val="24"/>
          <w:szCs w:val="24"/>
        </w:rPr>
      </w:pPr>
    </w:p>
    <w:p w14:paraId="0BA4CF97" w14:textId="77777777" w:rsidR="004940A1" w:rsidRDefault="004940A1" w:rsidP="004940A1">
      <w:pPr>
        <w:spacing w:before="11" w:line="240" w:lineRule="exact"/>
        <w:rPr>
          <w:sz w:val="24"/>
          <w:szCs w:val="24"/>
        </w:rPr>
      </w:pPr>
    </w:p>
    <w:p w14:paraId="4CBC817D" w14:textId="77777777" w:rsidR="004940A1" w:rsidRDefault="004940A1" w:rsidP="004940A1">
      <w:pPr>
        <w:spacing w:before="11" w:line="240" w:lineRule="exact"/>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76C063A3" w14:textId="77777777" w:rsidR="004940A1" w:rsidRDefault="004940A1" w:rsidP="004940A1">
      <w:pPr>
        <w:spacing w:before="29"/>
        <w:ind w:left="940"/>
        <w:rPr>
          <w:sz w:val="24"/>
          <w:szCs w:val="24"/>
        </w:rPr>
      </w:pPr>
      <w:r>
        <w:rPr>
          <w:rFonts w:ascii="Courier New" w:eastAsia="Courier New" w:hAnsi="Courier New" w:cs="Courier New"/>
          <w:sz w:val="32"/>
          <w:szCs w:val="32"/>
        </w:rPr>
        <w:lastRenderedPageBreak/>
        <w:t>o</w:t>
      </w:r>
      <w:r>
        <w:rPr>
          <w:rFonts w:ascii="Courier New" w:eastAsia="Courier New" w:hAnsi="Courier New" w:cs="Courier New"/>
          <w:spacing w:val="-24"/>
          <w:sz w:val="32"/>
          <w:szCs w:val="32"/>
        </w:rPr>
        <w:t xml:space="preserve"> </w:t>
      </w:r>
      <w:r>
        <w:rPr>
          <w:b/>
          <w:sz w:val="24"/>
          <w:szCs w:val="24"/>
        </w:rPr>
        <w:t>Yêu cầu chức năng</w:t>
      </w:r>
    </w:p>
    <w:p w14:paraId="4DBB4C24" w14:textId="77777777" w:rsidR="004940A1" w:rsidRDefault="004940A1" w:rsidP="004940A1">
      <w:pPr>
        <w:spacing w:before="1" w:line="180" w:lineRule="exact"/>
        <w:rPr>
          <w:sz w:val="19"/>
          <w:szCs w:val="19"/>
        </w:rPr>
      </w:pPr>
    </w:p>
    <w:tbl>
      <w:tblPr>
        <w:tblW w:w="0" w:type="auto"/>
        <w:tblInd w:w="106" w:type="dxa"/>
        <w:tblLayout w:type="fixed"/>
        <w:tblCellMar>
          <w:left w:w="0" w:type="dxa"/>
          <w:right w:w="0" w:type="dxa"/>
        </w:tblCellMar>
        <w:tblLook w:val="01E0" w:firstRow="1" w:lastRow="1" w:firstColumn="1" w:lastColumn="1" w:noHBand="0" w:noVBand="0"/>
      </w:tblPr>
      <w:tblGrid>
        <w:gridCol w:w="2130"/>
        <w:gridCol w:w="2926"/>
        <w:gridCol w:w="1334"/>
        <w:gridCol w:w="2130"/>
      </w:tblGrid>
      <w:tr w:rsidR="004940A1" w14:paraId="4284A9BF" w14:textId="77777777" w:rsidTr="00A36436">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2564D885" w14:textId="77777777" w:rsidR="004940A1" w:rsidRDefault="004940A1" w:rsidP="00A36436">
            <w:pPr>
              <w:spacing w:line="260" w:lineRule="exact"/>
              <w:ind w:left="697"/>
              <w:rPr>
                <w:sz w:val="24"/>
                <w:szCs w:val="24"/>
              </w:rPr>
            </w:pPr>
            <w:r>
              <w:rPr>
                <w:color w:val="FFFFFF"/>
                <w:sz w:val="24"/>
                <w:szCs w:val="24"/>
              </w:rPr>
              <w:t>Tiêu đề</w:t>
            </w:r>
          </w:p>
        </w:tc>
        <w:tc>
          <w:tcPr>
            <w:tcW w:w="2926" w:type="dxa"/>
            <w:tcBorders>
              <w:top w:val="single" w:sz="5" w:space="0" w:color="000000"/>
              <w:left w:val="single" w:sz="5" w:space="0" w:color="000000"/>
              <w:bottom w:val="single" w:sz="5" w:space="0" w:color="000000"/>
              <w:right w:val="single" w:sz="5" w:space="0" w:color="000000"/>
            </w:tcBorders>
            <w:shd w:val="clear" w:color="auto" w:fill="7E7E7E"/>
          </w:tcPr>
          <w:p w14:paraId="28D33F2F" w14:textId="77777777" w:rsidR="004940A1" w:rsidRDefault="004940A1" w:rsidP="00A36436">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tcBorders>
              <w:top w:val="single" w:sz="5" w:space="0" w:color="000000"/>
              <w:left w:val="single" w:sz="5" w:space="0" w:color="000000"/>
              <w:bottom w:val="single" w:sz="5" w:space="0" w:color="000000"/>
              <w:right w:val="single" w:sz="5" w:space="0" w:color="000000"/>
            </w:tcBorders>
            <w:shd w:val="clear" w:color="auto" w:fill="7E7E7E"/>
          </w:tcPr>
          <w:p w14:paraId="4B2BB1E2" w14:textId="77777777" w:rsidR="004940A1" w:rsidRDefault="004940A1" w:rsidP="00A36436">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665413B3" w14:textId="77777777" w:rsidR="004940A1" w:rsidRDefault="004940A1" w:rsidP="00A36436">
            <w:pPr>
              <w:spacing w:line="260" w:lineRule="exact"/>
              <w:ind w:left="682"/>
              <w:rPr>
                <w:sz w:val="24"/>
                <w:szCs w:val="24"/>
              </w:rPr>
            </w:pPr>
            <w:r>
              <w:rPr>
                <w:color w:val="FFFFFF"/>
                <w:sz w:val="24"/>
                <w:szCs w:val="24"/>
              </w:rPr>
              <w:t>Kết quả</w:t>
            </w:r>
          </w:p>
        </w:tc>
      </w:tr>
      <w:tr w:rsidR="004940A1" w14:paraId="7CB972E9" w14:textId="77777777" w:rsidTr="00A36436">
        <w:trPr>
          <w:trHeight w:hRule="exact" w:val="2125"/>
        </w:trPr>
        <w:tc>
          <w:tcPr>
            <w:tcW w:w="2130" w:type="dxa"/>
            <w:tcBorders>
              <w:top w:val="single" w:sz="5" w:space="0" w:color="000000"/>
              <w:left w:val="single" w:sz="5" w:space="0" w:color="000000"/>
              <w:bottom w:val="single" w:sz="5" w:space="0" w:color="000000"/>
              <w:right w:val="single" w:sz="5" w:space="0" w:color="000000"/>
            </w:tcBorders>
          </w:tcPr>
          <w:p w14:paraId="7670D78E" w14:textId="77777777" w:rsidR="004940A1" w:rsidRDefault="004940A1" w:rsidP="00A36436">
            <w:pPr>
              <w:ind w:left="102"/>
              <w:rPr>
                <w:sz w:val="24"/>
                <w:szCs w:val="24"/>
              </w:rPr>
            </w:pPr>
            <w:r>
              <w:rPr>
                <w:sz w:val="24"/>
                <w:szCs w:val="24"/>
              </w:rPr>
              <w:t>Màn hình giao diện Thêm nhân viên</w:t>
            </w:r>
          </w:p>
        </w:tc>
        <w:tc>
          <w:tcPr>
            <w:tcW w:w="2926" w:type="dxa"/>
            <w:tcBorders>
              <w:top w:val="single" w:sz="5" w:space="0" w:color="000000"/>
              <w:left w:val="single" w:sz="5" w:space="0" w:color="000000"/>
              <w:bottom w:val="single" w:sz="5" w:space="0" w:color="000000"/>
              <w:right w:val="single" w:sz="5" w:space="0" w:color="000000"/>
            </w:tcBorders>
          </w:tcPr>
          <w:p w14:paraId="620A5440" w14:textId="77777777" w:rsidR="004940A1" w:rsidRDefault="004940A1" w:rsidP="00A36436">
            <w:pPr>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5C1BCACB" w14:textId="77777777" w:rsidR="004940A1" w:rsidRDefault="004940A1" w:rsidP="00A36436">
            <w:pPr>
              <w:ind w:left="102"/>
              <w:rPr>
                <w:sz w:val="24"/>
                <w:szCs w:val="24"/>
              </w:rPr>
            </w:pPr>
            <w:r>
              <w:rPr>
                <w:sz w:val="24"/>
                <w:szCs w:val="24"/>
              </w:rPr>
              <w:t>4 edit text</w:t>
            </w:r>
            <w:r>
              <w:rPr>
                <w:sz w:val="24"/>
                <w:szCs w:val="24"/>
              </w:rPr>
              <w:br/>
              <w:t>4 text view</w:t>
            </w:r>
          </w:p>
          <w:p w14:paraId="0A72DE4A" w14:textId="77777777" w:rsidR="004940A1" w:rsidRDefault="004940A1" w:rsidP="00A36436">
            <w:pPr>
              <w:ind w:left="102"/>
              <w:rPr>
                <w:sz w:val="24"/>
                <w:szCs w:val="24"/>
              </w:rPr>
            </w:pPr>
            <w:r>
              <w:rPr>
                <w:sz w:val="24"/>
                <w:szCs w:val="24"/>
              </w:rPr>
              <w:t>1 button : thêm nv</w:t>
            </w:r>
            <w:r>
              <w:rPr>
                <w:sz w:val="24"/>
                <w:szCs w:val="24"/>
              </w:rPr>
              <w:br/>
              <w:t>1button : back menu</w:t>
            </w:r>
          </w:p>
          <w:p w14:paraId="757670C3" w14:textId="77777777" w:rsidR="004940A1" w:rsidRDefault="004940A1" w:rsidP="00A36436">
            <w:pPr>
              <w:ind w:left="102"/>
              <w:rPr>
                <w:sz w:val="24"/>
                <w:szCs w:val="24"/>
              </w:rPr>
            </w:pPr>
            <w:r>
              <w:rPr>
                <w:sz w:val="24"/>
                <w:szCs w:val="24"/>
              </w:rPr>
              <w:t>1 : listview</w:t>
            </w:r>
          </w:p>
          <w:p w14:paraId="307E9C1A" w14:textId="02A68987" w:rsidR="00B12F23" w:rsidRDefault="00B12F23" w:rsidP="00A36436">
            <w:pPr>
              <w:ind w:left="102"/>
              <w:rPr>
                <w:sz w:val="24"/>
                <w:szCs w:val="24"/>
              </w:rPr>
            </w:pPr>
            <w:r>
              <w:rPr>
                <w:sz w:val="24"/>
                <w:szCs w:val="24"/>
              </w:rPr>
              <w:t>1 button clear</w:t>
            </w:r>
          </w:p>
        </w:tc>
        <w:tc>
          <w:tcPr>
            <w:tcW w:w="1334" w:type="dxa"/>
            <w:tcBorders>
              <w:top w:val="single" w:sz="5" w:space="0" w:color="000000"/>
              <w:left w:val="single" w:sz="5" w:space="0" w:color="000000"/>
              <w:bottom w:val="single" w:sz="5" w:space="0" w:color="000000"/>
              <w:right w:val="single" w:sz="5" w:space="0" w:color="000000"/>
            </w:tcBorders>
          </w:tcPr>
          <w:p w14:paraId="0437563C" w14:textId="77777777" w:rsidR="004940A1" w:rsidRDefault="004940A1" w:rsidP="00A36436">
            <w:pPr>
              <w:ind w:left="102"/>
              <w:rPr>
                <w:sz w:val="24"/>
                <w:szCs w:val="24"/>
              </w:rPr>
            </w:pPr>
            <w:r>
              <w:rPr>
                <w:sz w:val="24"/>
                <w:szCs w:val="24"/>
              </w:rPr>
              <w:t>Thiết kế</w:t>
            </w:r>
          </w:p>
        </w:tc>
        <w:tc>
          <w:tcPr>
            <w:tcW w:w="2130" w:type="dxa"/>
            <w:tcBorders>
              <w:top w:val="single" w:sz="5" w:space="0" w:color="000000"/>
              <w:left w:val="single" w:sz="5" w:space="0" w:color="000000"/>
              <w:bottom w:val="single" w:sz="5" w:space="0" w:color="000000"/>
              <w:right w:val="single" w:sz="5" w:space="0" w:color="000000"/>
            </w:tcBorders>
          </w:tcPr>
          <w:p w14:paraId="59F3E588" w14:textId="77777777" w:rsidR="004940A1" w:rsidRDefault="004940A1" w:rsidP="00A36436">
            <w:pPr>
              <w:ind w:left="102"/>
              <w:rPr>
                <w:sz w:val="24"/>
                <w:szCs w:val="24"/>
              </w:rPr>
            </w:pPr>
            <w:r>
              <w:rPr>
                <w:sz w:val="24"/>
                <w:szCs w:val="24"/>
              </w:rPr>
              <w:t>Hoàn thành</w:t>
            </w:r>
          </w:p>
        </w:tc>
      </w:tr>
      <w:tr w:rsidR="004940A1" w14:paraId="2F784C0B" w14:textId="77777777" w:rsidTr="004940A1">
        <w:trPr>
          <w:trHeight w:hRule="exact" w:val="1146"/>
        </w:trPr>
        <w:tc>
          <w:tcPr>
            <w:tcW w:w="2130" w:type="dxa"/>
            <w:tcBorders>
              <w:top w:val="single" w:sz="5" w:space="0" w:color="000000"/>
              <w:left w:val="single" w:sz="5" w:space="0" w:color="000000"/>
              <w:bottom w:val="single" w:sz="5" w:space="0" w:color="000000"/>
              <w:right w:val="single" w:sz="5" w:space="0" w:color="000000"/>
            </w:tcBorders>
          </w:tcPr>
          <w:p w14:paraId="717A530C" w14:textId="630CFFEB" w:rsidR="004940A1" w:rsidRDefault="00B12F23" w:rsidP="00A36436">
            <w:pPr>
              <w:spacing w:line="260" w:lineRule="exact"/>
              <w:ind w:left="102"/>
              <w:rPr>
                <w:sz w:val="24"/>
                <w:szCs w:val="24"/>
              </w:rPr>
            </w:pPr>
            <w:r>
              <w:rPr>
                <w:sz w:val="24"/>
                <w:szCs w:val="24"/>
              </w:rPr>
              <w:t>Button</w:t>
            </w:r>
            <w:r w:rsidR="004940A1">
              <w:rPr>
                <w:sz w:val="24"/>
                <w:szCs w:val="24"/>
              </w:rPr>
              <w:t xml:space="preserve"> “Thêm Nhân Viên”</w:t>
            </w:r>
          </w:p>
        </w:tc>
        <w:tc>
          <w:tcPr>
            <w:tcW w:w="2926" w:type="dxa"/>
            <w:tcBorders>
              <w:top w:val="single" w:sz="5" w:space="0" w:color="000000"/>
              <w:left w:val="single" w:sz="5" w:space="0" w:color="000000"/>
              <w:bottom w:val="single" w:sz="5" w:space="0" w:color="000000"/>
              <w:right w:val="single" w:sz="5" w:space="0" w:color="000000"/>
            </w:tcBorders>
          </w:tcPr>
          <w:p w14:paraId="7CD0DDAE" w14:textId="3B1CD678" w:rsidR="004940A1" w:rsidRDefault="004940A1" w:rsidP="00A36436">
            <w:pPr>
              <w:ind w:left="102"/>
              <w:rPr>
                <w:sz w:val="24"/>
                <w:szCs w:val="24"/>
              </w:rPr>
            </w:pPr>
            <w:r>
              <w:rPr>
                <w:sz w:val="24"/>
                <w:szCs w:val="24"/>
              </w:rPr>
              <w:t>Hiển thị thông tin nhân viên xuống list view sau đó chuyển qua giao diện khác</w:t>
            </w:r>
          </w:p>
        </w:tc>
        <w:tc>
          <w:tcPr>
            <w:tcW w:w="1334" w:type="dxa"/>
            <w:tcBorders>
              <w:top w:val="single" w:sz="5" w:space="0" w:color="000000"/>
              <w:left w:val="single" w:sz="5" w:space="0" w:color="000000"/>
              <w:bottom w:val="single" w:sz="5" w:space="0" w:color="000000"/>
              <w:right w:val="single" w:sz="5" w:space="0" w:color="000000"/>
            </w:tcBorders>
          </w:tcPr>
          <w:p w14:paraId="73D552D2" w14:textId="502356F0" w:rsidR="004940A1" w:rsidRDefault="004940A1" w:rsidP="00A36436">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59D730CF" w14:textId="46E807EE" w:rsidR="004940A1" w:rsidRDefault="004940A1" w:rsidP="00A36436">
            <w:pPr>
              <w:spacing w:line="260" w:lineRule="exact"/>
              <w:ind w:left="102"/>
              <w:rPr>
                <w:sz w:val="24"/>
                <w:szCs w:val="24"/>
              </w:rPr>
            </w:pPr>
            <w:r>
              <w:rPr>
                <w:sz w:val="24"/>
                <w:szCs w:val="24"/>
              </w:rPr>
              <w:t>Chuyển qua giao diện xem nhân viên và nhân viên mới đã được thêm</w:t>
            </w:r>
          </w:p>
        </w:tc>
      </w:tr>
      <w:tr w:rsidR="00B12F23" w14:paraId="2046755B" w14:textId="77777777" w:rsidTr="004940A1">
        <w:trPr>
          <w:trHeight w:hRule="exact" w:val="1146"/>
        </w:trPr>
        <w:tc>
          <w:tcPr>
            <w:tcW w:w="2130" w:type="dxa"/>
            <w:tcBorders>
              <w:top w:val="single" w:sz="5" w:space="0" w:color="000000"/>
              <w:left w:val="single" w:sz="5" w:space="0" w:color="000000"/>
              <w:bottom w:val="single" w:sz="5" w:space="0" w:color="000000"/>
              <w:right w:val="single" w:sz="5" w:space="0" w:color="000000"/>
            </w:tcBorders>
          </w:tcPr>
          <w:p w14:paraId="2BA4E577" w14:textId="3FB7B506" w:rsidR="00B12F23" w:rsidRDefault="00B12F23" w:rsidP="00A36436">
            <w:pPr>
              <w:spacing w:line="260" w:lineRule="exact"/>
              <w:ind w:left="102"/>
              <w:rPr>
                <w:sz w:val="24"/>
                <w:szCs w:val="24"/>
              </w:rPr>
            </w:pPr>
            <w:r>
              <w:rPr>
                <w:sz w:val="24"/>
                <w:szCs w:val="24"/>
              </w:rPr>
              <w:t xml:space="preserve">Button “Clear” </w:t>
            </w:r>
          </w:p>
        </w:tc>
        <w:tc>
          <w:tcPr>
            <w:tcW w:w="2926" w:type="dxa"/>
            <w:tcBorders>
              <w:top w:val="single" w:sz="5" w:space="0" w:color="000000"/>
              <w:left w:val="single" w:sz="5" w:space="0" w:color="000000"/>
              <w:bottom w:val="single" w:sz="5" w:space="0" w:color="000000"/>
              <w:right w:val="single" w:sz="5" w:space="0" w:color="000000"/>
            </w:tcBorders>
          </w:tcPr>
          <w:p w14:paraId="7003CBFC" w14:textId="733F22B1" w:rsidR="00B12F23" w:rsidRDefault="00B12F23" w:rsidP="00B12F23">
            <w:pPr>
              <w:rPr>
                <w:sz w:val="24"/>
                <w:szCs w:val="24"/>
              </w:rPr>
            </w:pPr>
            <w:r>
              <w:rPr>
                <w:sz w:val="24"/>
                <w:szCs w:val="24"/>
              </w:rPr>
              <w:t>Chọn vào nội dung rồi bấm clear</w:t>
            </w:r>
          </w:p>
        </w:tc>
        <w:tc>
          <w:tcPr>
            <w:tcW w:w="1334" w:type="dxa"/>
            <w:tcBorders>
              <w:top w:val="single" w:sz="5" w:space="0" w:color="000000"/>
              <w:left w:val="single" w:sz="5" w:space="0" w:color="000000"/>
              <w:bottom w:val="single" w:sz="5" w:space="0" w:color="000000"/>
              <w:right w:val="single" w:sz="5" w:space="0" w:color="000000"/>
            </w:tcBorders>
          </w:tcPr>
          <w:p w14:paraId="5CB586DE" w14:textId="27C6ED25" w:rsidR="00B12F23" w:rsidRDefault="00B12F23" w:rsidP="00A36436">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3B03EA76" w14:textId="591247B1" w:rsidR="00B12F23" w:rsidRDefault="00B12F23" w:rsidP="00A36436">
            <w:pPr>
              <w:spacing w:line="260" w:lineRule="exact"/>
              <w:ind w:left="102"/>
              <w:rPr>
                <w:sz w:val="24"/>
                <w:szCs w:val="24"/>
              </w:rPr>
            </w:pPr>
            <w:r>
              <w:rPr>
                <w:sz w:val="24"/>
                <w:szCs w:val="24"/>
              </w:rPr>
              <w:t>Xóa hết thông tin mà bạn chọn khi nhấn clear</w:t>
            </w:r>
          </w:p>
        </w:tc>
      </w:tr>
      <w:tr w:rsidR="004940A1" w14:paraId="1C9A0502" w14:textId="77777777" w:rsidTr="00A36436">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350A097B" w14:textId="77777777" w:rsidR="004940A1" w:rsidRDefault="004940A1" w:rsidP="00A36436">
            <w:pPr>
              <w:ind w:left="102"/>
              <w:rPr>
                <w:sz w:val="24"/>
                <w:szCs w:val="24"/>
              </w:rPr>
            </w:pPr>
            <w:r>
              <w:rPr>
                <w:sz w:val="24"/>
                <w:szCs w:val="24"/>
              </w:rPr>
              <w:t>Button “Quay lại”</w:t>
            </w:r>
          </w:p>
        </w:tc>
        <w:tc>
          <w:tcPr>
            <w:tcW w:w="2926" w:type="dxa"/>
            <w:tcBorders>
              <w:top w:val="single" w:sz="5" w:space="0" w:color="000000"/>
              <w:left w:val="single" w:sz="5" w:space="0" w:color="000000"/>
              <w:bottom w:val="single" w:sz="5" w:space="0" w:color="000000"/>
              <w:right w:val="single" w:sz="5" w:space="0" w:color="000000"/>
            </w:tcBorders>
          </w:tcPr>
          <w:p w14:paraId="5D1A7219" w14:textId="77777777" w:rsidR="004940A1" w:rsidRDefault="004940A1" w:rsidP="00A36436">
            <w:pPr>
              <w:ind w:left="102"/>
              <w:rPr>
                <w:sz w:val="24"/>
                <w:szCs w:val="24"/>
              </w:rPr>
            </w:pPr>
            <w:r>
              <w:rPr>
                <w:sz w:val="24"/>
                <w:szCs w:val="24"/>
              </w:rPr>
              <w:t>Quay lại trang trước</w:t>
            </w:r>
          </w:p>
        </w:tc>
        <w:tc>
          <w:tcPr>
            <w:tcW w:w="1334" w:type="dxa"/>
            <w:tcBorders>
              <w:top w:val="single" w:sz="5" w:space="0" w:color="000000"/>
              <w:left w:val="single" w:sz="5" w:space="0" w:color="000000"/>
              <w:bottom w:val="single" w:sz="5" w:space="0" w:color="000000"/>
              <w:right w:val="single" w:sz="5" w:space="0" w:color="000000"/>
            </w:tcBorders>
          </w:tcPr>
          <w:p w14:paraId="5A980EAF" w14:textId="77777777" w:rsidR="004940A1" w:rsidRDefault="004940A1" w:rsidP="00A36436">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1678351B" w14:textId="77777777" w:rsidR="004940A1" w:rsidRDefault="004940A1" w:rsidP="00A36436">
            <w:pPr>
              <w:ind w:left="102" w:right="245"/>
              <w:rPr>
                <w:sz w:val="24"/>
                <w:szCs w:val="24"/>
              </w:rPr>
            </w:pPr>
            <w:r>
              <w:rPr>
                <w:sz w:val="24"/>
                <w:szCs w:val="24"/>
              </w:rPr>
              <w:t>Hoàn thành</w:t>
            </w:r>
          </w:p>
        </w:tc>
      </w:tr>
      <w:tr w:rsidR="004940A1" w14:paraId="7BEC4BB0" w14:textId="77777777" w:rsidTr="00A36436">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5BBEDA0B" w14:textId="3E752AE0" w:rsidR="004940A1" w:rsidRDefault="0003083F" w:rsidP="00A36436">
            <w:pPr>
              <w:ind w:left="102"/>
              <w:rPr>
                <w:sz w:val="24"/>
                <w:szCs w:val="24"/>
              </w:rPr>
            </w:pPr>
            <w:r>
              <w:rPr>
                <w:sz w:val="24"/>
                <w:szCs w:val="24"/>
              </w:rPr>
              <w:t>Listview</w:t>
            </w:r>
          </w:p>
        </w:tc>
        <w:tc>
          <w:tcPr>
            <w:tcW w:w="2926" w:type="dxa"/>
            <w:tcBorders>
              <w:top w:val="single" w:sz="5" w:space="0" w:color="000000"/>
              <w:left w:val="single" w:sz="5" w:space="0" w:color="000000"/>
              <w:bottom w:val="single" w:sz="5" w:space="0" w:color="000000"/>
              <w:right w:val="single" w:sz="5" w:space="0" w:color="000000"/>
            </w:tcBorders>
          </w:tcPr>
          <w:p w14:paraId="43BFBA4D" w14:textId="0A6DADF1" w:rsidR="004940A1" w:rsidRDefault="0003083F" w:rsidP="00A36436">
            <w:pPr>
              <w:ind w:left="102"/>
              <w:rPr>
                <w:sz w:val="24"/>
                <w:szCs w:val="24"/>
              </w:rPr>
            </w:pPr>
            <w:r>
              <w:rPr>
                <w:sz w:val="24"/>
                <w:szCs w:val="24"/>
              </w:rPr>
              <w:t>Xem thông tin nv trước khi thêm vào list</w:t>
            </w:r>
          </w:p>
        </w:tc>
        <w:tc>
          <w:tcPr>
            <w:tcW w:w="1334" w:type="dxa"/>
            <w:tcBorders>
              <w:top w:val="single" w:sz="5" w:space="0" w:color="000000"/>
              <w:left w:val="single" w:sz="5" w:space="0" w:color="000000"/>
              <w:bottom w:val="single" w:sz="5" w:space="0" w:color="000000"/>
              <w:right w:val="single" w:sz="5" w:space="0" w:color="000000"/>
            </w:tcBorders>
          </w:tcPr>
          <w:p w14:paraId="2D5B01CD" w14:textId="4AD9FC79" w:rsidR="004940A1" w:rsidRDefault="0003083F" w:rsidP="00A36436">
            <w:pPr>
              <w:spacing w:line="260" w:lineRule="exact"/>
              <w:ind w:left="102"/>
              <w:rPr>
                <w:sz w:val="24"/>
                <w:szCs w:val="24"/>
              </w:rPr>
            </w:pPr>
            <w:r>
              <w:rPr>
                <w:sz w:val="24"/>
                <w:szCs w:val="24"/>
              </w:rPr>
              <w:t>Thiết kế</w:t>
            </w:r>
          </w:p>
        </w:tc>
        <w:tc>
          <w:tcPr>
            <w:tcW w:w="2130" w:type="dxa"/>
            <w:tcBorders>
              <w:top w:val="single" w:sz="5" w:space="0" w:color="000000"/>
              <w:left w:val="single" w:sz="5" w:space="0" w:color="000000"/>
              <w:bottom w:val="single" w:sz="5" w:space="0" w:color="000000"/>
              <w:right w:val="single" w:sz="5" w:space="0" w:color="000000"/>
            </w:tcBorders>
          </w:tcPr>
          <w:p w14:paraId="1760E98C" w14:textId="074EDBAD" w:rsidR="004940A1" w:rsidRDefault="0003083F" w:rsidP="00A36436">
            <w:pPr>
              <w:ind w:left="102" w:right="245"/>
              <w:rPr>
                <w:sz w:val="24"/>
                <w:szCs w:val="24"/>
              </w:rPr>
            </w:pPr>
            <w:r>
              <w:rPr>
                <w:sz w:val="24"/>
                <w:szCs w:val="24"/>
              </w:rPr>
              <w:t>Hoàn thành</w:t>
            </w:r>
          </w:p>
        </w:tc>
      </w:tr>
    </w:tbl>
    <w:p w14:paraId="09697C04" w14:textId="2EC7546F" w:rsidR="005F5F18" w:rsidRDefault="005F5F18">
      <w:pPr>
        <w:spacing w:before="11" w:line="240" w:lineRule="exact"/>
        <w:rPr>
          <w:sz w:val="24"/>
          <w:szCs w:val="24"/>
        </w:rPr>
      </w:pPr>
    </w:p>
    <w:p w14:paraId="2FFEFBE5" w14:textId="6412444D" w:rsidR="005F5F18" w:rsidRDefault="005F5F18">
      <w:pPr>
        <w:spacing w:before="11" w:line="240" w:lineRule="exact"/>
        <w:rPr>
          <w:sz w:val="24"/>
          <w:szCs w:val="24"/>
        </w:rPr>
      </w:pPr>
    </w:p>
    <w:p w14:paraId="2BD31C16" w14:textId="5CE930DC" w:rsidR="005F5F18" w:rsidRDefault="005F5F18">
      <w:pPr>
        <w:spacing w:before="11" w:line="240" w:lineRule="exact"/>
        <w:rPr>
          <w:sz w:val="24"/>
          <w:szCs w:val="24"/>
        </w:rPr>
      </w:pPr>
    </w:p>
    <w:p w14:paraId="790462F3" w14:textId="3EBB7C03" w:rsidR="005F5F18" w:rsidRDefault="0003083F">
      <w:pPr>
        <w:spacing w:before="11" w:line="240" w:lineRule="exact"/>
        <w:rPr>
          <w:sz w:val="24"/>
          <w:szCs w:val="24"/>
        </w:rPr>
      </w:pPr>
      <w:r>
        <w:rPr>
          <w:b/>
          <w:bCs/>
          <w:sz w:val="24"/>
          <w:szCs w:val="24"/>
        </w:rPr>
        <w:t>i</w:t>
      </w:r>
      <w:r w:rsidRPr="005F08C3">
        <w:rPr>
          <w:b/>
          <w:bCs/>
          <w:sz w:val="24"/>
          <w:szCs w:val="24"/>
        </w:rPr>
        <w:t>. Chức</w:t>
      </w:r>
      <w:r>
        <w:rPr>
          <w:b/>
          <w:sz w:val="24"/>
          <w:szCs w:val="24"/>
        </w:rPr>
        <w:t xml:space="preserve"> năng 9 #: Màn hình giao d</w:t>
      </w:r>
      <w:r>
        <w:rPr>
          <w:b/>
          <w:spacing w:val="1"/>
          <w:sz w:val="24"/>
          <w:szCs w:val="24"/>
        </w:rPr>
        <w:t>i</w:t>
      </w:r>
      <w:r>
        <w:rPr>
          <w:b/>
          <w:sz w:val="24"/>
          <w:szCs w:val="24"/>
        </w:rPr>
        <w:t>ện 8: List Nhân viên sau khi đã được thêm</w:t>
      </w:r>
    </w:p>
    <w:p w14:paraId="320F639F" w14:textId="136D861C" w:rsidR="005F5F18" w:rsidRDefault="005F5F18">
      <w:pPr>
        <w:spacing w:before="11" w:line="240" w:lineRule="exact"/>
        <w:rPr>
          <w:sz w:val="24"/>
          <w:szCs w:val="24"/>
        </w:rPr>
      </w:pPr>
    </w:p>
    <w:p w14:paraId="6BBE8E40" w14:textId="0864224B" w:rsidR="005F5F18" w:rsidRDefault="005F5F18">
      <w:pPr>
        <w:spacing w:before="11" w:line="240" w:lineRule="exact"/>
        <w:rPr>
          <w:sz w:val="24"/>
          <w:szCs w:val="24"/>
        </w:rPr>
      </w:pPr>
    </w:p>
    <w:p w14:paraId="0484403C" w14:textId="60A0FEFC" w:rsidR="005F5F18" w:rsidRDefault="005F5F18">
      <w:pPr>
        <w:spacing w:before="11" w:line="240" w:lineRule="exact"/>
        <w:rPr>
          <w:sz w:val="24"/>
          <w:szCs w:val="24"/>
        </w:rPr>
      </w:pPr>
    </w:p>
    <w:p w14:paraId="1B62E470" w14:textId="3BE25CD4" w:rsidR="005F5F18" w:rsidRDefault="005F5F18">
      <w:pPr>
        <w:spacing w:before="11" w:line="240" w:lineRule="exact"/>
        <w:rPr>
          <w:sz w:val="24"/>
          <w:szCs w:val="24"/>
        </w:rPr>
      </w:pPr>
    </w:p>
    <w:p w14:paraId="760FF712" w14:textId="5D86675F" w:rsidR="005F5F18" w:rsidRDefault="005F5F18">
      <w:pPr>
        <w:spacing w:before="11" w:line="240" w:lineRule="exact"/>
        <w:rPr>
          <w:sz w:val="24"/>
          <w:szCs w:val="24"/>
        </w:rPr>
      </w:pPr>
    </w:p>
    <w:p w14:paraId="08388ED7" w14:textId="0AE72F30" w:rsidR="005F5F18" w:rsidRDefault="0003083F">
      <w:pPr>
        <w:spacing w:before="11" w:line="240" w:lineRule="exact"/>
        <w:rPr>
          <w:sz w:val="24"/>
          <w:szCs w:val="24"/>
        </w:rPr>
      </w:pPr>
      <w:r>
        <w:rPr>
          <w:noProof/>
        </w:rPr>
        <w:lastRenderedPageBreak/>
        <w:drawing>
          <wp:anchor distT="0" distB="0" distL="114300" distR="114300" simplePos="0" relativeHeight="251656704" behindDoc="1" locked="0" layoutInCell="1" allowOverlap="1" wp14:anchorId="7B713753" wp14:editId="3630BAEE">
            <wp:simplePos x="0" y="0"/>
            <wp:positionH relativeFrom="column">
              <wp:posOffset>-110</wp:posOffset>
            </wp:positionH>
            <wp:positionV relativeFrom="paragraph">
              <wp:posOffset>-3429110</wp:posOffset>
            </wp:positionV>
            <wp:extent cx="3924300" cy="6972300"/>
            <wp:effectExtent l="0" t="0" r="0" b="0"/>
            <wp:wrapTight wrapText="bothSides">
              <wp:wrapPolygon edited="0">
                <wp:start x="0" y="0"/>
                <wp:lineTo x="0" y="21541"/>
                <wp:lineTo x="21495" y="21541"/>
                <wp:lineTo x="2149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24300" cy="6972300"/>
                    </a:xfrm>
                    <a:prstGeom prst="rect">
                      <a:avLst/>
                    </a:prstGeom>
                  </pic:spPr>
                </pic:pic>
              </a:graphicData>
            </a:graphic>
          </wp:anchor>
        </w:drawing>
      </w:r>
    </w:p>
    <w:p w14:paraId="5FA0D38D" w14:textId="77777777" w:rsidR="0003083F" w:rsidRDefault="0003083F">
      <w:pPr>
        <w:spacing w:before="11" w:line="240" w:lineRule="exact"/>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41681DF5" w14:textId="77777777" w:rsidR="0003083F" w:rsidRDefault="0003083F">
      <w:pPr>
        <w:spacing w:before="11" w:line="240" w:lineRule="exact"/>
        <w:rPr>
          <w:sz w:val="24"/>
          <w:szCs w:val="24"/>
        </w:rPr>
      </w:pPr>
    </w:p>
    <w:p w14:paraId="525210ED" w14:textId="77777777" w:rsidR="0003083F" w:rsidRDefault="0003083F">
      <w:pPr>
        <w:spacing w:before="11" w:line="240" w:lineRule="exact"/>
        <w:rPr>
          <w:sz w:val="24"/>
          <w:szCs w:val="24"/>
        </w:rPr>
      </w:pPr>
    </w:p>
    <w:p w14:paraId="31603488" w14:textId="77777777" w:rsidR="0003083F" w:rsidRDefault="0003083F" w:rsidP="0003083F">
      <w:pPr>
        <w:spacing w:before="29"/>
        <w:ind w:left="940"/>
        <w:rPr>
          <w:sz w:val="24"/>
          <w:szCs w:val="24"/>
        </w:rPr>
      </w:pPr>
      <w:r>
        <w:rPr>
          <w:rFonts w:ascii="Courier New" w:eastAsia="Courier New" w:hAnsi="Courier New" w:cs="Courier New"/>
          <w:sz w:val="32"/>
          <w:szCs w:val="32"/>
        </w:rPr>
        <w:t>o</w:t>
      </w:r>
      <w:r>
        <w:rPr>
          <w:rFonts w:ascii="Courier New" w:eastAsia="Courier New" w:hAnsi="Courier New" w:cs="Courier New"/>
          <w:spacing w:val="-24"/>
          <w:sz w:val="32"/>
          <w:szCs w:val="32"/>
        </w:rPr>
        <w:t xml:space="preserve"> </w:t>
      </w:r>
      <w:r>
        <w:rPr>
          <w:b/>
          <w:sz w:val="24"/>
          <w:szCs w:val="24"/>
        </w:rPr>
        <w:t>Yêu cầu chức năng</w:t>
      </w:r>
    </w:p>
    <w:p w14:paraId="52CC167A" w14:textId="77777777" w:rsidR="0003083F" w:rsidRDefault="0003083F" w:rsidP="0003083F">
      <w:pPr>
        <w:spacing w:before="1" w:line="180" w:lineRule="exact"/>
        <w:rPr>
          <w:sz w:val="19"/>
          <w:szCs w:val="19"/>
        </w:rPr>
      </w:pPr>
    </w:p>
    <w:tbl>
      <w:tblPr>
        <w:tblW w:w="0" w:type="auto"/>
        <w:tblInd w:w="106" w:type="dxa"/>
        <w:tblLayout w:type="fixed"/>
        <w:tblCellMar>
          <w:left w:w="0" w:type="dxa"/>
          <w:right w:w="0" w:type="dxa"/>
        </w:tblCellMar>
        <w:tblLook w:val="01E0" w:firstRow="1" w:lastRow="1" w:firstColumn="1" w:lastColumn="1" w:noHBand="0" w:noVBand="0"/>
      </w:tblPr>
      <w:tblGrid>
        <w:gridCol w:w="2130"/>
        <w:gridCol w:w="2926"/>
        <w:gridCol w:w="1334"/>
        <w:gridCol w:w="2130"/>
      </w:tblGrid>
      <w:tr w:rsidR="0003083F" w14:paraId="105C9247" w14:textId="77777777" w:rsidTr="00A36436">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7A8734B0" w14:textId="77777777" w:rsidR="0003083F" w:rsidRDefault="0003083F" w:rsidP="00A36436">
            <w:pPr>
              <w:spacing w:line="260" w:lineRule="exact"/>
              <w:ind w:left="697"/>
              <w:rPr>
                <w:sz w:val="24"/>
                <w:szCs w:val="24"/>
              </w:rPr>
            </w:pPr>
            <w:r>
              <w:rPr>
                <w:color w:val="FFFFFF"/>
                <w:sz w:val="24"/>
                <w:szCs w:val="24"/>
              </w:rPr>
              <w:t>Tiêu đề</w:t>
            </w:r>
          </w:p>
        </w:tc>
        <w:tc>
          <w:tcPr>
            <w:tcW w:w="2926" w:type="dxa"/>
            <w:tcBorders>
              <w:top w:val="single" w:sz="5" w:space="0" w:color="000000"/>
              <w:left w:val="single" w:sz="5" w:space="0" w:color="000000"/>
              <w:bottom w:val="single" w:sz="5" w:space="0" w:color="000000"/>
              <w:right w:val="single" w:sz="5" w:space="0" w:color="000000"/>
            </w:tcBorders>
            <w:shd w:val="clear" w:color="auto" w:fill="7E7E7E"/>
          </w:tcPr>
          <w:p w14:paraId="2FFD3322" w14:textId="77777777" w:rsidR="0003083F" w:rsidRDefault="0003083F" w:rsidP="00A36436">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tcBorders>
              <w:top w:val="single" w:sz="5" w:space="0" w:color="000000"/>
              <w:left w:val="single" w:sz="5" w:space="0" w:color="000000"/>
              <w:bottom w:val="single" w:sz="5" w:space="0" w:color="000000"/>
              <w:right w:val="single" w:sz="5" w:space="0" w:color="000000"/>
            </w:tcBorders>
            <w:shd w:val="clear" w:color="auto" w:fill="7E7E7E"/>
          </w:tcPr>
          <w:p w14:paraId="1F9F681C" w14:textId="77777777" w:rsidR="0003083F" w:rsidRDefault="0003083F" w:rsidP="00A36436">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4169BBF6" w14:textId="77777777" w:rsidR="0003083F" w:rsidRDefault="0003083F" w:rsidP="00A36436">
            <w:pPr>
              <w:spacing w:line="260" w:lineRule="exact"/>
              <w:ind w:left="682"/>
              <w:rPr>
                <w:sz w:val="24"/>
                <w:szCs w:val="24"/>
              </w:rPr>
            </w:pPr>
            <w:r>
              <w:rPr>
                <w:color w:val="FFFFFF"/>
                <w:sz w:val="24"/>
                <w:szCs w:val="24"/>
              </w:rPr>
              <w:t>Kết quả</w:t>
            </w:r>
          </w:p>
        </w:tc>
      </w:tr>
      <w:tr w:rsidR="0003083F" w14:paraId="47723D89" w14:textId="77777777" w:rsidTr="00A36436">
        <w:trPr>
          <w:trHeight w:hRule="exact" w:val="2125"/>
        </w:trPr>
        <w:tc>
          <w:tcPr>
            <w:tcW w:w="2130" w:type="dxa"/>
            <w:tcBorders>
              <w:top w:val="single" w:sz="5" w:space="0" w:color="000000"/>
              <w:left w:val="single" w:sz="5" w:space="0" w:color="000000"/>
              <w:bottom w:val="single" w:sz="5" w:space="0" w:color="000000"/>
              <w:right w:val="single" w:sz="5" w:space="0" w:color="000000"/>
            </w:tcBorders>
          </w:tcPr>
          <w:p w14:paraId="4A647353" w14:textId="59577F88" w:rsidR="0003083F" w:rsidRDefault="0003083F" w:rsidP="00A36436">
            <w:pPr>
              <w:ind w:left="102"/>
              <w:rPr>
                <w:sz w:val="24"/>
                <w:szCs w:val="24"/>
              </w:rPr>
            </w:pPr>
            <w:r>
              <w:rPr>
                <w:sz w:val="24"/>
                <w:szCs w:val="24"/>
              </w:rPr>
              <w:t>Màn hình giao diện list nhân viên sau khi đã được thêm</w:t>
            </w:r>
          </w:p>
        </w:tc>
        <w:tc>
          <w:tcPr>
            <w:tcW w:w="2926" w:type="dxa"/>
            <w:tcBorders>
              <w:top w:val="single" w:sz="5" w:space="0" w:color="000000"/>
              <w:left w:val="single" w:sz="5" w:space="0" w:color="000000"/>
              <w:bottom w:val="single" w:sz="5" w:space="0" w:color="000000"/>
              <w:right w:val="single" w:sz="5" w:space="0" w:color="000000"/>
            </w:tcBorders>
          </w:tcPr>
          <w:p w14:paraId="0AA92693" w14:textId="77777777" w:rsidR="0003083F" w:rsidRDefault="0003083F" w:rsidP="00A36436">
            <w:pPr>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3FF53AF5" w14:textId="150668D1" w:rsidR="0003083F" w:rsidRDefault="0003083F" w:rsidP="00A36436">
            <w:pPr>
              <w:ind w:left="102"/>
              <w:rPr>
                <w:sz w:val="24"/>
                <w:szCs w:val="24"/>
              </w:rPr>
            </w:pPr>
            <w:r>
              <w:rPr>
                <w:sz w:val="24"/>
                <w:szCs w:val="24"/>
              </w:rPr>
              <w:t>4 listview để hiển thị thông tin nhân viên cũ và mới</w:t>
            </w:r>
          </w:p>
        </w:tc>
        <w:tc>
          <w:tcPr>
            <w:tcW w:w="1334" w:type="dxa"/>
            <w:tcBorders>
              <w:top w:val="single" w:sz="5" w:space="0" w:color="000000"/>
              <w:left w:val="single" w:sz="5" w:space="0" w:color="000000"/>
              <w:bottom w:val="single" w:sz="5" w:space="0" w:color="000000"/>
              <w:right w:val="single" w:sz="5" w:space="0" w:color="000000"/>
            </w:tcBorders>
          </w:tcPr>
          <w:p w14:paraId="3DE3AA56" w14:textId="77777777" w:rsidR="0003083F" w:rsidRDefault="0003083F" w:rsidP="00A36436">
            <w:pPr>
              <w:ind w:left="102"/>
              <w:rPr>
                <w:sz w:val="24"/>
                <w:szCs w:val="24"/>
              </w:rPr>
            </w:pPr>
            <w:r>
              <w:rPr>
                <w:sz w:val="24"/>
                <w:szCs w:val="24"/>
              </w:rPr>
              <w:t>Thiết kế</w:t>
            </w:r>
          </w:p>
        </w:tc>
        <w:tc>
          <w:tcPr>
            <w:tcW w:w="2130" w:type="dxa"/>
            <w:tcBorders>
              <w:top w:val="single" w:sz="5" w:space="0" w:color="000000"/>
              <w:left w:val="single" w:sz="5" w:space="0" w:color="000000"/>
              <w:bottom w:val="single" w:sz="5" w:space="0" w:color="000000"/>
              <w:right w:val="single" w:sz="5" w:space="0" w:color="000000"/>
            </w:tcBorders>
          </w:tcPr>
          <w:p w14:paraId="620A7D35" w14:textId="77777777" w:rsidR="0003083F" w:rsidRDefault="0003083F" w:rsidP="00A36436">
            <w:pPr>
              <w:ind w:left="102"/>
              <w:rPr>
                <w:sz w:val="24"/>
                <w:szCs w:val="24"/>
              </w:rPr>
            </w:pPr>
            <w:r>
              <w:rPr>
                <w:sz w:val="24"/>
                <w:szCs w:val="24"/>
              </w:rPr>
              <w:t>Hoàn thành</w:t>
            </w:r>
          </w:p>
        </w:tc>
      </w:tr>
      <w:tr w:rsidR="0003083F" w14:paraId="31E43BE4" w14:textId="77777777" w:rsidTr="00A36436">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34FC320D" w14:textId="77777777" w:rsidR="0003083F" w:rsidRDefault="0003083F" w:rsidP="00A36436">
            <w:pPr>
              <w:ind w:left="102"/>
              <w:rPr>
                <w:sz w:val="24"/>
                <w:szCs w:val="24"/>
              </w:rPr>
            </w:pPr>
            <w:r>
              <w:rPr>
                <w:sz w:val="24"/>
                <w:szCs w:val="24"/>
              </w:rPr>
              <w:lastRenderedPageBreak/>
              <w:t>Button “Quay lại”</w:t>
            </w:r>
          </w:p>
        </w:tc>
        <w:tc>
          <w:tcPr>
            <w:tcW w:w="2926" w:type="dxa"/>
            <w:tcBorders>
              <w:top w:val="single" w:sz="5" w:space="0" w:color="000000"/>
              <w:left w:val="single" w:sz="5" w:space="0" w:color="000000"/>
              <w:bottom w:val="single" w:sz="5" w:space="0" w:color="000000"/>
              <w:right w:val="single" w:sz="5" w:space="0" w:color="000000"/>
            </w:tcBorders>
          </w:tcPr>
          <w:p w14:paraId="4A18F7B0" w14:textId="5686D97D" w:rsidR="0003083F" w:rsidRDefault="0003083F" w:rsidP="00A36436">
            <w:pPr>
              <w:ind w:left="102"/>
              <w:rPr>
                <w:sz w:val="24"/>
                <w:szCs w:val="24"/>
              </w:rPr>
            </w:pPr>
            <w:r>
              <w:rPr>
                <w:sz w:val="24"/>
                <w:szCs w:val="24"/>
              </w:rPr>
              <w:t>Quay lại trang trước</w:t>
            </w:r>
          </w:p>
        </w:tc>
        <w:tc>
          <w:tcPr>
            <w:tcW w:w="1334" w:type="dxa"/>
            <w:tcBorders>
              <w:top w:val="single" w:sz="5" w:space="0" w:color="000000"/>
              <w:left w:val="single" w:sz="5" w:space="0" w:color="000000"/>
              <w:bottom w:val="single" w:sz="5" w:space="0" w:color="000000"/>
              <w:right w:val="single" w:sz="5" w:space="0" w:color="000000"/>
            </w:tcBorders>
          </w:tcPr>
          <w:p w14:paraId="3AE2F90C" w14:textId="77777777" w:rsidR="0003083F" w:rsidRDefault="0003083F" w:rsidP="00A36436">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30792098" w14:textId="77777777" w:rsidR="0003083F" w:rsidRDefault="0003083F" w:rsidP="00A36436">
            <w:pPr>
              <w:ind w:left="102" w:right="245"/>
              <w:rPr>
                <w:sz w:val="24"/>
                <w:szCs w:val="24"/>
              </w:rPr>
            </w:pPr>
            <w:r>
              <w:rPr>
                <w:sz w:val="24"/>
                <w:szCs w:val="24"/>
              </w:rPr>
              <w:t>Hoàn thành</w:t>
            </w:r>
          </w:p>
        </w:tc>
      </w:tr>
      <w:tr w:rsidR="0003083F" w14:paraId="31152B59" w14:textId="77777777" w:rsidTr="00A36436">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1BDA570C" w14:textId="77777777" w:rsidR="0003083F" w:rsidRDefault="0003083F" w:rsidP="00A36436">
            <w:pPr>
              <w:ind w:left="102"/>
              <w:rPr>
                <w:sz w:val="24"/>
                <w:szCs w:val="24"/>
              </w:rPr>
            </w:pPr>
            <w:r>
              <w:rPr>
                <w:sz w:val="24"/>
                <w:szCs w:val="24"/>
              </w:rPr>
              <w:t>Listview</w:t>
            </w:r>
          </w:p>
        </w:tc>
        <w:tc>
          <w:tcPr>
            <w:tcW w:w="2926" w:type="dxa"/>
            <w:tcBorders>
              <w:top w:val="single" w:sz="5" w:space="0" w:color="000000"/>
              <w:left w:val="single" w:sz="5" w:space="0" w:color="000000"/>
              <w:bottom w:val="single" w:sz="5" w:space="0" w:color="000000"/>
              <w:right w:val="single" w:sz="5" w:space="0" w:color="000000"/>
            </w:tcBorders>
          </w:tcPr>
          <w:p w14:paraId="224A2A33" w14:textId="32B5E561" w:rsidR="0003083F" w:rsidRDefault="0003083F" w:rsidP="0003083F">
            <w:pPr>
              <w:ind w:left="102"/>
              <w:rPr>
                <w:sz w:val="24"/>
                <w:szCs w:val="24"/>
              </w:rPr>
            </w:pPr>
            <w:r>
              <w:rPr>
                <w:sz w:val="24"/>
                <w:szCs w:val="24"/>
              </w:rPr>
              <w:t xml:space="preserve">Xem thông tin nv </w:t>
            </w:r>
          </w:p>
        </w:tc>
        <w:tc>
          <w:tcPr>
            <w:tcW w:w="1334" w:type="dxa"/>
            <w:tcBorders>
              <w:top w:val="single" w:sz="5" w:space="0" w:color="000000"/>
              <w:left w:val="single" w:sz="5" w:space="0" w:color="000000"/>
              <w:bottom w:val="single" w:sz="5" w:space="0" w:color="000000"/>
              <w:right w:val="single" w:sz="5" w:space="0" w:color="000000"/>
            </w:tcBorders>
          </w:tcPr>
          <w:p w14:paraId="12419AE8" w14:textId="77777777" w:rsidR="0003083F" w:rsidRDefault="0003083F" w:rsidP="00A36436">
            <w:pPr>
              <w:spacing w:line="260" w:lineRule="exact"/>
              <w:ind w:left="102"/>
              <w:rPr>
                <w:sz w:val="24"/>
                <w:szCs w:val="24"/>
              </w:rPr>
            </w:pPr>
            <w:r>
              <w:rPr>
                <w:sz w:val="24"/>
                <w:szCs w:val="24"/>
              </w:rPr>
              <w:t>Thiết kế</w:t>
            </w:r>
          </w:p>
        </w:tc>
        <w:tc>
          <w:tcPr>
            <w:tcW w:w="2130" w:type="dxa"/>
            <w:tcBorders>
              <w:top w:val="single" w:sz="5" w:space="0" w:color="000000"/>
              <w:left w:val="single" w:sz="5" w:space="0" w:color="000000"/>
              <w:bottom w:val="single" w:sz="5" w:space="0" w:color="000000"/>
              <w:right w:val="single" w:sz="5" w:space="0" w:color="000000"/>
            </w:tcBorders>
          </w:tcPr>
          <w:p w14:paraId="79E0687B" w14:textId="77777777" w:rsidR="0003083F" w:rsidRDefault="0003083F" w:rsidP="00A36436">
            <w:pPr>
              <w:ind w:left="102" w:right="245"/>
              <w:rPr>
                <w:sz w:val="24"/>
                <w:szCs w:val="24"/>
              </w:rPr>
            </w:pPr>
            <w:r>
              <w:rPr>
                <w:sz w:val="24"/>
                <w:szCs w:val="24"/>
              </w:rPr>
              <w:t>Hoàn thành</w:t>
            </w:r>
          </w:p>
        </w:tc>
      </w:tr>
    </w:tbl>
    <w:p w14:paraId="5E0C21AC" w14:textId="06092F21" w:rsidR="00EF2B25" w:rsidRDefault="0003083F" w:rsidP="00EF2B25">
      <w:pPr>
        <w:spacing w:before="11" w:line="240" w:lineRule="exact"/>
        <w:ind w:left="720" w:hanging="720"/>
        <w:rPr>
          <w:sz w:val="24"/>
          <w:szCs w:val="24"/>
        </w:rPr>
      </w:pPr>
      <w:r>
        <w:rPr>
          <w:sz w:val="24"/>
          <w:szCs w:val="24"/>
        </w:rPr>
        <w:br/>
      </w:r>
      <w:r w:rsidR="00EF2B25">
        <w:rPr>
          <w:b/>
          <w:bCs/>
          <w:sz w:val="24"/>
          <w:szCs w:val="24"/>
        </w:rPr>
        <w:t>j</w:t>
      </w:r>
      <w:r w:rsidR="00EF2B25" w:rsidRPr="005F08C3">
        <w:rPr>
          <w:b/>
          <w:bCs/>
          <w:sz w:val="24"/>
          <w:szCs w:val="24"/>
        </w:rPr>
        <w:t>. Chức</w:t>
      </w:r>
      <w:r w:rsidR="00EF2B25">
        <w:rPr>
          <w:b/>
          <w:sz w:val="24"/>
          <w:szCs w:val="24"/>
        </w:rPr>
        <w:t xml:space="preserve"> năng 10 #: Màn hình giao d</w:t>
      </w:r>
      <w:r w:rsidR="00EF2B25">
        <w:rPr>
          <w:b/>
          <w:spacing w:val="1"/>
          <w:sz w:val="24"/>
          <w:szCs w:val="24"/>
        </w:rPr>
        <w:t>i</w:t>
      </w:r>
      <w:r w:rsidR="00EF2B25">
        <w:rPr>
          <w:b/>
          <w:sz w:val="24"/>
          <w:szCs w:val="24"/>
        </w:rPr>
        <w:t>ện 9: List Tour sau khi đã được thêm</w:t>
      </w:r>
    </w:p>
    <w:p w14:paraId="4F5A02DB" w14:textId="4B7CEB97" w:rsidR="005F5F18" w:rsidRDefault="005F5F18">
      <w:pPr>
        <w:spacing w:before="11" w:line="240" w:lineRule="exact"/>
        <w:rPr>
          <w:sz w:val="24"/>
          <w:szCs w:val="24"/>
        </w:rPr>
      </w:pPr>
    </w:p>
    <w:p w14:paraId="03DB6D78" w14:textId="37425961" w:rsidR="005F5F18" w:rsidRDefault="005F5F18">
      <w:pPr>
        <w:spacing w:before="11" w:line="240" w:lineRule="exact"/>
        <w:rPr>
          <w:sz w:val="24"/>
          <w:szCs w:val="24"/>
        </w:rPr>
      </w:pPr>
    </w:p>
    <w:p w14:paraId="2BEE7759" w14:textId="69D28541" w:rsidR="00B12F23" w:rsidRDefault="00B12F23">
      <w:pPr>
        <w:spacing w:before="23"/>
        <w:ind w:left="1180"/>
        <w:rPr>
          <w:b/>
          <w:i/>
          <w:sz w:val="28"/>
          <w:szCs w:val="28"/>
        </w:rPr>
      </w:pPr>
    </w:p>
    <w:p w14:paraId="2888E54B" w14:textId="2F0FAFA8" w:rsidR="00B12F23" w:rsidRDefault="00EF2B25">
      <w:pPr>
        <w:spacing w:before="23"/>
        <w:ind w:left="1180"/>
        <w:rPr>
          <w:b/>
          <w:i/>
          <w:sz w:val="28"/>
          <w:szCs w:val="28"/>
        </w:rPr>
      </w:pPr>
      <w:r>
        <w:rPr>
          <w:noProof/>
        </w:rPr>
        <w:drawing>
          <wp:anchor distT="0" distB="0" distL="114300" distR="114300" simplePos="0" relativeHeight="251662848" behindDoc="1" locked="0" layoutInCell="1" allowOverlap="1" wp14:anchorId="2A6A3FF9" wp14:editId="067FFD47">
            <wp:simplePos x="0" y="0"/>
            <wp:positionH relativeFrom="column">
              <wp:posOffset>1530350</wp:posOffset>
            </wp:positionH>
            <wp:positionV relativeFrom="paragraph">
              <wp:posOffset>24765</wp:posOffset>
            </wp:positionV>
            <wp:extent cx="2581275" cy="4171950"/>
            <wp:effectExtent l="0" t="0" r="9525" b="0"/>
            <wp:wrapTight wrapText="bothSides">
              <wp:wrapPolygon edited="0">
                <wp:start x="0" y="0"/>
                <wp:lineTo x="0" y="21501"/>
                <wp:lineTo x="21520" y="21501"/>
                <wp:lineTo x="215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81275" cy="4171950"/>
                    </a:xfrm>
                    <a:prstGeom prst="rect">
                      <a:avLst/>
                    </a:prstGeom>
                  </pic:spPr>
                </pic:pic>
              </a:graphicData>
            </a:graphic>
          </wp:anchor>
        </w:drawing>
      </w:r>
    </w:p>
    <w:p w14:paraId="45DE44A1" w14:textId="38E72601" w:rsidR="00B12F23" w:rsidRDefault="00B12F23">
      <w:pPr>
        <w:spacing w:before="23"/>
        <w:ind w:left="1180"/>
        <w:rPr>
          <w:b/>
          <w:i/>
          <w:sz w:val="28"/>
          <w:szCs w:val="28"/>
        </w:rPr>
      </w:pPr>
    </w:p>
    <w:p w14:paraId="16A9CEBB" w14:textId="61D276BB" w:rsidR="00B12F23" w:rsidRDefault="00B12F23">
      <w:pPr>
        <w:spacing w:before="23"/>
        <w:ind w:left="1180"/>
        <w:rPr>
          <w:b/>
          <w:i/>
          <w:sz w:val="28"/>
          <w:szCs w:val="28"/>
        </w:rPr>
      </w:pPr>
    </w:p>
    <w:p w14:paraId="6221DFA3" w14:textId="488D6C25" w:rsidR="00B12F23" w:rsidRDefault="00B12F23">
      <w:pPr>
        <w:spacing w:before="23"/>
        <w:ind w:left="1180"/>
        <w:rPr>
          <w:b/>
          <w:i/>
          <w:sz w:val="28"/>
          <w:szCs w:val="28"/>
        </w:rPr>
      </w:pPr>
    </w:p>
    <w:p w14:paraId="747AB1E9" w14:textId="22083C1F" w:rsidR="00B12F23" w:rsidRDefault="00B12F23">
      <w:pPr>
        <w:spacing w:before="23"/>
        <w:ind w:left="1180"/>
        <w:rPr>
          <w:b/>
          <w:i/>
          <w:sz w:val="28"/>
          <w:szCs w:val="28"/>
        </w:rPr>
      </w:pPr>
    </w:p>
    <w:p w14:paraId="30F72A22" w14:textId="15182F06" w:rsidR="00B12F23" w:rsidRDefault="00B12F23">
      <w:pPr>
        <w:spacing w:before="23"/>
        <w:ind w:left="1180"/>
        <w:rPr>
          <w:b/>
          <w:i/>
          <w:sz w:val="28"/>
          <w:szCs w:val="28"/>
        </w:rPr>
      </w:pPr>
    </w:p>
    <w:p w14:paraId="5BD0B665" w14:textId="70F229E3" w:rsidR="00B12F23" w:rsidRDefault="00B12F23">
      <w:pPr>
        <w:spacing w:before="23"/>
        <w:ind w:left="1180"/>
        <w:rPr>
          <w:b/>
          <w:i/>
          <w:sz w:val="28"/>
          <w:szCs w:val="28"/>
        </w:rPr>
      </w:pPr>
    </w:p>
    <w:p w14:paraId="153DEA92" w14:textId="035C9552" w:rsidR="00B12F23" w:rsidRDefault="00B12F23">
      <w:pPr>
        <w:spacing w:before="23"/>
        <w:ind w:left="1180"/>
        <w:rPr>
          <w:b/>
          <w:i/>
          <w:sz w:val="28"/>
          <w:szCs w:val="28"/>
        </w:rPr>
      </w:pPr>
    </w:p>
    <w:p w14:paraId="11D919B3" w14:textId="50BB9043" w:rsidR="00B12F23" w:rsidRDefault="00B12F23">
      <w:pPr>
        <w:spacing w:before="23"/>
        <w:ind w:left="1180"/>
        <w:rPr>
          <w:b/>
          <w:i/>
          <w:sz w:val="28"/>
          <w:szCs w:val="28"/>
        </w:rPr>
      </w:pPr>
    </w:p>
    <w:p w14:paraId="469A48EF" w14:textId="27ECD690" w:rsidR="00B12F23" w:rsidRDefault="00B12F23">
      <w:pPr>
        <w:spacing w:before="23"/>
        <w:ind w:left="1180"/>
        <w:rPr>
          <w:b/>
          <w:i/>
          <w:sz w:val="28"/>
          <w:szCs w:val="28"/>
        </w:rPr>
      </w:pPr>
    </w:p>
    <w:p w14:paraId="43F00EB4" w14:textId="6B70F8AA" w:rsidR="00B12F23" w:rsidRDefault="00B12F23">
      <w:pPr>
        <w:spacing w:before="23"/>
        <w:ind w:left="1180"/>
        <w:rPr>
          <w:b/>
          <w:i/>
          <w:sz w:val="28"/>
          <w:szCs w:val="28"/>
        </w:rPr>
      </w:pPr>
    </w:p>
    <w:p w14:paraId="68007376" w14:textId="745A70AC" w:rsidR="00B12F23" w:rsidRDefault="00B12F23">
      <w:pPr>
        <w:spacing w:before="23"/>
        <w:ind w:left="1180"/>
        <w:rPr>
          <w:b/>
          <w:i/>
          <w:sz w:val="28"/>
          <w:szCs w:val="28"/>
        </w:rPr>
      </w:pPr>
    </w:p>
    <w:p w14:paraId="4CA16B86" w14:textId="67A6C307" w:rsidR="00B12F23" w:rsidRDefault="00B12F23">
      <w:pPr>
        <w:spacing w:before="23"/>
        <w:ind w:left="1180"/>
        <w:rPr>
          <w:b/>
          <w:i/>
          <w:sz w:val="28"/>
          <w:szCs w:val="28"/>
        </w:rPr>
      </w:pPr>
    </w:p>
    <w:p w14:paraId="0394CB19" w14:textId="7E40329A" w:rsidR="00B12F23" w:rsidRDefault="00B12F23">
      <w:pPr>
        <w:spacing w:before="23"/>
        <w:ind w:left="1180"/>
        <w:rPr>
          <w:b/>
          <w:i/>
          <w:sz w:val="28"/>
          <w:szCs w:val="28"/>
        </w:rPr>
      </w:pPr>
    </w:p>
    <w:p w14:paraId="7FE24ACF" w14:textId="275CD39F" w:rsidR="00B12F23" w:rsidRDefault="00B12F23">
      <w:pPr>
        <w:spacing w:before="23"/>
        <w:ind w:left="1180"/>
        <w:rPr>
          <w:b/>
          <w:i/>
          <w:sz w:val="28"/>
          <w:szCs w:val="28"/>
        </w:rPr>
      </w:pPr>
    </w:p>
    <w:p w14:paraId="2F2F4E4F" w14:textId="44DBF47B" w:rsidR="00B12F23" w:rsidRDefault="00B12F23">
      <w:pPr>
        <w:spacing w:before="23"/>
        <w:ind w:left="1180"/>
        <w:rPr>
          <w:b/>
          <w:i/>
          <w:sz w:val="28"/>
          <w:szCs w:val="28"/>
        </w:rPr>
      </w:pPr>
    </w:p>
    <w:p w14:paraId="453EECF9" w14:textId="77777777" w:rsidR="00B12F23" w:rsidRDefault="00B12F23">
      <w:pPr>
        <w:spacing w:before="23"/>
        <w:ind w:left="1180"/>
        <w:rPr>
          <w:b/>
          <w:i/>
          <w:sz w:val="28"/>
          <w:szCs w:val="28"/>
        </w:rPr>
      </w:pPr>
    </w:p>
    <w:p w14:paraId="7B16DD18" w14:textId="77777777" w:rsidR="00B12F23" w:rsidRDefault="00B12F23">
      <w:pPr>
        <w:spacing w:before="23"/>
        <w:ind w:left="1180"/>
        <w:rPr>
          <w:b/>
          <w:i/>
          <w:sz w:val="28"/>
          <w:szCs w:val="28"/>
        </w:rPr>
      </w:pPr>
    </w:p>
    <w:p w14:paraId="4CDEAF58" w14:textId="77777777" w:rsidR="00B12F23" w:rsidRDefault="00B12F23">
      <w:pPr>
        <w:spacing w:before="23"/>
        <w:ind w:left="1180"/>
        <w:rPr>
          <w:b/>
          <w:i/>
          <w:sz w:val="28"/>
          <w:szCs w:val="28"/>
        </w:rPr>
      </w:pPr>
    </w:p>
    <w:p w14:paraId="256E9273" w14:textId="0806C02E" w:rsidR="00B12F23" w:rsidRDefault="00B12F23">
      <w:pPr>
        <w:spacing w:before="23"/>
        <w:ind w:left="1180"/>
        <w:rPr>
          <w:b/>
          <w:i/>
          <w:sz w:val="28"/>
          <w:szCs w:val="28"/>
        </w:rPr>
      </w:pPr>
    </w:p>
    <w:p w14:paraId="61760AA0" w14:textId="77777777" w:rsidR="00EF2B25" w:rsidRDefault="00EF2B25" w:rsidP="00EF2B25">
      <w:pPr>
        <w:spacing w:before="29"/>
        <w:ind w:left="940"/>
        <w:rPr>
          <w:sz w:val="24"/>
          <w:szCs w:val="24"/>
        </w:rPr>
      </w:pPr>
      <w:r>
        <w:rPr>
          <w:rFonts w:ascii="Courier New" w:eastAsia="Courier New" w:hAnsi="Courier New" w:cs="Courier New"/>
          <w:sz w:val="32"/>
          <w:szCs w:val="32"/>
        </w:rPr>
        <w:t>o</w:t>
      </w:r>
      <w:r>
        <w:rPr>
          <w:rFonts w:ascii="Courier New" w:eastAsia="Courier New" w:hAnsi="Courier New" w:cs="Courier New"/>
          <w:spacing w:val="-24"/>
          <w:sz w:val="32"/>
          <w:szCs w:val="32"/>
        </w:rPr>
        <w:t xml:space="preserve"> </w:t>
      </w:r>
      <w:r>
        <w:rPr>
          <w:b/>
          <w:sz w:val="24"/>
          <w:szCs w:val="24"/>
        </w:rPr>
        <w:t>Yêu cầu chức năng</w:t>
      </w:r>
    </w:p>
    <w:p w14:paraId="088297AF" w14:textId="77777777" w:rsidR="00EF2B25" w:rsidRDefault="00EF2B25" w:rsidP="00EF2B25">
      <w:pPr>
        <w:spacing w:before="1" w:line="180" w:lineRule="exact"/>
        <w:rPr>
          <w:sz w:val="19"/>
          <w:szCs w:val="19"/>
        </w:rPr>
      </w:pPr>
    </w:p>
    <w:tbl>
      <w:tblPr>
        <w:tblW w:w="0" w:type="auto"/>
        <w:tblInd w:w="106" w:type="dxa"/>
        <w:tblLayout w:type="fixed"/>
        <w:tblCellMar>
          <w:left w:w="0" w:type="dxa"/>
          <w:right w:w="0" w:type="dxa"/>
        </w:tblCellMar>
        <w:tblLook w:val="01E0" w:firstRow="1" w:lastRow="1" w:firstColumn="1" w:lastColumn="1" w:noHBand="0" w:noVBand="0"/>
      </w:tblPr>
      <w:tblGrid>
        <w:gridCol w:w="2130"/>
        <w:gridCol w:w="2926"/>
        <w:gridCol w:w="1334"/>
        <w:gridCol w:w="2130"/>
      </w:tblGrid>
      <w:tr w:rsidR="00EF2B25" w14:paraId="35682A92" w14:textId="77777777" w:rsidTr="0013354B">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1501DC35" w14:textId="77777777" w:rsidR="00EF2B25" w:rsidRDefault="00EF2B25" w:rsidP="0013354B">
            <w:pPr>
              <w:spacing w:line="260" w:lineRule="exact"/>
              <w:ind w:left="697"/>
              <w:rPr>
                <w:sz w:val="24"/>
                <w:szCs w:val="24"/>
              </w:rPr>
            </w:pPr>
            <w:r>
              <w:rPr>
                <w:color w:val="FFFFFF"/>
                <w:sz w:val="24"/>
                <w:szCs w:val="24"/>
              </w:rPr>
              <w:t>Tiêu đề</w:t>
            </w:r>
          </w:p>
        </w:tc>
        <w:tc>
          <w:tcPr>
            <w:tcW w:w="2926" w:type="dxa"/>
            <w:tcBorders>
              <w:top w:val="single" w:sz="5" w:space="0" w:color="000000"/>
              <w:left w:val="single" w:sz="5" w:space="0" w:color="000000"/>
              <w:bottom w:val="single" w:sz="5" w:space="0" w:color="000000"/>
              <w:right w:val="single" w:sz="5" w:space="0" w:color="000000"/>
            </w:tcBorders>
            <w:shd w:val="clear" w:color="auto" w:fill="7E7E7E"/>
          </w:tcPr>
          <w:p w14:paraId="0369A99C" w14:textId="77777777" w:rsidR="00EF2B25" w:rsidRDefault="00EF2B25" w:rsidP="0013354B">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tcBorders>
              <w:top w:val="single" w:sz="5" w:space="0" w:color="000000"/>
              <w:left w:val="single" w:sz="5" w:space="0" w:color="000000"/>
              <w:bottom w:val="single" w:sz="5" w:space="0" w:color="000000"/>
              <w:right w:val="single" w:sz="5" w:space="0" w:color="000000"/>
            </w:tcBorders>
            <w:shd w:val="clear" w:color="auto" w:fill="7E7E7E"/>
          </w:tcPr>
          <w:p w14:paraId="079C7CAC" w14:textId="77777777" w:rsidR="00EF2B25" w:rsidRDefault="00EF2B25" w:rsidP="0013354B">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19679267" w14:textId="77777777" w:rsidR="00EF2B25" w:rsidRDefault="00EF2B25" w:rsidP="0013354B">
            <w:pPr>
              <w:spacing w:line="260" w:lineRule="exact"/>
              <w:ind w:left="682"/>
              <w:rPr>
                <w:sz w:val="24"/>
                <w:szCs w:val="24"/>
              </w:rPr>
            </w:pPr>
            <w:r>
              <w:rPr>
                <w:color w:val="FFFFFF"/>
                <w:sz w:val="24"/>
                <w:szCs w:val="24"/>
              </w:rPr>
              <w:t>Kết quả</w:t>
            </w:r>
          </w:p>
        </w:tc>
      </w:tr>
      <w:tr w:rsidR="00EF2B25" w14:paraId="7587D639" w14:textId="77777777" w:rsidTr="0013354B">
        <w:trPr>
          <w:trHeight w:hRule="exact" w:val="2125"/>
        </w:trPr>
        <w:tc>
          <w:tcPr>
            <w:tcW w:w="2130" w:type="dxa"/>
            <w:tcBorders>
              <w:top w:val="single" w:sz="5" w:space="0" w:color="000000"/>
              <w:left w:val="single" w:sz="5" w:space="0" w:color="000000"/>
              <w:bottom w:val="single" w:sz="5" w:space="0" w:color="000000"/>
              <w:right w:val="single" w:sz="5" w:space="0" w:color="000000"/>
            </w:tcBorders>
          </w:tcPr>
          <w:p w14:paraId="783602DF" w14:textId="12F1A017" w:rsidR="00EF2B25" w:rsidRDefault="00EF2B25" w:rsidP="0013354B">
            <w:pPr>
              <w:ind w:left="102"/>
              <w:rPr>
                <w:sz w:val="24"/>
                <w:szCs w:val="24"/>
              </w:rPr>
            </w:pPr>
            <w:r>
              <w:rPr>
                <w:sz w:val="24"/>
                <w:szCs w:val="24"/>
              </w:rPr>
              <w:t>Màn hình giao diện list tour sau khi đã được thêm</w:t>
            </w:r>
          </w:p>
        </w:tc>
        <w:tc>
          <w:tcPr>
            <w:tcW w:w="2926" w:type="dxa"/>
            <w:tcBorders>
              <w:top w:val="single" w:sz="5" w:space="0" w:color="000000"/>
              <w:left w:val="single" w:sz="5" w:space="0" w:color="000000"/>
              <w:bottom w:val="single" w:sz="5" w:space="0" w:color="000000"/>
              <w:right w:val="single" w:sz="5" w:space="0" w:color="000000"/>
            </w:tcBorders>
          </w:tcPr>
          <w:p w14:paraId="4B190B10" w14:textId="77777777" w:rsidR="00EF2B25" w:rsidRDefault="00EF2B25" w:rsidP="0013354B">
            <w:pPr>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1ACA4DF1" w14:textId="1884830B" w:rsidR="00EF2B25" w:rsidRDefault="00EF2B25" w:rsidP="0013354B">
            <w:pPr>
              <w:ind w:left="102"/>
              <w:rPr>
                <w:sz w:val="24"/>
                <w:szCs w:val="24"/>
              </w:rPr>
            </w:pPr>
            <w:r>
              <w:rPr>
                <w:sz w:val="24"/>
                <w:szCs w:val="24"/>
              </w:rPr>
              <w:t>4 listview để hiển thị thông tin tour</w:t>
            </w:r>
            <w:r>
              <w:rPr>
                <w:sz w:val="24"/>
                <w:szCs w:val="24"/>
              </w:rPr>
              <w:br/>
              <w:t>2 button back: 1 quay về chỗ add tour, 1 quay về menu chính</w:t>
            </w:r>
          </w:p>
        </w:tc>
        <w:tc>
          <w:tcPr>
            <w:tcW w:w="1334" w:type="dxa"/>
            <w:tcBorders>
              <w:top w:val="single" w:sz="5" w:space="0" w:color="000000"/>
              <w:left w:val="single" w:sz="5" w:space="0" w:color="000000"/>
              <w:bottom w:val="single" w:sz="5" w:space="0" w:color="000000"/>
              <w:right w:val="single" w:sz="5" w:space="0" w:color="000000"/>
            </w:tcBorders>
          </w:tcPr>
          <w:p w14:paraId="5E1CC3F5" w14:textId="77777777" w:rsidR="00EF2B25" w:rsidRDefault="00EF2B25" w:rsidP="0013354B">
            <w:pPr>
              <w:ind w:left="102"/>
              <w:rPr>
                <w:sz w:val="24"/>
                <w:szCs w:val="24"/>
              </w:rPr>
            </w:pPr>
            <w:r>
              <w:rPr>
                <w:sz w:val="24"/>
                <w:szCs w:val="24"/>
              </w:rPr>
              <w:t>Thiết kế</w:t>
            </w:r>
          </w:p>
        </w:tc>
        <w:tc>
          <w:tcPr>
            <w:tcW w:w="2130" w:type="dxa"/>
            <w:tcBorders>
              <w:top w:val="single" w:sz="5" w:space="0" w:color="000000"/>
              <w:left w:val="single" w:sz="5" w:space="0" w:color="000000"/>
              <w:bottom w:val="single" w:sz="5" w:space="0" w:color="000000"/>
              <w:right w:val="single" w:sz="5" w:space="0" w:color="000000"/>
            </w:tcBorders>
          </w:tcPr>
          <w:p w14:paraId="10966AB2" w14:textId="77777777" w:rsidR="00EF2B25" w:rsidRDefault="00EF2B25" w:rsidP="0013354B">
            <w:pPr>
              <w:ind w:left="102"/>
              <w:rPr>
                <w:sz w:val="24"/>
                <w:szCs w:val="24"/>
              </w:rPr>
            </w:pPr>
            <w:r>
              <w:rPr>
                <w:sz w:val="24"/>
                <w:szCs w:val="24"/>
              </w:rPr>
              <w:t>Hoàn thành</w:t>
            </w:r>
          </w:p>
        </w:tc>
      </w:tr>
      <w:tr w:rsidR="00EF2B25" w14:paraId="48C1EC4D" w14:textId="77777777" w:rsidTr="0013354B">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7732454F" w14:textId="7C5E7A1E" w:rsidR="00EF2B25" w:rsidRDefault="00EF2B25" w:rsidP="0013354B">
            <w:pPr>
              <w:ind w:left="102"/>
              <w:rPr>
                <w:sz w:val="24"/>
                <w:szCs w:val="24"/>
              </w:rPr>
            </w:pPr>
            <w:r>
              <w:rPr>
                <w:sz w:val="24"/>
                <w:szCs w:val="24"/>
              </w:rPr>
              <w:lastRenderedPageBreak/>
              <w:t>Button “Quay lại bên trái”</w:t>
            </w:r>
          </w:p>
        </w:tc>
        <w:tc>
          <w:tcPr>
            <w:tcW w:w="2926" w:type="dxa"/>
            <w:tcBorders>
              <w:top w:val="single" w:sz="5" w:space="0" w:color="000000"/>
              <w:left w:val="single" w:sz="5" w:space="0" w:color="000000"/>
              <w:bottom w:val="single" w:sz="5" w:space="0" w:color="000000"/>
              <w:right w:val="single" w:sz="5" w:space="0" w:color="000000"/>
            </w:tcBorders>
          </w:tcPr>
          <w:p w14:paraId="5E99EA99" w14:textId="03B71D56" w:rsidR="00EF2B25" w:rsidRDefault="008C0C12" w:rsidP="0013354B">
            <w:pPr>
              <w:ind w:left="102"/>
              <w:rPr>
                <w:sz w:val="24"/>
                <w:szCs w:val="24"/>
              </w:rPr>
            </w:pPr>
            <w:r>
              <w:rPr>
                <w:sz w:val="24"/>
                <w:szCs w:val="24"/>
              </w:rPr>
              <w:t>Nhấp vào sẽ quay về một trang nào đó</w:t>
            </w:r>
          </w:p>
        </w:tc>
        <w:tc>
          <w:tcPr>
            <w:tcW w:w="1334" w:type="dxa"/>
            <w:tcBorders>
              <w:top w:val="single" w:sz="5" w:space="0" w:color="000000"/>
              <w:left w:val="single" w:sz="5" w:space="0" w:color="000000"/>
              <w:bottom w:val="single" w:sz="5" w:space="0" w:color="000000"/>
              <w:right w:val="single" w:sz="5" w:space="0" w:color="000000"/>
            </w:tcBorders>
          </w:tcPr>
          <w:p w14:paraId="51C9D602" w14:textId="77777777" w:rsidR="00EF2B25" w:rsidRDefault="00EF2B25" w:rsidP="0013354B">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4723F02E" w14:textId="63572159" w:rsidR="00EF2B25" w:rsidRDefault="008C0C12" w:rsidP="008C0C12">
            <w:pPr>
              <w:ind w:right="245"/>
              <w:rPr>
                <w:sz w:val="24"/>
                <w:szCs w:val="24"/>
              </w:rPr>
            </w:pPr>
            <w:r>
              <w:rPr>
                <w:sz w:val="24"/>
                <w:szCs w:val="24"/>
              </w:rPr>
              <w:t>Quay về menu chính</w:t>
            </w:r>
          </w:p>
        </w:tc>
      </w:tr>
      <w:tr w:rsidR="00EF2B25" w14:paraId="2648B9A4" w14:textId="77777777" w:rsidTr="0013354B">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03BD8E4C" w14:textId="61ACE986" w:rsidR="00EF2B25" w:rsidRDefault="00EF2B25" w:rsidP="00EF2B25">
            <w:pPr>
              <w:ind w:left="102"/>
              <w:rPr>
                <w:sz w:val="24"/>
                <w:szCs w:val="24"/>
              </w:rPr>
            </w:pPr>
            <w:r>
              <w:rPr>
                <w:sz w:val="24"/>
                <w:szCs w:val="24"/>
              </w:rPr>
              <w:t>Button “Quay lại bên phải”</w:t>
            </w:r>
          </w:p>
        </w:tc>
        <w:tc>
          <w:tcPr>
            <w:tcW w:w="2926" w:type="dxa"/>
            <w:tcBorders>
              <w:top w:val="single" w:sz="5" w:space="0" w:color="000000"/>
              <w:left w:val="single" w:sz="5" w:space="0" w:color="000000"/>
              <w:bottom w:val="single" w:sz="5" w:space="0" w:color="000000"/>
              <w:right w:val="single" w:sz="5" w:space="0" w:color="000000"/>
            </w:tcBorders>
          </w:tcPr>
          <w:p w14:paraId="1A08BD92" w14:textId="628DA695" w:rsidR="00EF2B25" w:rsidRDefault="008C0C12" w:rsidP="008C0C12">
            <w:pPr>
              <w:rPr>
                <w:sz w:val="24"/>
                <w:szCs w:val="24"/>
              </w:rPr>
            </w:pPr>
            <w:r>
              <w:rPr>
                <w:sz w:val="24"/>
                <w:szCs w:val="24"/>
              </w:rPr>
              <w:t>Nhấp vào để quay về giao diện trước đó</w:t>
            </w:r>
          </w:p>
        </w:tc>
        <w:tc>
          <w:tcPr>
            <w:tcW w:w="1334" w:type="dxa"/>
            <w:tcBorders>
              <w:top w:val="single" w:sz="5" w:space="0" w:color="000000"/>
              <w:left w:val="single" w:sz="5" w:space="0" w:color="000000"/>
              <w:bottom w:val="single" w:sz="5" w:space="0" w:color="000000"/>
              <w:right w:val="single" w:sz="5" w:space="0" w:color="000000"/>
            </w:tcBorders>
          </w:tcPr>
          <w:p w14:paraId="5C5D5A36" w14:textId="75AEA835" w:rsidR="00EF2B25" w:rsidRDefault="00EF2B25" w:rsidP="00EF2B25">
            <w:pPr>
              <w:spacing w:line="260" w:lineRule="exact"/>
              <w:ind w:left="102"/>
              <w:rPr>
                <w:sz w:val="24"/>
                <w:szCs w:val="24"/>
              </w:rPr>
            </w:pPr>
            <w:r>
              <w:rPr>
                <w:sz w:val="24"/>
                <w:szCs w:val="24"/>
              </w:rPr>
              <w:t>Click</w:t>
            </w:r>
          </w:p>
        </w:tc>
        <w:tc>
          <w:tcPr>
            <w:tcW w:w="2130" w:type="dxa"/>
            <w:tcBorders>
              <w:top w:val="single" w:sz="5" w:space="0" w:color="000000"/>
              <w:left w:val="single" w:sz="5" w:space="0" w:color="000000"/>
              <w:bottom w:val="single" w:sz="5" w:space="0" w:color="000000"/>
              <w:right w:val="single" w:sz="5" w:space="0" w:color="000000"/>
            </w:tcBorders>
          </w:tcPr>
          <w:p w14:paraId="045AB119" w14:textId="1F86240E" w:rsidR="00EF2B25" w:rsidRDefault="008C0C12" w:rsidP="00EF2B25">
            <w:pPr>
              <w:ind w:left="102" w:right="245"/>
              <w:rPr>
                <w:sz w:val="24"/>
                <w:szCs w:val="24"/>
              </w:rPr>
            </w:pPr>
            <w:r>
              <w:rPr>
                <w:sz w:val="24"/>
                <w:szCs w:val="24"/>
              </w:rPr>
              <w:t>Quan về gd add tour</w:t>
            </w:r>
          </w:p>
        </w:tc>
      </w:tr>
      <w:tr w:rsidR="00EF2B25" w14:paraId="18F54217" w14:textId="77777777" w:rsidTr="0013354B">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52932CC6" w14:textId="77777777" w:rsidR="00EF2B25" w:rsidRDefault="00EF2B25" w:rsidP="00EF2B25">
            <w:pPr>
              <w:ind w:left="102"/>
              <w:rPr>
                <w:sz w:val="24"/>
                <w:szCs w:val="24"/>
              </w:rPr>
            </w:pPr>
            <w:r>
              <w:rPr>
                <w:sz w:val="24"/>
                <w:szCs w:val="24"/>
              </w:rPr>
              <w:t>Listview</w:t>
            </w:r>
          </w:p>
        </w:tc>
        <w:tc>
          <w:tcPr>
            <w:tcW w:w="2926" w:type="dxa"/>
            <w:tcBorders>
              <w:top w:val="single" w:sz="5" w:space="0" w:color="000000"/>
              <w:left w:val="single" w:sz="5" w:space="0" w:color="000000"/>
              <w:bottom w:val="single" w:sz="5" w:space="0" w:color="000000"/>
              <w:right w:val="single" w:sz="5" w:space="0" w:color="000000"/>
            </w:tcBorders>
          </w:tcPr>
          <w:p w14:paraId="732989DC" w14:textId="75956A70" w:rsidR="00EF2B25" w:rsidRDefault="00EF2B25" w:rsidP="00EF2B25">
            <w:pPr>
              <w:ind w:left="102"/>
              <w:rPr>
                <w:sz w:val="24"/>
                <w:szCs w:val="24"/>
              </w:rPr>
            </w:pPr>
            <w:r>
              <w:rPr>
                <w:sz w:val="24"/>
                <w:szCs w:val="24"/>
              </w:rPr>
              <w:t>Xem thông tin tour</w:t>
            </w:r>
          </w:p>
        </w:tc>
        <w:tc>
          <w:tcPr>
            <w:tcW w:w="1334" w:type="dxa"/>
            <w:tcBorders>
              <w:top w:val="single" w:sz="5" w:space="0" w:color="000000"/>
              <w:left w:val="single" w:sz="5" w:space="0" w:color="000000"/>
              <w:bottom w:val="single" w:sz="5" w:space="0" w:color="000000"/>
              <w:right w:val="single" w:sz="5" w:space="0" w:color="000000"/>
            </w:tcBorders>
          </w:tcPr>
          <w:p w14:paraId="1B9AA646" w14:textId="77777777" w:rsidR="00EF2B25" w:rsidRDefault="00EF2B25" w:rsidP="00EF2B25">
            <w:pPr>
              <w:spacing w:line="260" w:lineRule="exact"/>
              <w:ind w:left="102"/>
              <w:rPr>
                <w:sz w:val="24"/>
                <w:szCs w:val="24"/>
              </w:rPr>
            </w:pPr>
            <w:r>
              <w:rPr>
                <w:sz w:val="24"/>
                <w:szCs w:val="24"/>
              </w:rPr>
              <w:t>Thiết kế</w:t>
            </w:r>
          </w:p>
        </w:tc>
        <w:tc>
          <w:tcPr>
            <w:tcW w:w="2130" w:type="dxa"/>
            <w:tcBorders>
              <w:top w:val="single" w:sz="5" w:space="0" w:color="000000"/>
              <w:left w:val="single" w:sz="5" w:space="0" w:color="000000"/>
              <w:bottom w:val="single" w:sz="5" w:space="0" w:color="000000"/>
              <w:right w:val="single" w:sz="5" w:space="0" w:color="000000"/>
            </w:tcBorders>
          </w:tcPr>
          <w:p w14:paraId="16E98DE5" w14:textId="77777777" w:rsidR="00EF2B25" w:rsidRDefault="00EF2B25" w:rsidP="00EF2B25">
            <w:pPr>
              <w:ind w:left="102" w:right="245"/>
              <w:rPr>
                <w:sz w:val="24"/>
                <w:szCs w:val="24"/>
              </w:rPr>
            </w:pPr>
            <w:r>
              <w:rPr>
                <w:sz w:val="24"/>
                <w:szCs w:val="24"/>
              </w:rPr>
              <w:t>Hoàn thành</w:t>
            </w:r>
          </w:p>
        </w:tc>
      </w:tr>
    </w:tbl>
    <w:p w14:paraId="2803F78B" w14:textId="77777777" w:rsidR="005D1FB3" w:rsidRDefault="005D1FB3" w:rsidP="00573F2B">
      <w:pPr>
        <w:spacing w:before="23"/>
        <w:rPr>
          <w:b/>
          <w:i/>
          <w:sz w:val="28"/>
          <w:szCs w:val="28"/>
        </w:rPr>
      </w:pPr>
    </w:p>
    <w:p w14:paraId="78BF067C" w14:textId="015539DE" w:rsidR="00CC660F" w:rsidRDefault="00A52EE7">
      <w:pPr>
        <w:spacing w:before="23"/>
        <w:ind w:left="1180"/>
        <w:rPr>
          <w:sz w:val="28"/>
          <w:szCs w:val="28"/>
        </w:rPr>
      </w:pPr>
      <w:r>
        <w:rPr>
          <w:b/>
          <w:i/>
          <w:sz w:val="28"/>
          <w:szCs w:val="28"/>
        </w:rPr>
        <w:t>2.2</w:t>
      </w:r>
      <w:r>
        <w:rPr>
          <w:b/>
          <w:i/>
          <w:spacing w:val="6"/>
          <w:sz w:val="28"/>
          <w:szCs w:val="28"/>
        </w:rPr>
        <w:t xml:space="preserve"> </w:t>
      </w:r>
      <w:r>
        <w:rPr>
          <w:b/>
          <w:i/>
          <w:sz w:val="28"/>
          <w:szCs w:val="28"/>
        </w:rPr>
        <w:t>Thi</w:t>
      </w:r>
      <w:r>
        <w:rPr>
          <w:b/>
          <w:i/>
          <w:spacing w:val="-1"/>
          <w:sz w:val="28"/>
          <w:szCs w:val="28"/>
        </w:rPr>
        <w:t>ế</w:t>
      </w:r>
      <w:r>
        <w:rPr>
          <w:b/>
          <w:i/>
          <w:sz w:val="28"/>
          <w:szCs w:val="28"/>
        </w:rPr>
        <w:t>t</w:t>
      </w:r>
      <w:r>
        <w:rPr>
          <w:b/>
          <w:i/>
          <w:spacing w:val="-4"/>
          <w:sz w:val="28"/>
          <w:szCs w:val="28"/>
        </w:rPr>
        <w:t xml:space="preserve"> </w:t>
      </w:r>
      <w:r>
        <w:rPr>
          <w:b/>
          <w:i/>
          <w:spacing w:val="1"/>
          <w:sz w:val="28"/>
          <w:szCs w:val="28"/>
        </w:rPr>
        <w:t>k</w:t>
      </w:r>
      <w:r>
        <w:rPr>
          <w:b/>
          <w:i/>
          <w:sz w:val="28"/>
          <w:szCs w:val="28"/>
        </w:rPr>
        <w:t xml:space="preserve">ế </w:t>
      </w:r>
      <w:r>
        <w:rPr>
          <w:b/>
          <w:i/>
          <w:spacing w:val="1"/>
          <w:sz w:val="28"/>
          <w:szCs w:val="28"/>
        </w:rPr>
        <w:t>h</w:t>
      </w:r>
      <w:r>
        <w:rPr>
          <w:b/>
          <w:i/>
          <w:sz w:val="28"/>
          <w:szCs w:val="28"/>
        </w:rPr>
        <w:t>ệ</w:t>
      </w:r>
      <w:r>
        <w:rPr>
          <w:b/>
          <w:i/>
          <w:spacing w:val="-3"/>
          <w:sz w:val="28"/>
          <w:szCs w:val="28"/>
        </w:rPr>
        <w:t xml:space="preserve"> </w:t>
      </w:r>
      <w:r>
        <w:rPr>
          <w:b/>
          <w:i/>
          <w:sz w:val="28"/>
          <w:szCs w:val="28"/>
        </w:rPr>
        <w:t>t</w:t>
      </w:r>
      <w:r>
        <w:rPr>
          <w:b/>
          <w:i/>
          <w:spacing w:val="1"/>
          <w:sz w:val="28"/>
          <w:szCs w:val="28"/>
        </w:rPr>
        <w:t>hống</w:t>
      </w:r>
    </w:p>
    <w:p w14:paraId="5368AF64" w14:textId="4EDB1F6C" w:rsidR="00CC660F" w:rsidRDefault="00CC660F">
      <w:pPr>
        <w:spacing w:before="6" w:line="240" w:lineRule="exact"/>
        <w:rPr>
          <w:sz w:val="24"/>
          <w:szCs w:val="24"/>
        </w:rPr>
      </w:pPr>
    </w:p>
    <w:p w14:paraId="32E1E099" w14:textId="16CD8FEB" w:rsidR="00CC660F" w:rsidRDefault="00A52EE7" w:rsidP="00977A80">
      <w:pPr>
        <w:spacing w:line="276" w:lineRule="auto"/>
        <w:ind w:left="100" w:right="254"/>
        <w:rPr>
          <w:sz w:val="24"/>
          <w:szCs w:val="24"/>
        </w:rPr>
      </w:pPr>
      <w:r>
        <w:rPr>
          <w:b/>
          <w:sz w:val="24"/>
          <w:szCs w:val="24"/>
        </w:rPr>
        <w:t>Tổng qua</w:t>
      </w:r>
      <w:r>
        <w:rPr>
          <w:b/>
          <w:spacing w:val="-1"/>
          <w:sz w:val="24"/>
          <w:szCs w:val="24"/>
        </w:rPr>
        <w:t>n</w:t>
      </w:r>
      <w:r>
        <w:rPr>
          <w:b/>
          <w:sz w:val="24"/>
          <w:szCs w:val="24"/>
        </w:rPr>
        <w:t>:</w:t>
      </w:r>
      <w:r>
        <w:rPr>
          <w:b/>
          <w:spacing w:val="2"/>
          <w:sz w:val="24"/>
          <w:szCs w:val="24"/>
        </w:rPr>
        <w:t xml:space="preserve"> </w:t>
      </w:r>
      <w:r>
        <w:rPr>
          <w:sz w:val="24"/>
          <w:szCs w:val="24"/>
        </w:rPr>
        <w:t xml:space="preserve">Tài </w:t>
      </w:r>
      <w:r>
        <w:rPr>
          <w:spacing w:val="1"/>
          <w:sz w:val="24"/>
          <w:szCs w:val="24"/>
        </w:rPr>
        <w:t>l</w:t>
      </w:r>
      <w:r>
        <w:rPr>
          <w:sz w:val="24"/>
          <w:szCs w:val="24"/>
        </w:rPr>
        <w:t>iệu dù</w:t>
      </w:r>
      <w:r>
        <w:rPr>
          <w:spacing w:val="-1"/>
          <w:sz w:val="24"/>
          <w:szCs w:val="24"/>
        </w:rPr>
        <w:t>n</w:t>
      </w:r>
      <w:r>
        <w:rPr>
          <w:sz w:val="24"/>
          <w:szCs w:val="24"/>
        </w:rPr>
        <w:t>g để cho nh</w:t>
      </w:r>
      <w:r>
        <w:rPr>
          <w:spacing w:val="1"/>
          <w:sz w:val="24"/>
          <w:szCs w:val="24"/>
        </w:rPr>
        <w:t>ó</w:t>
      </w:r>
      <w:r>
        <w:rPr>
          <w:sz w:val="24"/>
          <w:szCs w:val="24"/>
        </w:rPr>
        <w:t>m</w:t>
      </w:r>
      <w:r>
        <w:rPr>
          <w:spacing w:val="-2"/>
          <w:sz w:val="24"/>
          <w:szCs w:val="24"/>
        </w:rPr>
        <w:t xml:space="preserve"> </w:t>
      </w:r>
      <w:r>
        <w:rPr>
          <w:sz w:val="24"/>
          <w:szCs w:val="24"/>
        </w:rPr>
        <w:t>t</w:t>
      </w:r>
      <w:r>
        <w:rPr>
          <w:spacing w:val="1"/>
          <w:sz w:val="24"/>
          <w:szCs w:val="24"/>
        </w:rPr>
        <w:t>r</w:t>
      </w:r>
      <w:r>
        <w:rPr>
          <w:sz w:val="24"/>
          <w:szCs w:val="24"/>
        </w:rPr>
        <w:t>ưởng phân công c</w:t>
      </w:r>
      <w:r>
        <w:rPr>
          <w:spacing w:val="-1"/>
          <w:sz w:val="24"/>
          <w:szCs w:val="24"/>
        </w:rPr>
        <w:t>ô</w:t>
      </w:r>
      <w:r>
        <w:rPr>
          <w:sz w:val="24"/>
          <w:szCs w:val="24"/>
        </w:rPr>
        <w:t>ng v</w:t>
      </w:r>
      <w:r>
        <w:rPr>
          <w:spacing w:val="1"/>
          <w:sz w:val="24"/>
          <w:szCs w:val="24"/>
        </w:rPr>
        <w:t>i</w:t>
      </w:r>
      <w:r>
        <w:rPr>
          <w:sz w:val="24"/>
          <w:szCs w:val="24"/>
        </w:rPr>
        <w:t>ệc cho</w:t>
      </w:r>
      <w:r>
        <w:rPr>
          <w:spacing w:val="-1"/>
          <w:sz w:val="24"/>
          <w:szCs w:val="24"/>
        </w:rPr>
        <w:t xml:space="preserve"> </w:t>
      </w:r>
      <w:r>
        <w:rPr>
          <w:sz w:val="24"/>
          <w:szCs w:val="24"/>
        </w:rPr>
        <w:t xml:space="preserve">các </w:t>
      </w:r>
      <w:r>
        <w:rPr>
          <w:spacing w:val="1"/>
          <w:sz w:val="24"/>
          <w:szCs w:val="24"/>
        </w:rPr>
        <w:t>t</w:t>
      </w:r>
      <w:r>
        <w:rPr>
          <w:sz w:val="24"/>
          <w:szCs w:val="24"/>
        </w:rPr>
        <w:t xml:space="preserve">hành </w:t>
      </w:r>
      <w:r>
        <w:rPr>
          <w:spacing w:val="-1"/>
          <w:sz w:val="24"/>
          <w:szCs w:val="24"/>
        </w:rPr>
        <w:t>v</w:t>
      </w:r>
      <w:r>
        <w:rPr>
          <w:sz w:val="24"/>
          <w:szCs w:val="24"/>
        </w:rPr>
        <w:t xml:space="preserve">iên giúp phân công công việc 1 </w:t>
      </w:r>
      <w:r>
        <w:rPr>
          <w:spacing w:val="-1"/>
          <w:sz w:val="24"/>
          <w:szCs w:val="24"/>
        </w:rPr>
        <w:t>c</w:t>
      </w:r>
      <w:r>
        <w:rPr>
          <w:sz w:val="24"/>
          <w:szCs w:val="24"/>
        </w:rPr>
        <w:t>ách dễ dàng,</w:t>
      </w:r>
      <w:r>
        <w:rPr>
          <w:spacing w:val="-1"/>
          <w:sz w:val="24"/>
          <w:szCs w:val="24"/>
        </w:rPr>
        <w:t xml:space="preserve"> </w:t>
      </w:r>
      <w:r>
        <w:rPr>
          <w:sz w:val="24"/>
          <w:szCs w:val="24"/>
        </w:rPr>
        <w:t>bố t</w:t>
      </w:r>
      <w:r>
        <w:rPr>
          <w:spacing w:val="1"/>
          <w:sz w:val="24"/>
          <w:szCs w:val="24"/>
        </w:rPr>
        <w:t>r</w:t>
      </w:r>
      <w:r>
        <w:rPr>
          <w:sz w:val="24"/>
          <w:szCs w:val="24"/>
        </w:rPr>
        <w:t xml:space="preserve">í </w:t>
      </w:r>
      <w:r>
        <w:rPr>
          <w:spacing w:val="-1"/>
          <w:sz w:val="24"/>
          <w:szCs w:val="24"/>
        </w:rPr>
        <w:t>v</w:t>
      </w:r>
      <w:r>
        <w:rPr>
          <w:spacing w:val="1"/>
          <w:sz w:val="24"/>
          <w:szCs w:val="24"/>
        </w:rPr>
        <w:t>i</w:t>
      </w:r>
      <w:r>
        <w:rPr>
          <w:sz w:val="24"/>
          <w:szCs w:val="24"/>
        </w:rPr>
        <w:t>ệc</w:t>
      </w:r>
      <w:r>
        <w:rPr>
          <w:spacing w:val="-1"/>
          <w:sz w:val="24"/>
          <w:szCs w:val="24"/>
        </w:rPr>
        <w:t xml:space="preserve"> </w:t>
      </w:r>
      <w:r>
        <w:rPr>
          <w:sz w:val="24"/>
          <w:szCs w:val="24"/>
        </w:rPr>
        <w:t>làm</w:t>
      </w:r>
      <w:r>
        <w:rPr>
          <w:spacing w:val="-2"/>
          <w:sz w:val="24"/>
          <w:szCs w:val="24"/>
        </w:rPr>
        <w:t xml:space="preserve"> </w:t>
      </w:r>
      <w:r>
        <w:rPr>
          <w:sz w:val="24"/>
          <w:szCs w:val="24"/>
        </w:rPr>
        <w:t>và phân</w:t>
      </w:r>
      <w:r>
        <w:rPr>
          <w:spacing w:val="1"/>
          <w:sz w:val="24"/>
          <w:szCs w:val="24"/>
        </w:rPr>
        <w:t xml:space="preserve"> b</w:t>
      </w:r>
      <w:r>
        <w:rPr>
          <w:sz w:val="24"/>
          <w:szCs w:val="24"/>
        </w:rPr>
        <w:t>ổ công v</w:t>
      </w:r>
      <w:r>
        <w:rPr>
          <w:spacing w:val="1"/>
          <w:sz w:val="24"/>
          <w:szCs w:val="24"/>
        </w:rPr>
        <w:t>i</w:t>
      </w:r>
      <w:r>
        <w:rPr>
          <w:sz w:val="24"/>
          <w:szCs w:val="24"/>
        </w:rPr>
        <w:t>ệc</w:t>
      </w:r>
      <w:r>
        <w:rPr>
          <w:spacing w:val="-1"/>
          <w:sz w:val="24"/>
          <w:szCs w:val="24"/>
        </w:rPr>
        <w:t xml:space="preserve"> </w:t>
      </w:r>
      <w:r>
        <w:rPr>
          <w:sz w:val="24"/>
          <w:szCs w:val="24"/>
        </w:rPr>
        <w:t>hợp lý. Mô</w:t>
      </w:r>
      <w:r>
        <w:rPr>
          <w:spacing w:val="-1"/>
          <w:sz w:val="24"/>
          <w:szCs w:val="24"/>
        </w:rPr>
        <w:t xml:space="preserve"> </w:t>
      </w:r>
      <w:r>
        <w:rPr>
          <w:spacing w:val="1"/>
          <w:sz w:val="24"/>
          <w:szCs w:val="24"/>
        </w:rPr>
        <w:t>t</w:t>
      </w:r>
      <w:r>
        <w:rPr>
          <w:sz w:val="24"/>
          <w:szCs w:val="24"/>
        </w:rPr>
        <w:t>ả chi ti</w:t>
      </w:r>
      <w:r>
        <w:rPr>
          <w:spacing w:val="-1"/>
          <w:sz w:val="24"/>
          <w:szCs w:val="24"/>
        </w:rPr>
        <w:t>ế</w:t>
      </w:r>
      <w:r>
        <w:rPr>
          <w:sz w:val="24"/>
          <w:szCs w:val="24"/>
        </w:rPr>
        <w:t>t công v</w:t>
      </w:r>
      <w:r>
        <w:rPr>
          <w:spacing w:val="1"/>
          <w:sz w:val="24"/>
          <w:szCs w:val="24"/>
        </w:rPr>
        <w:t>i</w:t>
      </w:r>
      <w:r>
        <w:rPr>
          <w:sz w:val="24"/>
          <w:szCs w:val="24"/>
        </w:rPr>
        <w:t>ệc c</w:t>
      </w:r>
      <w:r>
        <w:rPr>
          <w:spacing w:val="-1"/>
          <w:sz w:val="24"/>
          <w:szCs w:val="24"/>
        </w:rPr>
        <w:t>h</w:t>
      </w:r>
      <w:r>
        <w:rPr>
          <w:sz w:val="24"/>
          <w:szCs w:val="24"/>
        </w:rPr>
        <w:t>o từng</w:t>
      </w:r>
      <w:r>
        <w:rPr>
          <w:spacing w:val="1"/>
          <w:sz w:val="24"/>
          <w:szCs w:val="24"/>
        </w:rPr>
        <w:t xml:space="preserve"> </w:t>
      </w:r>
      <w:r>
        <w:rPr>
          <w:spacing w:val="-2"/>
          <w:sz w:val="24"/>
          <w:szCs w:val="24"/>
        </w:rPr>
        <w:t>m</w:t>
      </w:r>
      <w:r>
        <w:rPr>
          <w:sz w:val="24"/>
          <w:szCs w:val="24"/>
        </w:rPr>
        <w:t>àn hìn</w:t>
      </w:r>
      <w:r w:rsidR="002575F8">
        <w:rPr>
          <w:sz w:val="24"/>
          <w:szCs w:val="24"/>
        </w:rPr>
        <w:t>h</w:t>
      </w:r>
    </w:p>
    <w:p w14:paraId="2D7C8B62" w14:textId="77777777" w:rsidR="004F0711" w:rsidRPr="004F0711" w:rsidRDefault="004F0711" w:rsidP="004F0711">
      <w:pPr>
        <w:pStyle w:val="ListParagraph"/>
        <w:numPr>
          <w:ilvl w:val="0"/>
          <w:numId w:val="6"/>
        </w:numPr>
        <w:rPr>
          <w:b/>
          <w:sz w:val="24"/>
          <w:szCs w:val="32"/>
        </w:rPr>
      </w:pPr>
      <w:r w:rsidRPr="004F0711">
        <w:rPr>
          <w:b/>
          <w:sz w:val="24"/>
          <w:szCs w:val="32"/>
        </w:rPr>
        <w:t xml:space="preserve">Yêu cầu chức năng: </w:t>
      </w:r>
    </w:p>
    <w:p w14:paraId="1DFBE6F3" w14:textId="77777777" w:rsidR="004F0711" w:rsidRDefault="004F0711" w:rsidP="004F0711">
      <w:pPr>
        <w:pStyle w:val="ListParagraph"/>
        <w:numPr>
          <w:ilvl w:val="1"/>
          <w:numId w:val="6"/>
        </w:numPr>
        <w:outlineLvl w:val="2"/>
        <w:rPr>
          <w:b/>
          <w:sz w:val="32"/>
          <w:szCs w:val="32"/>
        </w:rPr>
      </w:pPr>
      <w:bookmarkStart w:id="1" w:name="_Toc47985061"/>
      <w:r>
        <w:rPr>
          <w:b/>
          <w:sz w:val="32"/>
          <w:szCs w:val="32"/>
        </w:rPr>
        <w:t>Màn hình splash</w:t>
      </w:r>
      <w:bookmarkEnd w:id="1"/>
    </w:p>
    <w:p w14:paraId="63D7C288" w14:textId="3B2624AE" w:rsidR="004F0711" w:rsidRDefault="004F0711" w:rsidP="004F0711">
      <w:pPr>
        <w:pStyle w:val="ListParagraph"/>
        <w:numPr>
          <w:ilvl w:val="2"/>
          <w:numId w:val="6"/>
        </w:numPr>
        <w:rPr>
          <w:b/>
          <w:sz w:val="32"/>
          <w:szCs w:val="32"/>
        </w:rPr>
      </w:pPr>
      <w:r>
        <w:rPr>
          <w:b/>
          <w:sz w:val="32"/>
          <w:szCs w:val="32"/>
        </w:rPr>
        <w:t>Giao diện người dùng</w:t>
      </w:r>
      <w:r>
        <w:rPr>
          <w:b/>
          <w:sz w:val="32"/>
          <w:szCs w:val="32"/>
        </w:rPr>
        <w:br/>
      </w:r>
    </w:p>
    <w:p w14:paraId="72C0B78A" w14:textId="77777777" w:rsidR="004F0711" w:rsidRDefault="004F0711" w:rsidP="004F0711">
      <w:pPr>
        <w:jc w:val="center"/>
        <w:rPr>
          <w:i/>
          <w:sz w:val="24"/>
          <w:szCs w:val="24"/>
        </w:rPr>
      </w:pPr>
      <w:r w:rsidRPr="004F0711">
        <w:rPr>
          <w:b/>
          <w:sz w:val="32"/>
          <w:szCs w:val="32"/>
        </w:rPr>
        <w:drawing>
          <wp:inline distT="0" distB="0" distL="0" distR="0" wp14:anchorId="69D298D4" wp14:editId="75FF370A">
            <wp:extent cx="2264410" cy="3881120"/>
            <wp:effectExtent l="0" t="0" r="2540" b="5080"/>
            <wp:docPr id="11"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4410" cy="3881120"/>
                    </a:xfrm>
                    <a:prstGeom prst="rect">
                      <a:avLst/>
                    </a:prstGeom>
                  </pic:spPr>
                </pic:pic>
              </a:graphicData>
            </a:graphic>
          </wp:inline>
        </w:drawing>
      </w:r>
      <w:r>
        <w:rPr>
          <w:b/>
          <w:sz w:val="32"/>
          <w:szCs w:val="32"/>
        </w:rPr>
        <w:br/>
      </w:r>
      <w:r w:rsidRPr="004A07EA">
        <w:rPr>
          <w:i/>
          <w:sz w:val="24"/>
          <w:szCs w:val="24"/>
        </w:rPr>
        <w:t>Hình 2.2.</w:t>
      </w:r>
      <w:r>
        <w:rPr>
          <w:i/>
          <w:sz w:val="24"/>
          <w:szCs w:val="24"/>
        </w:rPr>
        <w:t>a</w:t>
      </w:r>
      <w:r w:rsidRPr="004A07EA">
        <w:rPr>
          <w:i/>
          <w:sz w:val="24"/>
          <w:szCs w:val="24"/>
        </w:rPr>
        <w:t>. Màn hình Splash Screen</w:t>
      </w:r>
    </w:p>
    <w:p w14:paraId="1A0482F1" w14:textId="45CD110D" w:rsidR="004F0711" w:rsidRDefault="004F0711" w:rsidP="004F0711">
      <w:pPr>
        <w:pStyle w:val="ListParagraph"/>
        <w:numPr>
          <w:ilvl w:val="2"/>
          <w:numId w:val="6"/>
        </w:numPr>
        <w:rPr>
          <w:b/>
          <w:sz w:val="32"/>
          <w:szCs w:val="32"/>
        </w:rPr>
      </w:pPr>
      <w:r>
        <w:rPr>
          <w:b/>
          <w:sz w:val="32"/>
          <w:szCs w:val="32"/>
        </w:rPr>
        <w:t>Yêu cầu chức năng</w:t>
      </w:r>
      <w:r>
        <w:rPr>
          <w:b/>
          <w:sz w:val="32"/>
          <w:szCs w:val="32"/>
        </w:rPr>
        <w:br/>
      </w:r>
      <w:r>
        <w:rPr>
          <w:b/>
          <w:sz w:val="32"/>
          <w:szCs w:val="32"/>
        </w:rPr>
        <w:br/>
      </w:r>
    </w:p>
    <w:tbl>
      <w:tblPr>
        <w:tblStyle w:val="TableGrid"/>
        <w:tblW w:w="0" w:type="auto"/>
        <w:tblLook w:val="04A0" w:firstRow="1" w:lastRow="0" w:firstColumn="1" w:lastColumn="0" w:noHBand="0" w:noVBand="1"/>
      </w:tblPr>
      <w:tblGrid>
        <w:gridCol w:w="2337"/>
        <w:gridCol w:w="2337"/>
        <w:gridCol w:w="2338"/>
        <w:gridCol w:w="2338"/>
      </w:tblGrid>
      <w:tr w:rsidR="004F0711" w14:paraId="562C7AEA" w14:textId="77777777" w:rsidTr="005208F7">
        <w:tc>
          <w:tcPr>
            <w:tcW w:w="2337" w:type="dxa"/>
          </w:tcPr>
          <w:p w14:paraId="3A2018F7" w14:textId="77777777" w:rsidR="004F0711" w:rsidRDefault="004F0711" w:rsidP="005208F7">
            <w:pPr>
              <w:rPr>
                <w:b/>
                <w:sz w:val="24"/>
                <w:szCs w:val="24"/>
              </w:rPr>
            </w:pPr>
            <w:r>
              <w:rPr>
                <w:b/>
                <w:sz w:val="24"/>
                <w:szCs w:val="24"/>
              </w:rPr>
              <w:lastRenderedPageBreak/>
              <w:t>Tiêu đề</w:t>
            </w:r>
          </w:p>
        </w:tc>
        <w:tc>
          <w:tcPr>
            <w:tcW w:w="2337" w:type="dxa"/>
          </w:tcPr>
          <w:p w14:paraId="7C6A8528" w14:textId="77777777" w:rsidR="004F0711" w:rsidRDefault="004F0711" w:rsidP="005208F7">
            <w:pPr>
              <w:rPr>
                <w:b/>
                <w:sz w:val="24"/>
                <w:szCs w:val="24"/>
              </w:rPr>
            </w:pPr>
            <w:r>
              <w:rPr>
                <w:b/>
                <w:sz w:val="24"/>
                <w:szCs w:val="24"/>
              </w:rPr>
              <w:t>Mô tả</w:t>
            </w:r>
          </w:p>
        </w:tc>
        <w:tc>
          <w:tcPr>
            <w:tcW w:w="2338" w:type="dxa"/>
          </w:tcPr>
          <w:p w14:paraId="1D835009" w14:textId="77777777" w:rsidR="004F0711" w:rsidRDefault="004F0711" w:rsidP="005208F7">
            <w:pPr>
              <w:rPr>
                <w:b/>
                <w:sz w:val="24"/>
                <w:szCs w:val="24"/>
              </w:rPr>
            </w:pPr>
            <w:r>
              <w:rPr>
                <w:b/>
                <w:sz w:val="24"/>
                <w:szCs w:val="24"/>
              </w:rPr>
              <w:t>Qui trình</w:t>
            </w:r>
          </w:p>
        </w:tc>
        <w:tc>
          <w:tcPr>
            <w:tcW w:w="2338" w:type="dxa"/>
          </w:tcPr>
          <w:p w14:paraId="51A23087" w14:textId="77777777" w:rsidR="004F0711" w:rsidRDefault="004F0711" w:rsidP="005208F7">
            <w:pPr>
              <w:rPr>
                <w:b/>
                <w:sz w:val="24"/>
                <w:szCs w:val="24"/>
              </w:rPr>
            </w:pPr>
            <w:r>
              <w:rPr>
                <w:b/>
                <w:sz w:val="24"/>
                <w:szCs w:val="24"/>
              </w:rPr>
              <w:t>Kết quả</w:t>
            </w:r>
          </w:p>
        </w:tc>
      </w:tr>
      <w:tr w:rsidR="004F0711" w:rsidRPr="00F018E7" w14:paraId="71C5CDC5" w14:textId="77777777" w:rsidTr="005208F7">
        <w:tc>
          <w:tcPr>
            <w:tcW w:w="2337" w:type="dxa"/>
          </w:tcPr>
          <w:p w14:paraId="037454FA" w14:textId="77777777" w:rsidR="004F0711" w:rsidRPr="00F018E7" w:rsidRDefault="004F0711" w:rsidP="005208F7">
            <w:pPr>
              <w:rPr>
                <w:sz w:val="24"/>
                <w:szCs w:val="24"/>
              </w:rPr>
            </w:pPr>
            <w:r>
              <w:rPr>
                <w:sz w:val="24"/>
                <w:szCs w:val="24"/>
              </w:rPr>
              <w:t>Màn hình splash</w:t>
            </w:r>
          </w:p>
        </w:tc>
        <w:tc>
          <w:tcPr>
            <w:tcW w:w="2337" w:type="dxa"/>
          </w:tcPr>
          <w:p w14:paraId="20ECB8DD" w14:textId="77777777" w:rsidR="004F0711" w:rsidRPr="00BA4CCF" w:rsidRDefault="004F0711" w:rsidP="005208F7">
            <w:pPr>
              <w:rPr>
                <w:sz w:val="24"/>
                <w:szCs w:val="24"/>
              </w:rPr>
            </w:pPr>
            <w:r>
              <w:rPr>
                <w:sz w:val="24"/>
                <w:szCs w:val="24"/>
              </w:rPr>
              <w:t>- Hiển thị logo, text view, animation</w:t>
            </w:r>
            <w:r w:rsidRPr="00BA4CCF">
              <w:rPr>
                <w:sz w:val="24"/>
                <w:szCs w:val="24"/>
              </w:rPr>
              <w:br/>
            </w:r>
          </w:p>
          <w:p w14:paraId="347CB90C" w14:textId="77777777" w:rsidR="004F0711" w:rsidRPr="00DF7879" w:rsidRDefault="004F0711" w:rsidP="005208F7">
            <w:pPr>
              <w:rPr>
                <w:sz w:val="24"/>
                <w:szCs w:val="24"/>
              </w:rPr>
            </w:pPr>
          </w:p>
        </w:tc>
        <w:tc>
          <w:tcPr>
            <w:tcW w:w="2338" w:type="dxa"/>
          </w:tcPr>
          <w:p w14:paraId="2FD3D521" w14:textId="77777777" w:rsidR="004F0711" w:rsidRPr="00F018E7" w:rsidRDefault="004F0711" w:rsidP="005208F7">
            <w:pPr>
              <w:rPr>
                <w:sz w:val="24"/>
                <w:szCs w:val="24"/>
              </w:rPr>
            </w:pPr>
            <w:r>
              <w:rPr>
                <w:sz w:val="24"/>
                <w:szCs w:val="24"/>
              </w:rPr>
              <w:t>Sau 5s chuyển qua màn hình chính</w:t>
            </w:r>
          </w:p>
        </w:tc>
        <w:tc>
          <w:tcPr>
            <w:tcW w:w="2338" w:type="dxa"/>
          </w:tcPr>
          <w:p w14:paraId="6CA42FAC" w14:textId="77777777" w:rsidR="004F0711" w:rsidRPr="00F018E7" w:rsidRDefault="004F0711" w:rsidP="005208F7">
            <w:pPr>
              <w:rPr>
                <w:sz w:val="24"/>
                <w:szCs w:val="24"/>
              </w:rPr>
            </w:pPr>
            <w:r>
              <w:rPr>
                <w:sz w:val="24"/>
                <w:szCs w:val="24"/>
              </w:rPr>
              <w:t>Hoàn thành</w:t>
            </w:r>
          </w:p>
        </w:tc>
      </w:tr>
    </w:tbl>
    <w:p w14:paraId="4C73FB2C" w14:textId="77777777" w:rsidR="004F0711" w:rsidRPr="004A07EA" w:rsidRDefault="004F0711" w:rsidP="004F0711">
      <w:pPr>
        <w:rPr>
          <w:b/>
          <w:sz w:val="32"/>
          <w:szCs w:val="32"/>
        </w:rPr>
      </w:pPr>
    </w:p>
    <w:p w14:paraId="1877A386" w14:textId="77777777" w:rsidR="004F0711" w:rsidRDefault="004F0711" w:rsidP="004F0711">
      <w:pPr>
        <w:pStyle w:val="ListParagraph"/>
        <w:numPr>
          <w:ilvl w:val="2"/>
          <w:numId w:val="6"/>
        </w:numPr>
        <w:rPr>
          <w:b/>
          <w:sz w:val="32"/>
          <w:szCs w:val="32"/>
        </w:rPr>
      </w:pPr>
      <w:r>
        <w:rPr>
          <w:b/>
          <w:sz w:val="32"/>
          <w:szCs w:val="32"/>
        </w:rPr>
        <w:t>Cách vận hành</w:t>
      </w:r>
    </w:p>
    <w:p w14:paraId="40C90BAB" w14:textId="77777777" w:rsidR="004F0711" w:rsidRPr="00493B9E" w:rsidRDefault="004F0711" w:rsidP="004F0711">
      <w:pPr>
        <w:ind w:left="1800"/>
        <w:rPr>
          <w:sz w:val="32"/>
          <w:szCs w:val="32"/>
        </w:rPr>
      </w:pPr>
      <w:r w:rsidRPr="00493B9E">
        <w:rPr>
          <w:sz w:val="32"/>
          <w:szCs w:val="32"/>
        </w:rPr>
        <w:t xml:space="preserve">+ Chạy ứng dụng </w:t>
      </w:r>
    </w:p>
    <w:p w14:paraId="7BD17D9A" w14:textId="77777777" w:rsidR="004F0711" w:rsidRPr="00493B9E" w:rsidRDefault="004F0711" w:rsidP="004F0711">
      <w:pPr>
        <w:ind w:left="1800"/>
        <w:rPr>
          <w:sz w:val="32"/>
          <w:szCs w:val="32"/>
        </w:rPr>
      </w:pPr>
      <w:r w:rsidRPr="00493B9E">
        <w:rPr>
          <w:sz w:val="32"/>
          <w:szCs w:val="32"/>
        </w:rPr>
        <w:t>+ Chương trình sẽ chạy màn hình Splash</w:t>
      </w:r>
    </w:p>
    <w:p w14:paraId="25FD89CB" w14:textId="20C47358" w:rsidR="004F0711" w:rsidRDefault="004F0711" w:rsidP="004F0711">
      <w:pPr>
        <w:pStyle w:val="ListParagraph"/>
        <w:ind w:left="1440"/>
        <w:outlineLvl w:val="2"/>
        <w:rPr>
          <w:b/>
          <w:sz w:val="32"/>
          <w:szCs w:val="32"/>
        </w:rPr>
      </w:pPr>
      <w:r w:rsidRPr="00493B9E">
        <w:rPr>
          <w:sz w:val="32"/>
          <w:szCs w:val="32"/>
        </w:rPr>
        <w:t>+ Sau 5s tự động chuyển qua màn hình home</w:t>
      </w:r>
      <w:r>
        <w:rPr>
          <w:sz w:val="32"/>
          <w:szCs w:val="32"/>
        </w:rPr>
        <w:br/>
      </w:r>
      <w:r>
        <w:rPr>
          <w:sz w:val="32"/>
          <w:szCs w:val="32"/>
        </w:rPr>
        <w:br/>
      </w:r>
      <w:bookmarkStart w:id="2" w:name="_Toc47985062"/>
      <w:r>
        <w:rPr>
          <w:b/>
          <w:sz w:val="32"/>
          <w:szCs w:val="32"/>
        </w:rPr>
        <w:t>b) Màn hình home</w:t>
      </w:r>
      <w:bookmarkEnd w:id="2"/>
      <w:r>
        <w:rPr>
          <w:b/>
          <w:sz w:val="32"/>
          <w:szCs w:val="32"/>
        </w:rPr>
        <w:t xml:space="preserve"> </w:t>
      </w:r>
    </w:p>
    <w:p w14:paraId="0A9BEFD2" w14:textId="77777777" w:rsidR="004F0711" w:rsidRDefault="004F0711" w:rsidP="004F0711">
      <w:pPr>
        <w:pStyle w:val="ListParagraph"/>
        <w:numPr>
          <w:ilvl w:val="2"/>
          <w:numId w:val="6"/>
        </w:numPr>
        <w:rPr>
          <w:b/>
          <w:sz w:val="32"/>
          <w:szCs w:val="32"/>
        </w:rPr>
      </w:pPr>
      <w:r>
        <w:rPr>
          <w:b/>
          <w:sz w:val="32"/>
          <w:szCs w:val="32"/>
        </w:rPr>
        <w:t>Giao diện người dùng</w:t>
      </w:r>
    </w:p>
    <w:p w14:paraId="2ECC7F06" w14:textId="54003A9B" w:rsidR="004F0711" w:rsidRPr="00493B9E" w:rsidRDefault="004F0711" w:rsidP="004F0711">
      <w:pPr>
        <w:ind w:left="1800"/>
        <w:rPr>
          <w:sz w:val="32"/>
          <w:szCs w:val="32"/>
        </w:rPr>
      </w:pPr>
    </w:p>
    <w:p w14:paraId="43F51B32" w14:textId="385BEC2A" w:rsidR="004F0711" w:rsidRDefault="004F0711" w:rsidP="004F0711">
      <w:pPr>
        <w:pStyle w:val="ListParagraph"/>
        <w:ind w:left="2160"/>
        <w:rPr>
          <w:b/>
          <w:sz w:val="32"/>
          <w:szCs w:val="32"/>
        </w:rPr>
      </w:pPr>
    </w:p>
    <w:p w14:paraId="4C50E01E" w14:textId="77777777" w:rsidR="004F0711" w:rsidRDefault="004F0711" w:rsidP="004F0711">
      <w:pPr>
        <w:jc w:val="center"/>
        <w:rPr>
          <w:i/>
          <w:sz w:val="24"/>
          <w:szCs w:val="24"/>
        </w:rPr>
      </w:pPr>
      <w:r>
        <w:rPr>
          <w:noProof/>
        </w:rPr>
        <w:drawing>
          <wp:inline distT="0" distB="0" distL="0" distR="0" wp14:anchorId="2DA50E0D" wp14:editId="00F02143">
            <wp:extent cx="2781300" cy="4772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300" cy="4772025"/>
                    </a:xfrm>
                    <a:prstGeom prst="rect">
                      <a:avLst/>
                    </a:prstGeom>
                  </pic:spPr>
                </pic:pic>
              </a:graphicData>
            </a:graphic>
          </wp:inline>
        </w:drawing>
      </w:r>
      <w:r>
        <w:rPr>
          <w:b/>
          <w:sz w:val="32"/>
          <w:szCs w:val="32"/>
        </w:rPr>
        <w:br/>
      </w:r>
      <w:r w:rsidRPr="004A07EA">
        <w:rPr>
          <w:i/>
          <w:sz w:val="24"/>
          <w:szCs w:val="24"/>
        </w:rPr>
        <w:t>Hình 2.2.</w:t>
      </w:r>
      <w:r>
        <w:rPr>
          <w:i/>
          <w:sz w:val="24"/>
          <w:szCs w:val="24"/>
        </w:rPr>
        <w:t>b</w:t>
      </w:r>
      <w:r w:rsidRPr="004A07EA">
        <w:rPr>
          <w:i/>
          <w:sz w:val="24"/>
          <w:szCs w:val="24"/>
        </w:rPr>
        <w:t xml:space="preserve">. Màn hình </w:t>
      </w:r>
      <w:r>
        <w:rPr>
          <w:i/>
          <w:sz w:val="24"/>
          <w:szCs w:val="24"/>
        </w:rPr>
        <w:t>Home</w:t>
      </w:r>
    </w:p>
    <w:p w14:paraId="21EA7431" w14:textId="77777777" w:rsidR="004F0711" w:rsidRDefault="004F0711" w:rsidP="004F0711">
      <w:pPr>
        <w:jc w:val="center"/>
        <w:rPr>
          <w:i/>
          <w:sz w:val="24"/>
          <w:szCs w:val="24"/>
        </w:rPr>
      </w:pPr>
      <w:r>
        <w:rPr>
          <w:noProof/>
        </w:rPr>
        <w:lastRenderedPageBreak/>
        <w:drawing>
          <wp:inline distT="0" distB="0" distL="0" distR="0" wp14:anchorId="5A8F69FA" wp14:editId="2347CE3C">
            <wp:extent cx="3481136" cy="6303554"/>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7331" cy="6314771"/>
                    </a:xfrm>
                    <a:prstGeom prst="rect">
                      <a:avLst/>
                    </a:prstGeom>
                  </pic:spPr>
                </pic:pic>
              </a:graphicData>
            </a:graphic>
          </wp:inline>
        </w:drawing>
      </w:r>
      <w:r>
        <w:rPr>
          <w:b/>
          <w:sz w:val="32"/>
          <w:szCs w:val="32"/>
        </w:rPr>
        <w:br/>
      </w:r>
      <w:r w:rsidRPr="004A07EA">
        <w:rPr>
          <w:i/>
          <w:sz w:val="24"/>
          <w:szCs w:val="24"/>
        </w:rPr>
        <w:t>Hình 2.2.</w:t>
      </w:r>
      <w:r>
        <w:rPr>
          <w:i/>
          <w:sz w:val="24"/>
          <w:szCs w:val="24"/>
        </w:rPr>
        <w:t>b</w:t>
      </w:r>
      <w:r w:rsidRPr="004A07EA">
        <w:rPr>
          <w:i/>
          <w:sz w:val="24"/>
          <w:szCs w:val="24"/>
        </w:rPr>
        <w:t xml:space="preserve">. </w:t>
      </w:r>
      <w:r>
        <w:rPr>
          <w:i/>
          <w:sz w:val="24"/>
          <w:szCs w:val="24"/>
        </w:rPr>
        <w:t>Navigation Drawer</w:t>
      </w:r>
    </w:p>
    <w:p w14:paraId="55EB8EAD" w14:textId="77777777" w:rsidR="004F0711" w:rsidRDefault="004F0711" w:rsidP="004F0711">
      <w:pPr>
        <w:pStyle w:val="ListParagraph"/>
        <w:numPr>
          <w:ilvl w:val="2"/>
          <w:numId w:val="6"/>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4F0711" w14:paraId="221AFC0F" w14:textId="77777777" w:rsidTr="005208F7">
        <w:tc>
          <w:tcPr>
            <w:tcW w:w="2337" w:type="dxa"/>
          </w:tcPr>
          <w:p w14:paraId="48CD6CA5" w14:textId="77777777" w:rsidR="004F0711" w:rsidRDefault="004F0711" w:rsidP="005208F7">
            <w:pPr>
              <w:rPr>
                <w:b/>
                <w:sz w:val="24"/>
                <w:szCs w:val="24"/>
              </w:rPr>
            </w:pPr>
            <w:r>
              <w:rPr>
                <w:b/>
                <w:sz w:val="24"/>
                <w:szCs w:val="24"/>
              </w:rPr>
              <w:t>Tiêu đề</w:t>
            </w:r>
          </w:p>
        </w:tc>
        <w:tc>
          <w:tcPr>
            <w:tcW w:w="2337" w:type="dxa"/>
          </w:tcPr>
          <w:p w14:paraId="0BCDE211" w14:textId="77777777" w:rsidR="004F0711" w:rsidRDefault="004F0711" w:rsidP="005208F7">
            <w:pPr>
              <w:rPr>
                <w:b/>
                <w:sz w:val="24"/>
                <w:szCs w:val="24"/>
              </w:rPr>
            </w:pPr>
            <w:r>
              <w:rPr>
                <w:b/>
                <w:sz w:val="24"/>
                <w:szCs w:val="24"/>
              </w:rPr>
              <w:t>Mô tả</w:t>
            </w:r>
          </w:p>
        </w:tc>
        <w:tc>
          <w:tcPr>
            <w:tcW w:w="2338" w:type="dxa"/>
          </w:tcPr>
          <w:p w14:paraId="74665DC5" w14:textId="77777777" w:rsidR="004F0711" w:rsidRDefault="004F0711" w:rsidP="005208F7">
            <w:pPr>
              <w:rPr>
                <w:b/>
                <w:sz w:val="24"/>
                <w:szCs w:val="24"/>
              </w:rPr>
            </w:pPr>
            <w:r>
              <w:rPr>
                <w:b/>
                <w:sz w:val="24"/>
                <w:szCs w:val="24"/>
              </w:rPr>
              <w:t>Qui trình</w:t>
            </w:r>
          </w:p>
        </w:tc>
        <w:tc>
          <w:tcPr>
            <w:tcW w:w="2338" w:type="dxa"/>
          </w:tcPr>
          <w:p w14:paraId="1628463B" w14:textId="77777777" w:rsidR="004F0711" w:rsidRDefault="004F0711" w:rsidP="005208F7">
            <w:pPr>
              <w:rPr>
                <w:b/>
                <w:sz w:val="24"/>
                <w:szCs w:val="24"/>
              </w:rPr>
            </w:pPr>
            <w:r>
              <w:rPr>
                <w:b/>
                <w:sz w:val="24"/>
                <w:szCs w:val="24"/>
              </w:rPr>
              <w:t>Kết quả</w:t>
            </w:r>
          </w:p>
        </w:tc>
      </w:tr>
      <w:tr w:rsidR="004F0711" w:rsidRPr="00F018E7" w14:paraId="4DF6987E" w14:textId="77777777" w:rsidTr="005208F7">
        <w:tc>
          <w:tcPr>
            <w:tcW w:w="2337" w:type="dxa"/>
          </w:tcPr>
          <w:p w14:paraId="00448EE4" w14:textId="77777777" w:rsidR="004F0711" w:rsidRPr="00F018E7" w:rsidRDefault="004F0711" w:rsidP="005208F7">
            <w:pPr>
              <w:rPr>
                <w:sz w:val="24"/>
                <w:szCs w:val="24"/>
              </w:rPr>
            </w:pPr>
            <w:r w:rsidRPr="00F018E7">
              <w:rPr>
                <w:sz w:val="24"/>
                <w:szCs w:val="24"/>
              </w:rPr>
              <w:t>Màn hình home</w:t>
            </w:r>
          </w:p>
        </w:tc>
        <w:tc>
          <w:tcPr>
            <w:tcW w:w="2337" w:type="dxa"/>
          </w:tcPr>
          <w:p w14:paraId="612A6039" w14:textId="77777777" w:rsidR="004F0711" w:rsidRDefault="004F0711" w:rsidP="005208F7">
            <w:pPr>
              <w:rPr>
                <w:sz w:val="24"/>
                <w:szCs w:val="24"/>
              </w:rPr>
            </w:pPr>
            <w:r w:rsidRPr="00F018E7">
              <w:rPr>
                <w:sz w:val="24"/>
                <w:szCs w:val="24"/>
              </w:rPr>
              <w:t>Màn hình chính có:</w:t>
            </w:r>
            <w:r w:rsidRPr="00F018E7">
              <w:rPr>
                <w:sz w:val="24"/>
                <w:szCs w:val="24"/>
              </w:rPr>
              <w:br/>
              <w:t xml:space="preserve">- </w:t>
            </w:r>
            <w:r>
              <w:rPr>
                <w:sz w:val="24"/>
                <w:szCs w:val="24"/>
              </w:rPr>
              <w:t>4 Card View</w:t>
            </w:r>
            <w:r>
              <w:rPr>
                <w:sz w:val="24"/>
                <w:szCs w:val="24"/>
              </w:rPr>
              <w:br/>
              <w:t>- 4 Text View</w:t>
            </w:r>
            <w:r w:rsidRPr="00F018E7">
              <w:rPr>
                <w:sz w:val="24"/>
                <w:szCs w:val="24"/>
              </w:rPr>
              <w:br/>
              <w:t>- 1 background</w:t>
            </w:r>
          </w:p>
          <w:p w14:paraId="31BA48AB" w14:textId="77777777" w:rsidR="004F0711" w:rsidRPr="00E209F7" w:rsidRDefault="004F0711" w:rsidP="005208F7">
            <w:pPr>
              <w:rPr>
                <w:sz w:val="24"/>
                <w:szCs w:val="24"/>
              </w:rPr>
            </w:pPr>
            <w:r>
              <w:rPr>
                <w:sz w:val="24"/>
                <w:szCs w:val="24"/>
              </w:rPr>
              <w:t>-Navigation Drawer</w:t>
            </w:r>
          </w:p>
        </w:tc>
        <w:tc>
          <w:tcPr>
            <w:tcW w:w="2338" w:type="dxa"/>
          </w:tcPr>
          <w:p w14:paraId="5282A7CE" w14:textId="77777777" w:rsidR="004F0711" w:rsidRPr="00F018E7" w:rsidRDefault="004F0711" w:rsidP="005208F7">
            <w:pPr>
              <w:rPr>
                <w:sz w:val="24"/>
                <w:szCs w:val="24"/>
              </w:rPr>
            </w:pPr>
            <w:r w:rsidRPr="00F018E7">
              <w:rPr>
                <w:sz w:val="24"/>
                <w:szCs w:val="24"/>
              </w:rPr>
              <w:t>Thiết</w:t>
            </w:r>
            <w:r>
              <w:rPr>
                <w:sz w:val="24"/>
                <w:szCs w:val="24"/>
              </w:rPr>
              <w:t xml:space="preserve"> kế</w:t>
            </w:r>
          </w:p>
        </w:tc>
        <w:tc>
          <w:tcPr>
            <w:tcW w:w="2338" w:type="dxa"/>
          </w:tcPr>
          <w:p w14:paraId="796C61F3" w14:textId="77777777" w:rsidR="004F0711" w:rsidRPr="00F018E7" w:rsidRDefault="004F0711" w:rsidP="005208F7">
            <w:pPr>
              <w:rPr>
                <w:sz w:val="24"/>
                <w:szCs w:val="24"/>
              </w:rPr>
            </w:pPr>
            <w:r>
              <w:rPr>
                <w:sz w:val="24"/>
                <w:szCs w:val="24"/>
              </w:rPr>
              <w:t>Hoàn thành</w:t>
            </w:r>
          </w:p>
        </w:tc>
      </w:tr>
      <w:tr w:rsidR="004F0711" w:rsidRPr="00F018E7" w14:paraId="3509E7F5" w14:textId="77777777" w:rsidTr="005208F7">
        <w:tc>
          <w:tcPr>
            <w:tcW w:w="2337" w:type="dxa"/>
          </w:tcPr>
          <w:p w14:paraId="0845054D" w14:textId="7E837564" w:rsidR="004F0711" w:rsidRDefault="00331902" w:rsidP="005208F7">
            <w:pPr>
              <w:rPr>
                <w:sz w:val="24"/>
                <w:szCs w:val="24"/>
              </w:rPr>
            </w:pPr>
            <w:r>
              <w:rPr>
                <w:sz w:val="24"/>
                <w:szCs w:val="24"/>
              </w:rPr>
              <w:t>CardView “Quản Lý Khách Hàng</w:t>
            </w:r>
            <w:r w:rsidR="004F0711">
              <w:rPr>
                <w:sz w:val="24"/>
                <w:szCs w:val="24"/>
              </w:rPr>
              <w:t>”</w:t>
            </w:r>
          </w:p>
        </w:tc>
        <w:tc>
          <w:tcPr>
            <w:tcW w:w="2337" w:type="dxa"/>
          </w:tcPr>
          <w:p w14:paraId="5AE9012F" w14:textId="06690F40" w:rsidR="004F0711" w:rsidRPr="00F018E7" w:rsidRDefault="004F0711" w:rsidP="005208F7">
            <w:pPr>
              <w:rPr>
                <w:sz w:val="24"/>
                <w:szCs w:val="24"/>
              </w:rPr>
            </w:pPr>
            <w:r>
              <w:rPr>
                <w:sz w:val="24"/>
                <w:szCs w:val="24"/>
              </w:rPr>
              <w:t>Chuyển sang giao diện “</w:t>
            </w:r>
            <w:r w:rsidR="00331902">
              <w:rPr>
                <w:sz w:val="24"/>
                <w:szCs w:val="24"/>
              </w:rPr>
              <w:t>Quản Lý Khách Hàng</w:t>
            </w:r>
            <w:r>
              <w:rPr>
                <w:sz w:val="24"/>
                <w:szCs w:val="24"/>
              </w:rPr>
              <w:t>”</w:t>
            </w:r>
          </w:p>
        </w:tc>
        <w:tc>
          <w:tcPr>
            <w:tcW w:w="2338" w:type="dxa"/>
          </w:tcPr>
          <w:p w14:paraId="37DF5A57" w14:textId="77777777" w:rsidR="004F0711" w:rsidRPr="00F018E7" w:rsidRDefault="004F0711" w:rsidP="005208F7">
            <w:pPr>
              <w:rPr>
                <w:sz w:val="24"/>
                <w:szCs w:val="24"/>
              </w:rPr>
            </w:pPr>
            <w:r>
              <w:rPr>
                <w:sz w:val="24"/>
                <w:szCs w:val="24"/>
              </w:rPr>
              <w:t>Click</w:t>
            </w:r>
          </w:p>
        </w:tc>
        <w:tc>
          <w:tcPr>
            <w:tcW w:w="2338" w:type="dxa"/>
          </w:tcPr>
          <w:p w14:paraId="0E999586" w14:textId="77777777" w:rsidR="004F0711" w:rsidRPr="00F018E7" w:rsidRDefault="004F0711" w:rsidP="005208F7">
            <w:pPr>
              <w:rPr>
                <w:sz w:val="24"/>
                <w:szCs w:val="24"/>
              </w:rPr>
            </w:pPr>
            <w:r>
              <w:rPr>
                <w:sz w:val="24"/>
                <w:szCs w:val="24"/>
              </w:rPr>
              <w:t>Hoàn thành</w:t>
            </w:r>
          </w:p>
        </w:tc>
      </w:tr>
      <w:tr w:rsidR="004F0711" w:rsidRPr="00F018E7" w14:paraId="598E009B" w14:textId="77777777" w:rsidTr="005208F7">
        <w:tc>
          <w:tcPr>
            <w:tcW w:w="2337" w:type="dxa"/>
          </w:tcPr>
          <w:p w14:paraId="58147745" w14:textId="3DAAFA4D" w:rsidR="004F0711" w:rsidRDefault="004F0711" w:rsidP="00331902">
            <w:pPr>
              <w:rPr>
                <w:sz w:val="24"/>
                <w:szCs w:val="24"/>
              </w:rPr>
            </w:pPr>
            <w:r>
              <w:rPr>
                <w:sz w:val="24"/>
                <w:szCs w:val="24"/>
              </w:rPr>
              <w:t>CardView “</w:t>
            </w:r>
            <w:r w:rsidR="00331902">
              <w:rPr>
                <w:sz w:val="24"/>
                <w:szCs w:val="24"/>
              </w:rPr>
              <w:t>Quản Lý Tour</w:t>
            </w:r>
            <w:r>
              <w:rPr>
                <w:sz w:val="24"/>
                <w:szCs w:val="24"/>
              </w:rPr>
              <w:t>”</w:t>
            </w:r>
          </w:p>
        </w:tc>
        <w:tc>
          <w:tcPr>
            <w:tcW w:w="2337" w:type="dxa"/>
          </w:tcPr>
          <w:p w14:paraId="24308708" w14:textId="166604C1" w:rsidR="004F0711" w:rsidRPr="00F018E7" w:rsidRDefault="004F0711" w:rsidP="005208F7">
            <w:pPr>
              <w:rPr>
                <w:sz w:val="24"/>
                <w:szCs w:val="24"/>
              </w:rPr>
            </w:pPr>
            <w:r>
              <w:rPr>
                <w:sz w:val="24"/>
                <w:szCs w:val="24"/>
              </w:rPr>
              <w:t xml:space="preserve">Chuyển sang giao diện </w:t>
            </w:r>
            <w:r w:rsidR="00331902">
              <w:rPr>
                <w:sz w:val="24"/>
                <w:szCs w:val="24"/>
              </w:rPr>
              <w:t>Quản Lý Tour”</w:t>
            </w:r>
          </w:p>
        </w:tc>
        <w:tc>
          <w:tcPr>
            <w:tcW w:w="2338" w:type="dxa"/>
          </w:tcPr>
          <w:p w14:paraId="74B90622" w14:textId="77777777" w:rsidR="004F0711" w:rsidRPr="00F018E7" w:rsidRDefault="004F0711" w:rsidP="005208F7">
            <w:pPr>
              <w:rPr>
                <w:sz w:val="24"/>
                <w:szCs w:val="24"/>
              </w:rPr>
            </w:pPr>
            <w:r>
              <w:rPr>
                <w:sz w:val="24"/>
                <w:szCs w:val="24"/>
              </w:rPr>
              <w:t>Click</w:t>
            </w:r>
          </w:p>
        </w:tc>
        <w:tc>
          <w:tcPr>
            <w:tcW w:w="2338" w:type="dxa"/>
          </w:tcPr>
          <w:p w14:paraId="792D4A72" w14:textId="77777777" w:rsidR="004F0711" w:rsidRPr="00F018E7" w:rsidRDefault="004F0711" w:rsidP="005208F7">
            <w:pPr>
              <w:rPr>
                <w:sz w:val="24"/>
                <w:szCs w:val="24"/>
              </w:rPr>
            </w:pPr>
            <w:r>
              <w:rPr>
                <w:sz w:val="24"/>
                <w:szCs w:val="24"/>
              </w:rPr>
              <w:t>Hoàn thành</w:t>
            </w:r>
          </w:p>
        </w:tc>
      </w:tr>
      <w:tr w:rsidR="004F0711" w:rsidRPr="00F018E7" w14:paraId="69994E5D" w14:textId="77777777" w:rsidTr="005208F7">
        <w:tc>
          <w:tcPr>
            <w:tcW w:w="2337" w:type="dxa"/>
          </w:tcPr>
          <w:p w14:paraId="37BA2AA0" w14:textId="292B7C86" w:rsidR="004F0711" w:rsidRDefault="004F0711" w:rsidP="00331902">
            <w:pPr>
              <w:rPr>
                <w:sz w:val="24"/>
                <w:szCs w:val="24"/>
              </w:rPr>
            </w:pPr>
            <w:r>
              <w:rPr>
                <w:sz w:val="24"/>
                <w:szCs w:val="24"/>
              </w:rPr>
              <w:lastRenderedPageBreak/>
              <w:t>CardView “</w:t>
            </w:r>
            <w:r w:rsidR="00331902">
              <w:rPr>
                <w:sz w:val="24"/>
                <w:szCs w:val="24"/>
              </w:rPr>
              <w:t>Phiếu Đăng Ký</w:t>
            </w:r>
            <w:r>
              <w:rPr>
                <w:sz w:val="24"/>
                <w:szCs w:val="24"/>
              </w:rPr>
              <w:t>”</w:t>
            </w:r>
          </w:p>
        </w:tc>
        <w:tc>
          <w:tcPr>
            <w:tcW w:w="2337" w:type="dxa"/>
          </w:tcPr>
          <w:p w14:paraId="7C0220AD" w14:textId="1F19E82D" w:rsidR="004F0711" w:rsidRPr="00F018E7" w:rsidRDefault="004F0711" w:rsidP="005208F7">
            <w:pPr>
              <w:rPr>
                <w:sz w:val="24"/>
                <w:szCs w:val="24"/>
              </w:rPr>
            </w:pPr>
            <w:r>
              <w:rPr>
                <w:sz w:val="24"/>
                <w:szCs w:val="24"/>
              </w:rPr>
              <w:t xml:space="preserve">Chuyển sang giao diện </w:t>
            </w:r>
            <w:r w:rsidR="00331902">
              <w:rPr>
                <w:sz w:val="24"/>
                <w:szCs w:val="24"/>
              </w:rPr>
              <w:t>“Phiếu Đăng Ký”</w:t>
            </w:r>
          </w:p>
        </w:tc>
        <w:tc>
          <w:tcPr>
            <w:tcW w:w="2338" w:type="dxa"/>
          </w:tcPr>
          <w:p w14:paraId="78AC83E8" w14:textId="77777777" w:rsidR="004F0711" w:rsidRPr="00F018E7" w:rsidRDefault="004F0711" w:rsidP="005208F7">
            <w:pPr>
              <w:rPr>
                <w:sz w:val="24"/>
                <w:szCs w:val="24"/>
              </w:rPr>
            </w:pPr>
            <w:r>
              <w:rPr>
                <w:sz w:val="24"/>
                <w:szCs w:val="24"/>
              </w:rPr>
              <w:t>Click</w:t>
            </w:r>
          </w:p>
        </w:tc>
        <w:tc>
          <w:tcPr>
            <w:tcW w:w="2338" w:type="dxa"/>
          </w:tcPr>
          <w:p w14:paraId="0D4D4D40" w14:textId="77777777" w:rsidR="004F0711" w:rsidRPr="00F018E7" w:rsidRDefault="004F0711" w:rsidP="005208F7">
            <w:pPr>
              <w:rPr>
                <w:sz w:val="24"/>
                <w:szCs w:val="24"/>
              </w:rPr>
            </w:pPr>
            <w:r>
              <w:rPr>
                <w:sz w:val="24"/>
                <w:szCs w:val="24"/>
              </w:rPr>
              <w:t>Hoàn thành</w:t>
            </w:r>
          </w:p>
        </w:tc>
      </w:tr>
      <w:tr w:rsidR="004F0711" w:rsidRPr="00F018E7" w14:paraId="19215CEB" w14:textId="77777777" w:rsidTr="005208F7">
        <w:tc>
          <w:tcPr>
            <w:tcW w:w="2337" w:type="dxa"/>
          </w:tcPr>
          <w:p w14:paraId="396035E1" w14:textId="7A1C6C5C" w:rsidR="004F0711" w:rsidRDefault="004F0711" w:rsidP="00331902">
            <w:pPr>
              <w:rPr>
                <w:sz w:val="24"/>
                <w:szCs w:val="24"/>
              </w:rPr>
            </w:pPr>
            <w:r>
              <w:rPr>
                <w:sz w:val="24"/>
                <w:szCs w:val="24"/>
              </w:rPr>
              <w:t>CardView “</w:t>
            </w:r>
            <w:r w:rsidR="00331902">
              <w:rPr>
                <w:sz w:val="24"/>
                <w:szCs w:val="24"/>
              </w:rPr>
              <w:t>Chi Tiết Phiếu Đăng Ký</w:t>
            </w:r>
            <w:r>
              <w:rPr>
                <w:sz w:val="24"/>
                <w:szCs w:val="24"/>
              </w:rPr>
              <w:t>”</w:t>
            </w:r>
          </w:p>
        </w:tc>
        <w:tc>
          <w:tcPr>
            <w:tcW w:w="2337" w:type="dxa"/>
          </w:tcPr>
          <w:p w14:paraId="3AFFC863" w14:textId="35A89C8D" w:rsidR="004F0711" w:rsidRPr="00F018E7" w:rsidRDefault="004F0711" w:rsidP="005208F7">
            <w:pPr>
              <w:rPr>
                <w:sz w:val="24"/>
                <w:szCs w:val="24"/>
              </w:rPr>
            </w:pPr>
            <w:r>
              <w:rPr>
                <w:sz w:val="24"/>
                <w:szCs w:val="24"/>
              </w:rPr>
              <w:t xml:space="preserve">Chuyển sang giao diện </w:t>
            </w:r>
            <w:r w:rsidRPr="00F018E7">
              <w:rPr>
                <w:sz w:val="24"/>
                <w:szCs w:val="24"/>
              </w:rPr>
              <w:t>“</w:t>
            </w:r>
            <w:r w:rsidR="00331902">
              <w:rPr>
                <w:sz w:val="24"/>
                <w:szCs w:val="24"/>
              </w:rPr>
              <w:t>Chi Tiết Phiếu Đăng Ký</w:t>
            </w:r>
            <w:r w:rsidRPr="00F018E7">
              <w:rPr>
                <w:sz w:val="24"/>
                <w:szCs w:val="24"/>
              </w:rPr>
              <w:t>”</w:t>
            </w:r>
          </w:p>
        </w:tc>
        <w:tc>
          <w:tcPr>
            <w:tcW w:w="2338" w:type="dxa"/>
          </w:tcPr>
          <w:p w14:paraId="01B75B08" w14:textId="77777777" w:rsidR="004F0711" w:rsidRPr="00F018E7" w:rsidRDefault="004F0711" w:rsidP="005208F7">
            <w:pPr>
              <w:rPr>
                <w:sz w:val="24"/>
                <w:szCs w:val="24"/>
              </w:rPr>
            </w:pPr>
            <w:r>
              <w:rPr>
                <w:sz w:val="24"/>
                <w:szCs w:val="24"/>
              </w:rPr>
              <w:t>Click</w:t>
            </w:r>
          </w:p>
        </w:tc>
        <w:tc>
          <w:tcPr>
            <w:tcW w:w="2338" w:type="dxa"/>
          </w:tcPr>
          <w:p w14:paraId="722BE5F2" w14:textId="77777777" w:rsidR="004F0711" w:rsidRPr="00F018E7" w:rsidRDefault="004F0711" w:rsidP="005208F7">
            <w:pPr>
              <w:rPr>
                <w:sz w:val="24"/>
                <w:szCs w:val="24"/>
              </w:rPr>
            </w:pPr>
            <w:r>
              <w:rPr>
                <w:sz w:val="24"/>
                <w:szCs w:val="24"/>
              </w:rPr>
              <w:t>Hoàn thành</w:t>
            </w:r>
          </w:p>
        </w:tc>
      </w:tr>
      <w:tr w:rsidR="004F0711" w:rsidRPr="00F018E7" w14:paraId="0C381CA7" w14:textId="77777777" w:rsidTr="005208F7">
        <w:tc>
          <w:tcPr>
            <w:tcW w:w="2337" w:type="dxa"/>
          </w:tcPr>
          <w:p w14:paraId="2FF6726C" w14:textId="171AC344" w:rsidR="004F0711" w:rsidRDefault="004F0711" w:rsidP="00331902">
            <w:pPr>
              <w:rPr>
                <w:sz w:val="24"/>
                <w:szCs w:val="24"/>
              </w:rPr>
            </w:pPr>
            <w:r w:rsidRPr="00F018E7">
              <w:rPr>
                <w:sz w:val="24"/>
                <w:szCs w:val="24"/>
              </w:rPr>
              <w:t>Navigation drawer menu “</w:t>
            </w:r>
            <w:r w:rsidR="00331902">
              <w:rPr>
                <w:sz w:val="24"/>
                <w:szCs w:val="24"/>
              </w:rPr>
              <w:t>Menu Chính</w:t>
            </w:r>
            <w:r w:rsidRPr="00F018E7">
              <w:rPr>
                <w:sz w:val="24"/>
                <w:szCs w:val="24"/>
              </w:rPr>
              <w:t>”</w:t>
            </w:r>
          </w:p>
        </w:tc>
        <w:tc>
          <w:tcPr>
            <w:tcW w:w="2337" w:type="dxa"/>
          </w:tcPr>
          <w:p w14:paraId="1C9064EA" w14:textId="697FC145" w:rsidR="004F0711" w:rsidRPr="00F018E7" w:rsidRDefault="004F0711" w:rsidP="005208F7">
            <w:pPr>
              <w:rPr>
                <w:sz w:val="24"/>
                <w:szCs w:val="24"/>
              </w:rPr>
            </w:pPr>
            <w:r>
              <w:rPr>
                <w:sz w:val="24"/>
                <w:szCs w:val="24"/>
              </w:rPr>
              <w:t>Chuyển sang giao diệ</w:t>
            </w:r>
            <w:r w:rsidR="00331902">
              <w:rPr>
                <w:sz w:val="24"/>
                <w:szCs w:val="24"/>
              </w:rPr>
              <w:t>n “Menu chính</w:t>
            </w:r>
            <w:r>
              <w:rPr>
                <w:sz w:val="24"/>
                <w:szCs w:val="24"/>
              </w:rPr>
              <w:t>”</w:t>
            </w:r>
          </w:p>
        </w:tc>
        <w:tc>
          <w:tcPr>
            <w:tcW w:w="2338" w:type="dxa"/>
          </w:tcPr>
          <w:p w14:paraId="6A7C2A04" w14:textId="77777777" w:rsidR="004F0711" w:rsidRPr="00F018E7" w:rsidRDefault="004F0711" w:rsidP="005208F7">
            <w:pPr>
              <w:rPr>
                <w:sz w:val="24"/>
                <w:szCs w:val="24"/>
              </w:rPr>
            </w:pPr>
            <w:r>
              <w:rPr>
                <w:sz w:val="24"/>
                <w:szCs w:val="24"/>
              </w:rPr>
              <w:t>Click</w:t>
            </w:r>
          </w:p>
        </w:tc>
        <w:tc>
          <w:tcPr>
            <w:tcW w:w="2338" w:type="dxa"/>
          </w:tcPr>
          <w:p w14:paraId="3864C075" w14:textId="77777777" w:rsidR="004F0711" w:rsidRPr="00F018E7" w:rsidRDefault="004F0711" w:rsidP="005208F7">
            <w:pPr>
              <w:rPr>
                <w:sz w:val="24"/>
                <w:szCs w:val="24"/>
              </w:rPr>
            </w:pPr>
            <w:r>
              <w:rPr>
                <w:sz w:val="24"/>
                <w:szCs w:val="24"/>
              </w:rPr>
              <w:t>Hoàn thành</w:t>
            </w:r>
          </w:p>
        </w:tc>
      </w:tr>
      <w:tr w:rsidR="004F0711" w:rsidRPr="00F018E7" w14:paraId="18008396" w14:textId="77777777" w:rsidTr="005208F7">
        <w:tc>
          <w:tcPr>
            <w:tcW w:w="2337" w:type="dxa"/>
          </w:tcPr>
          <w:p w14:paraId="5FAFE578" w14:textId="5C03CF37" w:rsidR="004F0711" w:rsidRDefault="004F0711" w:rsidP="00331902">
            <w:pPr>
              <w:rPr>
                <w:sz w:val="24"/>
                <w:szCs w:val="24"/>
              </w:rPr>
            </w:pPr>
            <w:r w:rsidRPr="00F018E7">
              <w:rPr>
                <w:sz w:val="24"/>
                <w:szCs w:val="24"/>
              </w:rPr>
              <w:t>Navigation drawer menu “</w:t>
            </w:r>
            <w:r w:rsidR="00331902">
              <w:rPr>
                <w:sz w:val="24"/>
                <w:szCs w:val="24"/>
              </w:rPr>
              <w:t>Quản Lý Tour</w:t>
            </w:r>
            <w:r w:rsidRPr="00F018E7">
              <w:rPr>
                <w:sz w:val="24"/>
                <w:szCs w:val="24"/>
              </w:rPr>
              <w:t>”</w:t>
            </w:r>
          </w:p>
        </w:tc>
        <w:tc>
          <w:tcPr>
            <w:tcW w:w="2337" w:type="dxa"/>
          </w:tcPr>
          <w:p w14:paraId="7A030C46" w14:textId="60E7ED6F" w:rsidR="004F0711" w:rsidRPr="00F018E7" w:rsidRDefault="004F0711" w:rsidP="005208F7">
            <w:pPr>
              <w:rPr>
                <w:sz w:val="24"/>
                <w:szCs w:val="24"/>
              </w:rPr>
            </w:pPr>
            <w:r>
              <w:rPr>
                <w:sz w:val="24"/>
                <w:szCs w:val="24"/>
              </w:rPr>
              <w:t xml:space="preserve">Chuyển sang giao diện </w:t>
            </w:r>
            <w:r w:rsidRPr="00F018E7">
              <w:rPr>
                <w:sz w:val="24"/>
                <w:szCs w:val="24"/>
              </w:rPr>
              <w:t>“</w:t>
            </w:r>
            <w:r w:rsidR="00331902">
              <w:rPr>
                <w:sz w:val="24"/>
                <w:szCs w:val="24"/>
              </w:rPr>
              <w:t>Quản Lý Tour</w:t>
            </w:r>
            <w:r w:rsidR="00331902" w:rsidRPr="00F018E7">
              <w:rPr>
                <w:sz w:val="24"/>
                <w:szCs w:val="24"/>
              </w:rPr>
              <w:t>”</w:t>
            </w:r>
          </w:p>
        </w:tc>
        <w:tc>
          <w:tcPr>
            <w:tcW w:w="2338" w:type="dxa"/>
          </w:tcPr>
          <w:p w14:paraId="61FAD7E8" w14:textId="77777777" w:rsidR="004F0711" w:rsidRPr="00F018E7" w:rsidRDefault="004F0711" w:rsidP="005208F7">
            <w:pPr>
              <w:rPr>
                <w:sz w:val="24"/>
                <w:szCs w:val="24"/>
              </w:rPr>
            </w:pPr>
            <w:r>
              <w:rPr>
                <w:sz w:val="24"/>
                <w:szCs w:val="24"/>
              </w:rPr>
              <w:t>Click</w:t>
            </w:r>
          </w:p>
        </w:tc>
        <w:tc>
          <w:tcPr>
            <w:tcW w:w="2338" w:type="dxa"/>
          </w:tcPr>
          <w:p w14:paraId="6F39D07F" w14:textId="77777777" w:rsidR="004F0711" w:rsidRPr="00F018E7" w:rsidRDefault="004F0711" w:rsidP="005208F7">
            <w:pPr>
              <w:rPr>
                <w:sz w:val="24"/>
                <w:szCs w:val="24"/>
              </w:rPr>
            </w:pPr>
            <w:r>
              <w:rPr>
                <w:sz w:val="24"/>
                <w:szCs w:val="24"/>
              </w:rPr>
              <w:t>Hoàn thành</w:t>
            </w:r>
          </w:p>
        </w:tc>
      </w:tr>
      <w:tr w:rsidR="004F0711" w:rsidRPr="00F018E7" w14:paraId="5E862B33" w14:textId="77777777" w:rsidTr="005208F7">
        <w:tc>
          <w:tcPr>
            <w:tcW w:w="2337" w:type="dxa"/>
          </w:tcPr>
          <w:p w14:paraId="66C4D740" w14:textId="25D196AA" w:rsidR="004F0711" w:rsidRDefault="004F0711" w:rsidP="00331902">
            <w:pPr>
              <w:rPr>
                <w:sz w:val="24"/>
                <w:szCs w:val="24"/>
              </w:rPr>
            </w:pPr>
            <w:r w:rsidRPr="00F018E7">
              <w:rPr>
                <w:sz w:val="24"/>
                <w:szCs w:val="24"/>
              </w:rPr>
              <w:t>Navigation drawer menu “</w:t>
            </w:r>
            <w:r w:rsidR="00331902">
              <w:rPr>
                <w:sz w:val="24"/>
                <w:szCs w:val="24"/>
              </w:rPr>
              <w:t>Quản Lý Khách Hàng</w:t>
            </w:r>
            <w:r w:rsidRPr="00F018E7">
              <w:rPr>
                <w:sz w:val="24"/>
                <w:szCs w:val="24"/>
              </w:rPr>
              <w:t>”</w:t>
            </w:r>
          </w:p>
        </w:tc>
        <w:tc>
          <w:tcPr>
            <w:tcW w:w="2337" w:type="dxa"/>
          </w:tcPr>
          <w:p w14:paraId="28829036" w14:textId="6292E2B0" w:rsidR="004F0711" w:rsidRPr="00F018E7" w:rsidRDefault="004F0711" w:rsidP="005208F7">
            <w:pPr>
              <w:rPr>
                <w:sz w:val="24"/>
                <w:szCs w:val="24"/>
              </w:rPr>
            </w:pPr>
            <w:r>
              <w:rPr>
                <w:sz w:val="24"/>
                <w:szCs w:val="24"/>
              </w:rPr>
              <w:t xml:space="preserve">Chuyển sang giao diện </w:t>
            </w:r>
            <w:r w:rsidR="00331902" w:rsidRPr="00F018E7">
              <w:rPr>
                <w:sz w:val="24"/>
                <w:szCs w:val="24"/>
              </w:rPr>
              <w:t>“</w:t>
            </w:r>
            <w:r w:rsidR="00331902">
              <w:rPr>
                <w:sz w:val="24"/>
                <w:szCs w:val="24"/>
              </w:rPr>
              <w:t>Quản Lý Khách Hàng</w:t>
            </w:r>
            <w:r w:rsidR="00331902" w:rsidRPr="00F018E7">
              <w:rPr>
                <w:sz w:val="24"/>
                <w:szCs w:val="24"/>
              </w:rPr>
              <w:t>”</w:t>
            </w:r>
          </w:p>
        </w:tc>
        <w:tc>
          <w:tcPr>
            <w:tcW w:w="2338" w:type="dxa"/>
          </w:tcPr>
          <w:p w14:paraId="33E338EA" w14:textId="77777777" w:rsidR="004F0711" w:rsidRPr="00F018E7" w:rsidRDefault="004F0711" w:rsidP="005208F7">
            <w:pPr>
              <w:rPr>
                <w:sz w:val="24"/>
                <w:szCs w:val="24"/>
              </w:rPr>
            </w:pPr>
            <w:r>
              <w:rPr>
                <w:sz w:val="24"/>
                <w:szCs w:val="24"/>
              </w:rPr>
              <w:t>Click</w:t>
            </w:r>
          </w:p>
        </w:tc>
        <w:tc>
          <w:tcPr>
            <w:tcW w:w="2338" w:type="dxa"/>
          </w:tcPr>
          <w:p w14:paraId="2F0B45EC" w14:textId="77777777" w:rsidR="004F0711" w:rsidRPr="00F018E7" w:rsidRDefault="004F0711" w:rsidP="005208F7">
            <w:pPr>
              <w:rPr>
                <w:sz w:val="24"/>
                <w:szCs w:val="24"/>
              </w:rPr>
            </w:pPr>
            <w:r>
              <w:rPr>
                <w:sz w:val="24"/>
                <w:szCs w:val="24"/>
              </w:rPr>
              <w:t>Hoàn thành</w:t>
            </w:r>
          </w:p>
        </w:tc>
      </w:tr>
      <w:tr w:rsidR="004F0711" w:rsidRPr="00F018E7" w14:paraId="474CA5C5" w14:textId="77777777" w:rsidTr="005208F7">
        <w:tc>
          <w:tcPr>
            <w:tcW w:w="2337" w:type="dxa"/>
          </w:tcPr>
          <w:p w14:paraId="5C3433C5" w14:textId="43AB924E" w:rsidR="004F0711" w:rsidRDefault="004F0711" w:rsidP="00331902">
            <w:pPr>
              <w:rPr>
                <w:sz w:val="24"/>
                <w:szCs w:val="24"/>
              </w:rPr>
            </w:pPr>
            <w:r w:rsidRPr="00F018E7">
              <w:rPr>
                <w:sz w:val="24"/>
                <w:szCs w:val="24"/>
              </w:rPr>
              <w:t>Navigation drawer menu “</w:t>
            </w:r>
            <w:r w:rsidR="00331902">
              <w:rPr>
                <w:sz w:val="24"/>
                <w:szCs w:val="24"/>
              </w:rPr>
              <w:t>Phiếu Đăng Ký</w:t>
            </w:r>
            <w:r w:rsidRPr="00F018E7">
              <w:rPr>
                <w:sz w:val="24"/>
                <w:szCs w:val="24"/>
              </w:rPr>
              <w:t>”</w:t>
            </w:r>
          </w:p>
        </w:tc>
        <w:tc>
          <w:tcPr>
            <w:tcW w:w="2337" w:type="dxa"/>
          </w:tcPr>
          <w:p w14:paraId="59B2EA27" w14:textId="2B5AFD47" w:rsidR="004F0711" w:rsidRPr="00F018E7" w:rsidRDefault="004F0711" w:rsidP="005208F7">
            <w:pPr>
              <w:rPr>
                <w:sz w:val="24"/>
                <w:szCs w:val="24"/>
              </w:rPr>
            </w:pPr>
            <w:r>
              <w:rPr>
                <w:sz w:val="24"/>
                <w:szCs w:val="24"/>
              </w:rPr>
              <w:t xml:space="preserve">Chuyển sang giao diện </w:t>
            </w:r>
            <w:r w:rsidRPr="00F018E7">
              <w:rPr>
                <w:sz w:val="24"/>
                <w:szCs w:val="24"/>
              </w:rPr>
              <w:t>“</w:t>
            </w:r>
            <w:r w:rsidR="00331902">
              <w:rPr>
                <w:sz w:val="24"/>
                <w:szCs w:val="24"/>
              </w:rPr>
              <w:t>Phiếu Đăng Ký</w:t>
            </w:r>
            <w:r w:rsidR="00331902" w:rsidRPr="00F018E7">
              <w:rPr>
                <w:sz w:val="24"/>
                <w:szCs w:val="24"/>
              </w:rPr>
              <w:t>”</w:t>
            </w:r>
          </w:p>
        </w:tc>
        <w:tc>
          <w:tcPr>
            <w:tcW w:w="2338" w:type="dxa"/>
          </w:tcPr>
          <w:p w14:paraId="3FCDAEFD" w14:textId="77777777" w:rsidR="004F0711" w:rsidRPr="00F018E7" w:rsidRDefault="004F0711" w:rsidP="005208F7">
            <w:pPr>
              <w:rPr>
                <w:sz w:val="24"/>
                <w:szCs w:val="24"/>
              </w:rPr>
            </w:pPr>
            <w:r>
              <w:rPr>
                <w:sz w:val="24"/>
                <w:szCs w:val="24"/>
              </w:rPr>
              <w:t>Click</w:t>
            </w:r>
          </w:p>
        </w:tc>
        <w:tc>
          <w:tcPr>
            <w:tcW w:w="2338" w:type="dxa"/>
          </w:tcPr>
          <w:p w14:paraId="50BEEB10" w14:textId="77777777" w:rsidR="004F0711" w:rsidRPr="00F018E7" w:rsidRDefault="004F0711" w:rsidP="005208F7">
            <w:pPr>
              <w:rPr>
                <w:sz w:val="24"/>
                <w:szCs w:val="24"/>
              </w:rPr>
            </w:pPr>
            <w:r>
              <w:rPr>
                <w:sz w:val="24"/>
                <w:szCs w:val="24"/>
              </w:rPr>
              <w:t>Hoàn thành</w:t>
            </w:r>
          </w:p>
        </w:tc>
      </w:tr>
      <w:tr w:rsidR="004F0711" w:rsidRPr="00F018E7" w14:paraId="3E452D98" w14:textId="77777777" w:rsidTr="005208F7">
        <w:tc>
          <w:tcPr>
            <w:tcW w:w="2337" w:type="dxa"/>
          </w:tcPr>
          <w:p w14:paraId="6280520D" w14:textId="07D227E1" w:rsidR="004F0711" w:rsidRDefault="004F0711" w:rsidP="005208F7">
            <w:pPr>
              <w:rPr>
                <w:sz w:val="24"/>
                <w:szCs w:val="24"/>
              </w:rPr>
            </w:pPr>
            <w:r w:rsidRPr="00F018E7">
              <w:rPr>
                <w:sz w:val="24"/>
                <w:szCs w:val="24"/>
              </w:rPr>
              <w:t xml:space="preserve">Navigation drawer menu </w:t>
            </w:r>
            <w:r w:rsidR="00331902">
              <w:rPr>
                <w:sz w:val="24"/>
                <w:szCs w:val="24"/>
              </w:rPr>
              <w:t>“Chi Tiết Phiếu Đăng Ký</w:t>
            </w:r>
            <w:r w:rsidRPr="00F018E7">
              <w:rPr>
                <w:sz w:val="24"/>
                <w:szCs w:val="24"/>
              </w:rPr>
              <w:t>”</w:t>
            </w:r>
          </w:p>
        </w:tc>
        <w:tc>
          <w:tcPr>
            <w:tcW w:w="2337" w:type="dxa"/>
          </w:tcPr>
          <w:p w14:paraId="6FD8B49B" w14:textId="01C211FE" w:rsidR="004F0711" w:rsidRPr="00F018E7" w:rsidRDefault="004F0711" w:rsidP="005208F7">
            <w:pPr>
              <w:rPr>
                <w:sz w:val="24"/>
                <w:szCs w:val="24"/>
              </w:rPr>
            </w:pPr>
            <w:r>
              <w:rPr>
                <w:sz w:val="24"/>
                <w:szCs w:val="24"/>
              </w:rPr>
              <w:t xml:space="preserve">Chuyển sang giao diện </w:t>
            </w:r>
            <w:r w:rsidR="00331902">
              <w:rPr>
                <w:sz w:val="24"/>
                <w:szCs w:val="24"/>
              </w:rPr>
              <w:t>“Chi Tiết Phiếu Đăng Ký</w:t>
            </w:r>
            <w:r w:rsidRPr="00F018E7">
              <w:rPr>
                <w:sz w:val="24"/>
                <w:szCs w:val="24"/>
              </w:rPr>
              <w:t>”</w:t>
            </w:r>
          </w:p>
        </w:tc>
        <w:tc>
          <w:tcPr>
            <w:tcW w:w="2338" w:type="dxa"/>
          </w:tcPr>
          <w:p w14:paraId="6795901F" w14:textId="77777777" w:rsidR="004F0711" w:rsidRPr="00F018E7" w:rsidRDefault="004F0711" w:rsidP="005208F7">
            <w:pPr>
              <w:rPr>
                <w:sz w:val="24"/>
                <w:szCs w:val="24"/>
              </w:rPr>
            </w:pPr>
            <w:r>
              <w:rPr>
                <w:sz w:val="24"/>
                <w:szCs w:val="24"/>
              </w:rPr>
              <w:t>Click</w:t>
            </w:r>
          </w:p>
        </w:tc>
        <w:tc>
          <w:tcPr>
            <w:tcW w:w="2338" w:type="dxa"/>
          </w:tcPr>
          <w:p w14:paraId="6FC6F22A" w14:textId="77777777" w:rsidR="004F0711" w:rsidRPr="00F018E7" w:rsidRDefault="004F0711" w:rsidP="005208F7">
            <w:pPr>
              <w:rPr>
                <w:sz w:val="24"/>
                <w:szCs w:val="24"/>
              </w:rPr>
            </w:pPr>
            <w:r>
              <w:rPr>
                <w:sz w:val="24"/>
                <w:szCs w:val="24"/>
              </w:rPr>
              <w:t>Hoàn thành</w:t>
            </w:r>
          </w:p>
        </w:tc>
      </w:tr>
      <w:tr w:rsidR="004F0711" w:rsidRPr="00F018E7" w14:paraId="5AC22C97" w14:textId="77777777" w:rsidTr="005208F7">
        <w:tc>
          <w:tcPr>
            <w:tcW w:w="2337" w:type="dxa"/>
          </w:tcPr>
          <w:p w14:paraId="7EF2EF44" w14:textId="3201ED4A" w:rsidR="004F0711" w:rsidRDefault="004F0711" w:rsidP="005208F7">
            <w:pPr>
              <w:rPr>
                <w:sz w:val="24"/>
                <w:szCs w:val="24"/>
              </w:rPr>
            </w:pPr>
          </w:p>
        </w:tc>
        <w:tc>
          <w:tcPr>
            <w:tcW w:w="2337" w:type="dxa"/>
          </w:tcPr>
          <w:p w14:paraId="48D1F5BE" w14:textId="345B6A18" w:rsidR="004F0711" w:rsidRPr="00F018E7" w:rsidRDefault="004F0711" w:rsidP="005208F7">
            <w:pPr>
              <w:rPr>
                <w:sz w:val="24"/>
                <w:szCs w:val="24"/>
              </w:rPr>
            </w:pPr>
          </w:p>
        </w:tc>
        <w:tc>
          <w:tcPr>
            <w:tcW w:w="2338" w:type="dxa"/>
          </w:tcPr>
          <w:p w14:paraId="39CD658C" w14:textId="0CD0766A" w:rsidR="004F0711" w:rsidRPr="00F018E7" w:rsidRDefault="004F0711" w:rsidP="005208F7">
            <w:pPr>
              <w:rPr>
                <w:sz w:val="24"/>
                <w:szCs w:val="24"/>
              </w:rPr>
            </w:pPr>
          </w:p>
        </w:tc>
        <w:tc>
          <w:tcPr>
            <w:tcW w:w="2338" w:type="dxa"/>
          </w:tcPr>
          <w:p w14:paraId="17BD7870" w14:textId="07EC3C42" w:rsidR="004F0711" w:rsidRPr="00F018E7" w:rsidRDefault="004F0711" w:rsidP="005208F7">
            <w:pPr>
              <w:rPr>
                <w:sz w:val="24"/>
                <w:szCs w:val="24"/>
              </w:rPr>
            </w:pPr>
          </w:p>
        </w:tc>
      </w:tr>
      <w:tr w:rsidR="004F0711" w:rsidRPr="00F018E7" w14:paraId="7A9CAB62" w14:textId="77777777" w:rsidTr="005208F7">
        <w:tc>
          <w:tcPr>
            <w:tcW w:w="2337" w:type="dxa"/>
          </w:tcPr>
          <w:p w14:paraId="663576C4" w14:textId="7BC0E5A6" w:rsidR="004F0711" w:rsidRDefault="004F0711" w:rsidP="005208F7">
            <w:pPr>
              <w:rPr>
                <w:sz w:val="24"/>
                <w:szCs w:val="24"/>
              </w:rPr>
            </w:pPr>
          </w:p>
        </w:tc>
        <w:tc>
          <w:tcPr>
            <w:tcW w:w="2337" w:type="dxa"/>
          </w:tcPr>
          <w:p w14:paraId="2C1A3C35" w14:textId="5D3956B9" w:rsidR="004F0711" w:rsidRPr="00F018E7" w:rsidRDefault="004F0711" w:rsidP="005208F7">
            <w:pPr>
              <w:rPr>
                <w:sz w:val="24"/>
                <w:szCs w:val="24"/>
              </w:rPr>
            </w:pPr>
          </w:p>
        </w:tc>
        <w:tc>
          <w:tcPr>
            <w:tcW w:w="2338" w:type="dxa"/>
          </w:tcPr>
          <w:p w14:paraId="05849287" w14:textId="03EE04C3" w:rsidR="004F0711" w:rsidRPr="00F018E7" w:rsidRDefault="004F0711" w:rsidP="005208F7">
            <w:pPr>
              <w:rPr>
                <w:sz w:val="24"/>
                <w:szCs w:val="24"/>
              </w:rPr>
            </w:pPr>
          </w:p>
        </w:tc>
        <w:tc>
          <w:tcPr>
            <w:tcW w:w="2338" w:type="dxa"/>
          </w:tcPr>
          <w:p w14:paraId="49F5ED47" w14:textId="0EF9102B" w:rsidR="004F0711" w:rsidRPr="00F018E7" w:rsidRDefault="004F0711" w:rsidP="005208F7">
            <w:pPr>
              <w:rPr>
                <w:sz w:val="24"/>
                <w:szCs w:val="24"/>
              </w:rPr>
            </w:pPr>
          </w:p>
        </w:tc>
      </w:tr>
    </w:tbl>
    <w:p w14:paraId="6767D2B3" w14:textId="77777777" w:rsidR="004F0711" w:rsidRPr="00F45269" w:rsidRDefault="004F0711" w:rsidP="004F0711">
      <w:pPr>
        <w:rPr>
          <w:b/>
          <w:sz w:val="32"/>
          <w:szCs w:val="32"/>
        </w:rPr>
      </w:pPr>
    </w:p>
    <w:p w14:paraId="150AFFDC" w14:textId="77777777" w:rsidR="004F0711" w:rsidRDefault="004F0711" w:rsidP="004F0711">
      <w:pPr>
        <w:pStyle w:val="ListParagraph"/>
        <w:numPr>
          <w:ilvl w:val="2"/>
          <w:numId w:val="6"/>
        </w:numPr>
        <w:rPr>
          <w:b/>
          <w:sz w:val="32"/>
          <w:szCs w:val="32"/>
        </w:rPr>
      </w:pPr>
      <w:r>
        <w:rPr>
          <w:b/>
          <w:sz w:val="32"/>
          <w:szCs w:val="32"/>
        </w:rPr>
        <w:t>Cách vận hành</w:t>
      </w:r>
    </w:p>
    <w:p w14:paraId="620664CD" w14:textId="218E9347" w:rsidR="004F0711" w:rsidRPr="00934CAF" w:rsidRDefault="004F0711" w:rsidP="004F0711">
      <w:pPr>
        <w:ind w:left="1800"/>
        <w:rPr>
          <w:sz w:val="32"/>
          <w:szCs w:val="32"/>
        </w:rPr>
      </w:pPr>
      <w:r w:rsidRPr="00934CAF">
        <w:rPr>
          <w:sz w:val="32"/>
          <w:szCs w:val="32"/>
        </w:rPr>
        <w:t xml:space="preserve">+ CardView </w:t>
      </w:r>
      <w:r w:rsidR="00331902">
        <w:rPr>
          <w:sz w:val="32"/>
          <w:szCs w:val="32"/>
        </w:rPr>
        <w:t>Quản Lý Tour</w:t>
      </w:r>
      <w:r w:rsidRPr="00934CAF">
        <w:rPr>
          <w:sz w:val="32"/>
          <w:szCs w:val="32"/>
        </w:rPr>
        <w:t>:</w:t>
      </w:r>
    </w:p>
    <w:p w14:paraId="2A55EA0F" w14:textId="2A90EEC8" w:rsidR="004F0711" w:rsidRPr="00934CAF" w:rsidRDefault="004F0711" w:rsidP="004F0711">
      <w:pPr>
        <w:ind w:left="1800"/>
        <w:rPr>
          <w:sz w:val="32"/>
          <w:szCs w:val="32"/>
        </w:rPr>
      </w:pPr>
      <w:r w:rsidRPr="00934CAF">
        <w:rPr>
          <w:sz w:val="32"/>
          <w:szCs w:val="32"/>
        </w:rPr>
        <w:tab/>
        <w:t xml:space="preserve">-Click cardview </w:t>
      </w:r>
      <w:r w:rsidR="00331902">
        <w:rPr>
          <w:sz w:val="32"/>
          <w:szCs w:val="32"/>
        </w:rPr>
        <w:t>Quản lý tour</w:t>
      </w:r>
    </w:p>
    <w:p w14:paraId="3D011645" w14:textId="7D83BB99" w:rsidR="004F0711" w:rsidRDefault="004F0711" w:rsidP="004F0711">
      <w:pPr>
        <w:ind w:left="1800"/>
        <w:rPr>
          <w:sz w:val="32"/>
          <w:szCs w:val="32"/>
        </w:rPr>
      </w:pPr>
      <w:r w:rsidRPr="00934CAF">
        <w:rPr>
          <w:sz w:val="32"/>
          <w:szCs w:val="32"/>
        </w:rPr>
        <w:tab/>
        <w:t xml:space="preserve">-Ứng dụng chuyển qua giao diện </w:t>
      </w:r>
      <w:r w:rsidR="00331902">
        <w:rPr>
          <w:sz w:val="32"/>
          <w:szCs w:val="32"/>
        </w:rPr>
        <w:t>quản lý tour</w:t>
      </w:r>
      <w:r>
        <w:rPr>
          <w:sz w:val="32"/>
          <w:szCs w:val="32"/>
        </w:rPr>
        <w:t>.</w:t>
      </w:r>
    </w:p>
    <w:p w14:paraId="6DC02038" w14:textId="77777777" w:rsidR="004F0711" w:rsidRPr="00934CAF" w:rsidRDefault="004F0711" w:rsidP="004F0711">
      <w:pPr>
        <w:ind w:left="1800"/>
        <w:rPr>
          <w:sz w:val="32"/>
          <w:szCs w:val="32"/>
        </w:rPr>
      </w:pPr>
    </w:p>
    <w:p w14:paraId="7EA0E54C" w14:textId="04E94612" w:rsidR="004F0711" w:rsidRPr="00934CAF" w:rsidRDefault="004F0711" w:rsidP="004F0711">
      <w:pPr>
        <w:ind w:left="1800"/>
        <w:rPr>
          <w:sz w:val="32"/>
          <w:szCs w:val="32"/>
        </w:rPr>
      </w:pPr>
      <w:r w:rsidRPr="00934CAF">
        <w:rPr>
          <w:sz w:val="32"/>
          <w:szCs w:val="32"/>
        </w:rPr>
        <w:t xml:space="preserve">+ CardView </w:t>
      </w:r>
      <w:r w:rsidR="00331902">
        <w:rPr>
          <w:sz w:val="32"/>
          <w:szCs w:val="32"/>
        </w:rPr>
        <w:t>QL Khách Hàng</w:t>
      </w:r>
      <w:r w:rsidRPr="00934CAF">
        <w:rPr>
          <w:sz w:val="32"/>
          <w:szCs w:val="32"/>
        </w:rPr>
        <w:t>:</w:t>
      </w:r>
    </w:p>
    <w:p w14:paraId="7D89969B" w14:textId="62FF048F" w:rsidR="004F0711" w:rsidRPr="00934CAF" w:rsidRDefault="004F0711" w:rsidP="004F0711">
      <w:pPr>
        <w:ind w:left="1800"/>
        <w:rPr>
          <w:sz w:val="32"/>
          <w:szCs w:val="32"/>
        </w:rPr>
      </w:pPr>
      <w:r w:rsidRPr="00934CAF">
        <w:rPr>
          <w:sz w:val="32"/>
          <w:szCs w:val="32"/>
        </w:rPr>
        <w:tab/>
        <w:t xml:space="preserve">-Click cardview </w:t>
      </w:r>
      <w:r w:rsidR="00331902">
        <w:rPr>
          <w:sz w:val="32"/>
          <w:szCs w:val="32"/>
        </w:rPr>
        <w:t>QL Khách Hàng</w:t>
      </w:r>
    </w:p>
    <w:p w14:paraId="2263BE35" w14:textId="6BBAE3A0" w:rsidR="004F0711" w:rsidRPr="00934CAF" w:rsidRDefault="004F0711" w:rsidP="004F0711">
      <w:pPr>
        <w:ind w:left="1800"/>
        <w:rPr>
          <w:sz w:val="32"/>
          <w:szCs w:val="32"/>
        </w:rPr>
      </w:pPr>
      <w:r w:rsidRPr="00934CAF">
        <w:rPr>
          <w:sz w:val="32"/>
          <w:szCs w:val="32"/>
        </w:rPr>
        <w:tab/>
        <w:t xml:space="preserve">-Ứng dụng chuyển qua giao diện </w:t>
      </w:r>
      <w:r w:rsidR="00331902">
        <w:rPr>
          <w:sz w:val="32"/>
          <w:szCs w:val="32"/>
        </w:rPr>
        <w:t>QL Khách Hàng</w:t>
      </w:r>
    </w:p>
    <w:p w14:paraId="6784C181" w14:textId="77777777" w:rsidR="004F0711" w:rsidRPr="00934CAF" w:rsidRDefault="004F0711" w:rsidP="004F0711">
      <w:pPr>
        <w:ind w:left="1800"/>
        <w:rPr>
          <w:sz w:val="32"/>
          <w:szCs w:val="32"/>
        </w:rPr>
      </w:pPr>
    </w:p>
    <w:p w14:paraId="6B00724A" w14:textId="05FD9783" w:rsidR="004F0711" w:rsidRPr="00934CAF" w:rsidRDefault="004F0711" w:rsidP="004F0711">
      <w:pPr>
        <w:ind w:left="1800"/>
        <w:rPr>
          <w:sz w:val="32"/>
          <w:szCs w:val="32"/>
        </w:rPr>
      </w:pPr>
      <w:r w:rsidRPr="00934CAF">
        <w:rPr>
          <w:sz w:val="32"/>
          <w:szCs w:val="32"/>
        </w:rPr>
        <w:t xml:space="preserve">+ CardView </w:t>
      </w:r>
      <w:r w:rsidR="00331902">
        <w:rPr>
          <w:sz w:val="32"/>
          <w:szCs w:val="32"/>
        </w:rPr>
        <w:t>Phiếu Đăng Ký</w:t>
      </w:r>
      <w:r w:rsidRPr="00934CAF">
        <w:rPr>
          <w:sz w:val="32"/>
          <w:szCs w:val="32"/>
        </w:rPr>
        <w:t>:</w:t>
      </w:r>
    </w:p>
    <w:p w14:paraId="0B2D6777" w14:textId="0DBF0145" w:rsidR="004F0711" w:rsidRPr="00934CAF" w:rsidRDefault="004F0711" w:rsidP="004F0711">
      <w:pPr>
        <w:ind w:left="1800"/>
        <w:rPr>
          <w:sz w:val="32"/>
          <w:szCs w:val="32"/>
        </w:rPr>
      </w:pPr>
      <w:r w:rsidRPr="00934CAF">
        <w:rPr>
          <w:sz w:val="32"/>
          <w:szCs w:val="32"/>
        </w:rPr>
        <w:tab/>
        <w:t xml:space="preserve">-Click cardview </w:t>
      </w:r>
      <w:r w:rsidR="00331902">
        <w:rPr>
          <w:sz w:val="32"/>
          <w:szCs w:val="32"/>
        </w:rPr>
        <w:t>Phiếu Đăng Ký</w:t>
      </w:r>
      <w:r w:rsidR="00331902" w:rsidRPr="00934CAF">
        <w:rPr>
          <w:sz w:val="32"/>
          <w:szCs w:val="32"/>
        </w:rPr>
        <w:t>:</w:t>
      </w:r>
    </w:p>
    <w:p w14:paraId="67E6E6F7" w14:textId="5CE0A9BE" w:rsidR="004F0711" w:rsidRPr="00934CAF" w:rsidRDefault="004F0711" w:rsidP="004F0711">
      <w:pPr>
        <w:ind w:left="1800"/>
        <w:rPr>
          <w:sz w:val="32"/>
          <w:szCs w:val="32"/>
        </w:rPr>
      </w:pPr>
      <w:r w:rsidRPr="00934CAF">
        <w:rPr>
          <w:sz w:val="32"/>
          <w:szCs w:val="32"/>
        </w:rPr>
        <w:tab/>
        <w:t xml:space="preserve">-Ứng dụng chuyển qua giao diện </w:t>
      </w:r>
      <w:r w:rsidR="00331902">
        <w:rPr>
          <w:sz w:val="32"/>
          <w:szCs w:val="32"/>
        </w:rPr>
        <w:t>Phiếu Đăng Ký</w:t>
      </w:r>
      <w:r w:rsidR="00331902" w:rsidRPr="00934CAF">
        <w:rPr>
          <w:sz w:val="32"/>
          <w:szCs w:val="32"/>
        </w:rPr>
        <w:t>:</w:t>
      </w:r>
    </w:p>
    <w:p w14:paraId="20378E6A" w14:textId="77777777" w:rsidR="004F0711" w:rsidRPr="00934CAF" w:rsidRDefault="004F0711" w:rsidP="004F0711">
      <w:pPr>
        <w:ind w:left="1800"/>
        <w:rPr>
          <w:sz w:val="32"/>
          <w:szCs w:val="32"/>
        </w:rPr>
      </w:pPr>
    </w:p>
    <w:p w14:paraId="0E5F3594" w14:textId="03DDB4AA" w:rsidR="004F0711" w:rsidRPr="00934CAF" w:rsidRDefault="004F0711" w:rsidP="004F0711">
      <w:pPr>
        <w:ind w:left="1800"/>
        <w:rPr>
          <w:sz w:val="32"/>
          <w:szCs w:val="32"/>
        </w:rPr>
      </w:pPr>
      <w:r w:rsidRPr="00934CAF">
        <w:rPr>
          <w:sz w:val="32"/>
          <w:szCs w:val="32"/>
        </w:rPr>
        <w:t xml:space="preserve">+ CardView </w:t>
      </w:r>
      <w:r w:rsidR="00331902">
        <w:rPr>
          <w:sz w:val="32"/>
          <w:szCs w:val="32"/>
        </w:rPr>
        <w:t>Chi Tiết Phiếu Đăng Ký:</w:t>
      </w:r>
    </w:p>
    <w:p w14:paraId="759723A9" w14:textId="4413766F" w:rsidR="004F0711" w:rsidRPr="00934CAF" w:rsidRDefault="004F0711" w:rsidP="004F0711">
      <w:pPr>
        <w:ind w:left="1800"/>
        <w:rPr>
          <w:sz w:val="32"/>
          <w:szCs w:val="32"/>
        </w:rPr>
      </w:pPr>
      <w:r w:rsidRPr="00934CAF">
        <w:rPr>
          <w:sz w:val="32"/>
          <w:szCs w:val="32"/>
        </w:rPr>
        <w:tab/>
        <w:t xml:space="preserve">-Click cardview </w:t>
      </w:r>
      <w:r w:rsidR="00331902">
        <w:rPr>
          <w:sz w:val="32"/>
          <w:szCs w:val="32"/>
        </w:rPr>
        <w:t>Chi Tiết Phiếu Đăng Ký</w:t>
      </w:r>
    </w:p>
    <w:p w14:paraId="2F42118D" w14:textId="13F59A25" w:rsidR="004F0711" w:rsidRPr="00934CAF" w:rsidRDefault="004F0711" w:rsidP="004F0711">
      <w:pPr>
        <w:ind w:left="1800"/>
        <w:rPr>
          <w:sz w:val="32"/>
          <w:szCs w:val="32"/>
        </w:rPr>
      </w:pPr>
      <w:r w:rsidRPr="00934CAF">
        <w:rPr>
          <w:sz w:val="32"/>
          <w:szCs w:val="32"/>
        </w:rPr>
        <w:tab/>
        <w:t xml:space="preserve">-Ứng dụng chuyển qua giao diện </w:t>
      </w:r>
      <w:r w:rsidR="00331902">
        <w:rPr>
          <w:sz w:val="32"/>
          <w:szCs w:val="32"/>
        </w:rPr>
        <w:t>Chi Tiết Phiếu Đăng Ký.</w:t>
      </w:r>
    </w:p>
    <w:p w14:paraId="14A82A8A" w14:textId="77777777" w:rsidR="004F0711" w:rsidRPr="00934CAF" w:rsidRDefault="004F0711" w:rsidP="004F0711">
      <w:pPr>
        <w:ind w:left="1800"/>
        <w:rPr>
          <w:sz w:val="32"/>
          <w:szCs w:val="32"/>
        </w:rPr>
      </w:pPr>
      <w:r w:rsidRPr="00934CAF">
        <w:rPr>
          <w:sz w:val="32"/>
          <w:szCs w:val="32"/>
        </w:rPr>
        <w:t>+Navigation Drawer menu – CLICK</w:t>
      </w:r>
    </w:p>
    <w:p w14:paraId="12749B38" w14:textId="4CAAC752" w:rsidR="004F0711" w:rsidRPr="00934CAF" w:rsidRDefault="004F0711" w:rsidP="004F0711">
      <w:pPr>
        <w:ind w:left="1800"/>
        <w:rPr>
          <w:sz w:val="32"/>
          <w:szCs w:val="32"/>
        </w:rPr>
      </w:pPr>
      <w:r w:rsidRPr="00934CAF">
        <w:rPr>
          <w:sz w:val="32"/>
          <w:szCs w:val="32"/>
        </w:rPr>
        <w:tab/>
        <w:t>- Navigation drawer menu “</w:t>
      </w:r>
      <w:r w:rsidR="00331902">
        <w:rPr>
          <w:sz w:val="32"/>
          <w:szCs w:val="32"/>
        </w:rPr>
        <w:t>Menu chính</w:t>
      </w:r>
      <w:r w:rsidRPr="00934CAF">
        <w:rPr>
          <w:sz w:val="32"/>
          <w:szCs w:val="32"/>
        </w:rPr>
        <w:t>”</w:t>
      </w:r>
    </w:p>
    <w:p w14:paraId="1E7377D5" w14:textId="35CB98F6" w:rsidR="004F0711" w:rsidRPr="00934CAF" w:rsidRDefault="004F0711" w:rsidP="004F0711">
      <w:pPr>
        <w:ind w:left="1800"/>
        <w:rPr>
          <w:sz w:val="32"/>
          <w:szCs w:val="32"/>
        </w:rPr>
      </w:pPr>
      <w:r w:rsidRPr="00934CAF">
        <w:rPr>
          <w:sz w:val="32"/>
          <w:szCs w:val="32"/>
        </w:rPr>
        <w:tab/>
        <w:t xml:space="preserve">- Navigation drawer menu </w:t>
      </w:r>
      <w:r>
        <w:rPr>
          <w:sz w:val="32"/>
          <w:szCs w:val="32"/>
        </w:rPr>
        <w:t>“</w:t>
      </w:r>
      <w:r w:rsidR="00331902">
        <w:rPr>
          <w:sz w:val="32"/>
          <w:szCs w:val="32"/>
        </w:rPr>
        <w:t>Tour</w:t>
      </w:r>
      <w:r w:rsidRPr="00934CAF">
        <w:rPr>
          <w:sz w:val="32"/>
          <w:szCs w:val="32"/>
        </w:rPr>
        <w:t>”</w:t>
      </w:r>
    </w:p>
    <w:p w14:paraId="4EC8DA9A" w14:textId="3AF06D3E" w:rsidR="004F0711" w:rsidRPr="00934CAF" w:rsidRDefault="00331902" w:rsidP="004F0711">
      <w:pPr>
        <w:ind w:left="1800"/>
        <w:rPr>
          <w:sz w:val="32"/>
          <w:szCs w:val="32"/>
        </w:rPr>
      </w:pPr>
      <w:r>
        <w:rPr>
          <w:sz w:val="32"/>
          <w:szCs w:val="32"/>
        </w:rPr>
        <w:lastRenderedPageBreak/>
        <w:tab/>
        <w:t>- Navigation drawer menu “Khách hàng</w:t>
      </w:r>
      <w:r w:rsidR="004F0711" w:rsidRPr="00934CAF">
        <w:rPr>
          <w:sz w:val="32"/>
          <w:szCs w:val="32"/>
        </w:rPr>
        <w:t>”</w:t>
      </w:r>
    </w:p>
    <w:p w14:paraId="0A7736F1" w14:textId="47F886DD" w:rsidR="004F0711" w:rsidRPr="00934CAF" w:rsidRDefault="004F0711" w:rsidP="004F0711">
      <w:pPr>
        <w:ind w:left="1800"/>
        <w:rPr>
          <w:sz w:val="32"/>
          <w:szCs w:val="32"/>
        </w:rPr>
      </w:pPr>
      <w:r w:rsidRPr="00934CAF">
        <w:rPr>
          <w:sz w:val="32"/>
          <w:szCs w:val="32"/>
        </w:rPr>
        <w:tab/>
        <w:t>- Navigation drawer menu “</w:t>
      </w:r>
      <w:r w:rsidR="00331902">
        <w:rPr>
          <w:sz w:val="32"/>
          <w:szCs w:val="32"/>
        </w:rPr>
        <w:t>Phiếu đăng ksy</w:t>
      </w:r>
      <w:r w:rsidRPr="00934CAF">
        <w:rPr>
          <w:sz w:val="32"/>
          <w:szCs w:val="32"/>
        </w:rPr>
        <w:t>”</w:t>
      </w:r>
    </w:p>
    <w:p w14:paraId="1A836BBB" w14:textId="24D03BDF" w:rsidR="004F0711" w:rsidRPr="00934CAF" w:rsidRDefault="004F0711" w:rsidP="004F0711">
      <w:pPr>
        <w:ind w:left="1800"/>
        <w:rPr>
          <w:sz w:val="32"/>
          <w:szCs w:val="32"/>
        </w:rPr>
      </w:pPr>
      <w:r w:rsidRPr="00934CAF">
        <w:rPr>
          <w:sz w:val="32"/>
          <w:szCs w:val="32"/>
        </w:rPr>
        <w:tab/>
        <w:t xml:space="preserve">- </w:t>
      </w:r>
      <w:r w:rsidR="00331902">
        <w:rPr>
          <w:sz w:val="32"/>
          <w:szCs w:val="32"/>
        </w:rPr>
        <w:t>Navigation drawer menu “Chi tiết Phiếu đăng ký</w:t>
      </w:r>
      <w:r w:rsidRPr="00934CAF">
        <w:rPr>
          <w:sz w:val="32"/>
          <w:szCs w:val="32"/>
        </w:rPr>
        <w:t>”</w:t>
      </w:r>
      <w:r w:rsidR="00331902">
        <w:rPr>
          <w:sz w:val="32"/>
          <w:szCs w:val="32"/>
        </w:rPr>
        <w:br/>
      </w:r>
    </w:p>
    <w:p w14:paraId="7937B3F0" w14:textId="3DC4A623" w:rsidR="00331902" w:rsidRPr="00331902" w:rsidRDefault="004F0711" w:rsidP="00331902">
      <w:pPr>
        <w:pStyle w:val="ListParagraph"/>
        <w:numPr>
          <w:ilvl w:val="0"/>
          <w:numId w:val="7"/>
        </w:numPr>
        <w:outlineLvl w:val="2"/>
        <w:rPr>
          <w:b/>
          <w:sz w:val="32"/>
          <w:szCs w:val="32"/>
        </w:rPr>
      </w:pPr>
      <w:r w:rsidRPr="00331902">
        <w:rPr>
          <w:sz w:val="32"/>
          <w:szCs w:val="32"/>
        </w:rPr>
        <w:tab/>
      </w:r>
      <w:bookmarkStart w:id="3" w:name="_Toc47985063"/>
      <w:r w:rsidR="00331902" w:rsidRPr="00331902">
        <w:rPr>
          <w:b/>
          <w:sz w:val="32"/>
          <w:szCs w:val="32"/>
        </w:rPr>
        <w:t xml:space="preserve">Màn hình </w:t>
      </w:r>
      <w:bookmarkEnd w:id="3"/>
      <w:r w:rsidR="00331902">
        <w:rPr>
          <w:b/>
          <w:sz w:val="32"/>
          <w:szCs w:val="32"/>
        </w:rPr>
        <w:t>quản lý khách hàng</w:t>
      </w:r>
      <w:r w:rsidR="00331902">
        <w:rPr>
          <w:b/>
          <w:sz w:val="32"/>
          <w:szCs w:val="32"/>
        </w:rPr>
        <w:br/>
      </w:r>
    </w:p>
    <w:p w14:paraId="351DB12F" w14:textId="47DCB5AA" w:rsidR="004F0711" w:rsidRPr="00934CAF" w:rsidRDefault="00D22DF9" w:rsidP="00331902">
      <w:pPr>
        <w:ind w:left="1800"/>
        <w:rPr>
          <w:sz w:val="32"/>
          <w:szCs w:val="32"/>
        </w:rPr>
      </w:pPr>
      <w:r>
        <w:rPr>
          <w:noProof/>
        </w:rPr>
        <w:drawing>
          <wp:inline distT="0" distB="0" distL="0" distR="0" wp14:anchorId="79322155" wp14:editId="5E4EC7A4">
            <wp:extent cx="3344779" cy="600773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0054" cy="6017210"/>
                    </a:xfrm>
                    <a:prstGeom prst="rect">
                      <a:avLst/>
                    </a:prstGeom>
                  </pic:spPr>
                </pic:pic>
              </a:graphicData>
            </a:graphic>
          </wp:inline>
        </w:drawing>
      </w:r>
    </w:p>
    <w:p w14:paraId="40A5B837" w14:textId="0605BD0E" w:rsidR="00331902" w:rsidRDefault="00331902" w:rsidP="00331902">
      <w:pPr>
        <w:jc w:val="center"/>
        <w:rPr>
          <w:i/>
          <w:sz w:val="24"/>
          <w:szCs w:val="24"/>
        </w:rPr>
      </w:pPr>
      <w:r w:rsidRPr="004A07EA">
        <w:rPr>
          <w:i/>
          <w:sz w:val="24"/>
          <w:szCs w:val="24"/>
        </w:rPr>
        <w:t>Hình 2.2.</w:t>
      </w:r>
      <w:r>
        <w:rPr>
          <w:i/>
          <w:sz w:val="24"/>
          <w:szCs w:val="24"/>
        </w:rPr>
        <w:t>c</w:t>
      </w:r>
      <w:r w:rsidRPr="004A07EA">
        <w:rPr>
          <w:i/>
          <w:sz w:val="24"/>
          <w:szCs w:val="24"/>
        </w:rPr>
        <w:t xml:space="preserve">. </w:t>
      </w:r>
      <w:r>
        <w:rPr>
          <w:i/>
          <w:sz w:val="24"/>
          <w:szCs w:val="24"/>
        </w:rPr>
        <w:t>Danh mục quản lý khách hàng</w:t>
      </w:r>
    </w:p>
    <w:p w14:paraId="18D6A6DD" w14:textId="77777777" w:rsidR="00331902" w:rsidRDefault="00331902" w:rsidP="00331902">
      <w:pPr>
        <w:pStyle w:val="ListParagraph"/>
        <w:numPr>
          <w:ilvl w:val="2"/>
          <w:numId w:val="6"/>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331902" w14:paraId="4A92EBAC" w14:textId="77777777" w:rsidTr="005208F7">
        <w:tc>
          <w:tcPr>
            <w:tcW w:w="2337" w:type="dxa"/>
          </w:tcPr>
          <w:p w14:paraId="7DCC2C1F" w14:textId="77777777" w:rsidR="00331902" w:rsidRDefault="00331902" w:rsidP="005208F7">
            <w:pPr>
              <w:rPr>
                <w:b/>
                <w:sz w:val="24"/>
                <w:szCs w:val="24"/>
              </w:rPr>
            </w:pPr>
            <w:r>
              <w:rPr>
                <w:b/>
                <w:sz w:val="24"/>
                <w:szCs w:val="24"/>
              </w:rPr>
              <w:t>Tiêu đề</w:t>
            </w:r>
          </w:p>
        </w:tc>
        <w:tc>
          <w:tcPr>
            <w:tcW w:w="2337" w:type="dxa"/>
          </w:tcPr>
          <w:p w14:paraId="1CC5982D" w14:textId="77777777" w:rsidR="00331902" w:rsidRDefault="00331902" w:rsidP="005208F7">
            <w:pPr>
              <w:rPr>
                <w:b/>
                <w:sz w:val="24"/>
                <w:szCs w:val="24"/>
              </w:rPr>
            </w:pPr>
            <w:r>
              <w:rPr>
                <w:b/>
                <w:sz w:val="24"/>
                <w:szCs w:val="24"/>
              </w:rPr>
              <w:t>Mô tả</w:t>
            </w:r>
          </w:p>
        </w:tc>
        <w:tc>
          <w:tcPr>
            <w:tcW w:w="2338" w:type="dxa"/>
          </w:tcPr>
          <w:p w14:paraId="636BB403" w14:textId="77777777" w:rsidR="00331902" w:rsidRDefault="00331902" w:rsidP="005208F7">
            <w:pPr>
              <w:rPr>
                <w:b/>
                <w:sz w:val="24"/>
                <w:szCs w:val="24"/>
              </w:rPr>
            </w:pPr>
            <w:r>
              <w:rPr>
                <w:b/>
                <w:sz w:val="24"/>
                <w:szCs w:val="24"/>
              </w:rPr>
              <w:t>Qui trình</w:t>
            </w:r>
          </w:p>
        </w:tc>
        <w:tc>
          <w:tcPr>
            <w:tcW w:w="2338" w:type="dxa"/>
          </w:tcPr>
          <w:p w14:paraId="35E5C3BD" w14:textId="77777777" w:rsidR="00331902" w:rsidRDefault="00331902" w:rsidP="005208F7">
            <w:pPr>
              <w:rPr>
                <w:b/>
                <w:sz w:val="24"/>
                <w:szCs w:val="24"/>
              </w:rPr>
            </w:pPr>
            <w:r>
              <w:rPr>
                <w:b/>
                <w:sz w:val="24"/>
                <w:szCs w:val="24"/>
              </w:rPr>
              <w:t>Kết quả</w:t>
            </w:r>
          </w:p>
        </w:tc>
      </w:tr>
      <w:tr w:rsidR="00331902" w:rsidRPr="00F018E7" w14:paraId="3846DF52" w14:textId="77777777" w:rsidTr="005208F7">
        <w:tc>
          <w:tcPr>
            <w:tcW w:w="2337" w:type="dxa"/>
          </w:tcPr>
          <w:p w14:paraId="0168004D" w14:textId="7B637B7E" w:rsidR="00331902" w:rsidRPr="00F018E7" w:rsidRDefault="00331902" w:rsidP="00331902">
            <w:pPr>
              <w:rPr>
                <w:sz w:val="24"/>
                <w:szCs w:val="24"/>
              </w:rPr>
            </w:pPr>
            <w:r>
              <w:rPr>
                <w:sz w:val="24"/>
                <w:szCs w:val="24"/>
              </w:rPr>
              <w:t>Màn hình DM khách hàng</w:t>
            </w:r>
          </w:p>
        </w:tc>
        <w:tc>
          <w:tcPr>
            <w:tcW w:w="2337" w:type="dxa"/>
          </w:tcPr>
          <w:p w14:paraId="0DE04325" w14:textId="434001CA" w:rsidR="00331902" w:rsidRDefault="00331902" w:rsidP="005208F7">
            <w:pPr>
              <w:rPr>
                <w:sz w:val="24"/>
                <w:szCs w:val="24"/>
              </w:rPr>
            </w:pPr>
            <w:r>
              <w:rPr>
                <w:sz w:val="24"/>
                <w:szCs w:val="24"/>
              </w:rPr>
              <w:t>Màn hình chính có:</w:t>
            </w:r>
            <w:r>
              <w:rPr>
                <w:sz w:val="24"/>
                <w:szCs w:val="24"/>
              </w:rPr>
              <w:br/>
              <w:t xml:space="preserve">- </w:t>
            </w:r>
            <w:r w:rsidR="00D22DF9">
              <w:rPr>
                <w:sz w:val="24"/>
                <w:szCs w:val="24"/>
              </w:rPr>
              <w:t>3 EditText</w:t>
            </w:r>
            <w:r w:rsidRPr="00F018E7">
              <w:rPr>
                <w:sz w:val="24"/>
                <w:szCs w:val="24"/>
              </w:rPr>
              <w:br/>
              <w:t xml:space="preserve">- </w:t>
            </w:r>
            <w:r>
              <w:rPr>
                <w:sz w:val="24"/>
                <w:szCs w:val="24"/>
              </w:rPr>
              <w:t>4</w:t>
            </w:r>
            <w:r w:rsidRPr="00F018E7">
              <w:rPr>
                <w:sz w:val="24"/>
                <w:szCs w:val="24"/>
              </w:rPr>
              <w:t xml:space="preserve"> </w:t>
            </w:r>
            <w:r>
              <w:rPr>
                <w:sz w:val="24"/>
                <w:szCs w:val="24"/>
              </w:rPr>
              <w:t>Buttons</w:t>
            </w:r>
            <w:r w:rsidR="00D22DF9">
              <w:rPr>
                <w:sz w:val="24"/>
                <w:szCs w:val="24"/>
              </w:rPr>
              <w:br/>
              <w:t>-2 Textview</w:t>
            </w:r>
          </w:p>
          <w:p w14:paraId="6F7CAC9E" w14:textId="592DFCFF" w:rsidR="00331902" w:rsidRDefault="00331902" w:rsidP="005208F7">
            <w:pPr>
              <w:rPr>
                <w:sz w:val="24"/>
                <w:szCs w:val="24"/>
              </w:rPr>
            </w:pPr>
            <w:r>
              <w:rPr>
                <w:sz w:val="24"/>
                <w:szCs w:val="24"/>
              </w:rPr>
              <w:lastRenderedPageBreak/>
              <w:t xml:space="preserve">- </w:t>
            </w:r>
            <w:r w:rsidR="00D22DF9">
              <w:rPr>
                <w:sz w:val="24"/>
                <w:szCs w:val="24"/>
              </w:rPr>
              <w:t>1 listview Danh sách</w:t>
            </w:r>
          </w:p>
          <w:p w14:paraId="1CF72E5C" w14:textId="2816B9A1" w:rsidR="00331902" w:rsidRPr="00DF7879" w:rsidRDefault="00331902" w:rsidP="00D22DF9">
            <w:pPr>
              <w:rPr>
                <w:sz w:val="24"/>
                <w:szCs w:val="24"/>
              </w:rPr>
            </w:pPr>
            <w:r>
              <w:rPr>
                <w:sz w:val="24"/>
                <w:szCs w:val="24"/>
              </w:rPr>
              <w:t>-1 Card View Item</w:t>
            </w:r>
          </w:p>
        </w:tc>
        <w:tc>
          <w:tcPr>
            <w:tcW w:w="2338" w:type="dxa"/>
          </w:tcPr>
          <w:p w14:paraId="51BA5284" w14:textId="77777777" w:rsidR="00331902" w:rsidRPr="00F018E7" w:rsidRDefault="00331902" w:rsidP="005208F7">
            <w:pPr>
              <w:rPr>
                <w:sz w:val="24"/>
                <w:szCs w:val="24"/>
              </w:rPr>
            </w:pPr>
            <w:r w:rsidRPr="00F018E7">
              <w:rPr>
                <w:sz w:val="24"/>
                <w:szCs w:val="24"/>
              </w:rPr>
              <w:lastRenderedPageBreak/>
              <w:t>Thiết</w:t>
            </w:r>
            <w:r>
              <w:rPr>
                <w:sz w:val="24"/>
                <w:szCs w:val="24"/>
              </w:rPr>
              <w:t xml:space="preserve"> kế</w:t>
            </w:r>
          </w:p>
        </w:tc>
        <w:tc>
          <w:tcPr>
            <w:tcW w:w="2338" w:type="dxa"/>
          </w:tcPr>
          <w:p w14:paraId="73FC7CA6" w14:textId="77777777" w:rsidR="00331902" w:rsidRPr="00F018E7" w:rsidRDefault="00331902" w:rsidP="005208F7">
            <w:pPr>
              <w:rPr>
                <w:sz w:val="24"/>
                <w:szCs w:val="24"/>
              </w:rPr>
            </w:pPr>
            <w:r>
              <w:rPr>
                <w:sz w:val="24"/>
                <w:szCs w:val="24"/>
              </w:rPr>
              <w:t>Hoàn thành</w:t>
            </w:r>
          </w:p>
        </w:tc>
      </w:tr>
      <w:tr w:rsidR="00331902" w:rsidRPr="00F018E7" w14:paraId="0F633932" w14:textId="77777777" w:rsidTr="005208F7">
        <w:tc>
          <w:tcPr>
            <w:tcW w:w="2337" w:type="dxa"/>
          </w:tcPr>
          <w:p w14:paraId="11F21FBD" w14:textId="7F6C45A9" w:rsidR="00331902" w:rsidRDefault="00D22DF9" w:rsidP="005208F7">
            <w:pPr>
              <w:rPr>
                <w:sz w:val="24"/>
                <w:szCs w:val="24"/>
              </w:rPr>
            </w:pPr>
            <w:r>
              <w:rPr>
                <w:sz w:val="24"/>
                <w:szCs w:val="24"/>
              </w:rPr>
              <w:lastRenderedPageBreak/>
              <w:t>Button Thêm</w:t>
            </w:r>
          </w:p>
        </w:tc>
        <w:tc>
          <w:tcPr>
            <w:tcW w:w="2337" w:type="dxa"/>
          </w:tcPr>
          <w:p w14:paraId="10B84C10" w14:textId="5ACF6D1D" w:rsidR="00331902" w:rsidRPr="00F018E7" w:rsidRDefault="00D22DF9" w:rsidP="005208F7">
            <w:pPr>
              <w:rPr>
                <w:sz w:val="24"/>
                <w:szCs w:val="24"/>
              </w:rPr>
            </w:pPr>
            <w:r>
              <w:rPr>
                <w:sz w:val="24"/>
                <w:szCs w:val="24"/>
              </w:rPr>
              <w:t>Thêm 1 thông tin KH xuống listview</w:t>
            </w:r>
          </w:p>
        </w:tc>
        <w:tc>
          <w:tcPr>
            <w:tcW w:w="2338" w:type="dxa"/>
          </w:tcPr>
          <w:p w14:paraId="094AB059" w14:textId="77777777" w:rsidR="00331902" w:rsidRPr="00F018E7" w:rsidRDefault="00331902" w:rsidP="005208F7">
            <w:pPr>
              <w:rPr>
                <w:sz w:val="24"/>
                <w:szCs w:val="24"/>
              </w:rPr>
            </w:pPr>
            <w:r>
              <w:rPr>
                <w:sz w:val="24"/>
                <w:szCs w:val="24"/>
              </w:rPr>
              <w:t>Click</w:t>
            </w:r>
          </w:p>
        </w:tc>
        <w:tc>
          <w:tcPr>
            <w:tcW w:w="2338" w:type="dxa"/>
          </w:tcPr>
          <w:p w14:paraId="115BF218" w14:textId="77777777" w:rsidR="00331902" w:rsidRPr="00F018E7" w:rsidRDefault="00331902" w:rsidP="005208F7">
            <w:pPr>
              <w:rPr>
                <w:sz w:val="24"/>
                <w:szCs w:val="24"/>
              </w:rPr>
            </w:pPr>
            <w:r>
              <w:rPr>
                <w:sz w:val="24"/>
                <w:szCs w:val="24"/>
              </w:rPr>
              <w:t>Hoàn thành</w:t>
            </w:r>
          </w:p>
        </w:tc>
      </w:tr>
      <w:tr w:rsidR="00331902" w:rsidRPr="00F018E7" w14:paraId="3E3EB771" w14:textId="77777777" w:rsidTr="005208F7">
        <w:tc>
          <w:tcPr>
            <w:tcW w:w="2337" w:type="dxa"/>
          </w:tcPr>
          <w:p w14:paraId="6C95E8A9" w14:textId="77777777" w:rsidR="00331902" w:rsidRDefault="00331902" w:rsidP="005208F7">
            <w:pPr>
              <w:rPr>
                <w:sz w:val="24"/>
                <w:szCs w:val="24"/>
              </w:rPr>
            </w:pPr>
            <w:r>
              <w:rPr>
                <w:sz w:val="24"/>
                <w:szCs w:val="24"/>
              </w:rPr>
              <w:t>Button Thùng rác</w:t>
            </w:r>
          </w:p>
        </w:tc>
        <w:tc>
          <w:tcPr>
            <w:tcW w:w="2337" w:type="dxa"/>
          </w:tcPr>
          <w:p w14:paraId="4E0B8FC2" w14:textId="0CCEEDDE" w:rsidR="00331902" w:rsidRPr="00F018E7" w:rsidRDefault="00D22DF9" w:rsidP="00D22DF9">
            <w:pPr>
              <w:rPr>
                <w:sz w:val="24"/>
                <w:szCs w:val="24"/>
              </w:rPr>
            </w:pPr>
            <w:r>
              <w:rPr>
                <w:sz w:val="24"/>
                <w:szCs w:val="24"/>
              </w:rPr>
              <w:t>Xóa một đối tượng khi được chọn tại listview</w:t>
            </w:r>
          </w:p>
        </w:tc>
        <w:tc>
          <w:tcPr>
            <w:tcW w:w="2338" w:type="dxa"/>
          </w:tcPr>
          <w:p w14:paraId="2C96E2C4" w14:textId="77777777" w:rsidR="00331902" w:rsidRPr="00F018E7" w:rsidRDefault="00331902" w:rsidP="005208F7">
            <w:pPr>
              <w:rPr>
                <w:sz w:val="24"/>
                <w:szCs w:val="24"/>
              </w:rPr>
            </w:pPr>
            <w:r>
              <w:rPr>
                <w:sz w:val="24"/>
                <w:szCs w:val="24"/>
              </w:rPr>
              <w:t>Click</w:t>
            </w:r>
          </w:p>
        </w:tc>
        <w:tc>
          <w:tcPr>
            <w:tcW w:w="2338" w:type="dxa"/>
          </w:tcPr>
          <w:p w14:paraId="33863226" w14:textId="77777777" w:rsidR="00331902" w:rsidRPr="00F018E7" w:rsidRDefault="00331902" w:rsidP="005208F7">
            <w:pPr>
              <w:rPr>
                <w:sz w:val="24"/>
                <w:szCs w:val="24"/>
              </w:rPr>
            </w:pPr>
            <w:r>
              <w:rPr>
                <w:sz w:val="24"/>
                <w:szCs w:val="24"/>
              </w:rPr>
              <w:t>Hoàn thành</w:t>
            </w:r>
          </w:p>
        </w:tc>
      </w:tr>
      <w:tr w:rsidR="00331902" w:rsidRPr="00F018E7" w14:paraId="13530F3B" w14:textId="77777777" w:rsidTr="005208F7">
        <w:tc>
          <w:tcPr>
            <w:tcW w:w="2337" w:type="dxa"/>
          </w:tcPr>
          <w:p w14:paraId="7A2BA2E2" w14:textId="383F089D" w:rsidR="00331902" w:rsidRDefault="00D22DF9" w:rsidP="005208F7">
            <w:pPr>
              <w:rPr>
                <w:sz w:val="24"/>
                <w:szCs w:val="24"/>
              </w:rPr>
            </w:pPr>
            <w:r>
              <w:rPr>
                <w:sz w:val="24"/>
                <w:szCs w:val="24"/>
              </w:rPr>
              <w:t>Button Sửa</w:t>
            </w:r>
          </w:p>
        </w:tc>
        <w:tc>
          <w:tcPr>
            <w:tcW w:w="2337" w:type="dxa"/>
          </w:tcPr>
          <w:p w14:paraId="7714C1F7" w14:textId="29D08471" w:rsidR="00331902" w:rsidRPr="00F018E7" w:rsidRDefault="00D22DF9" w:rsidP="005208F7">
            <w:pPr>
              <w:rPr>
                <w:sz w:val="24"/>
                <w:szCs w:val="24"/>
              </w:rPr>
            </w:pPr>
            <w:r>
              <w:rPr>
                <w:sz w:val="24"/>
                <w:szCs w:val="24"/>
              </w:rPr>
              <w:t>Sửa một đối tượng khi được chọn tại listview</w:t>
            </w:r>
          </w:p>
        </w:tc>
        <w:tc>
          <w:tcPr>
            <w:tcW w:w="2338" w:type="dxa"/>
          </w:tcPr>
          <w:p w14:paraId="72622952" w14:textId="77777777" w:rsidR="00331902" w:rsidRPr="00F018E7" w:rsidRDefault="00331902" w:rsidP="005208F7">
            <w:pPr>
              <w:rPr>
                <w:sz w:val="24"/>
                <w:szCs w:val="24"/>
              </w:rPr>
            </w:pPr>
            <w:r>
              <w:rPr>
                <w:sz w:val="24"/>
                <w:szCs w:val="24"/>
              </w:rPr>
              <w:t>Click</w:t>
            </w:r>
          </w:p>
        </w:tc>
        <w:tc>
          <w:tcPr>
            <w:tcW w:w="2338" w:type="dxa"/>
          </w:tcPr>
          <w:p w14:paraId="3AD83416" w14:textId="77777777" w:rsidR="00331902" w:rsidRPr="00F018E7" w:rsidRDefault="00331902" w:rsidP="005208F7">
            <w:pPr>
              <w:rPr>
                <w:sz w:val="24"/>
                <w:szCs w:val="24"/>
              </w:rPr>
            </w:pPr>
            <w:r>
              <w:rPr>
                <w:sz w:val="24"/>
                <w:szCs w:val="24"/>
              </w:rPr>
              <w:t>Hoàn thành</w:t>
            </w:r>
          </w:p>
        </w:tc>
      </w:tr>
      <w:tr w:rsidR="00D22DF9" w:rsidRPr="00F018E7" w14:paraId="600F7CD9" w14:textId="77777777" w:rsidTr="005208F7">
        <w:tc>
          <w:tcPr>
            <w:tcW w:w="2337" w:type="dxa"/>
          </w:tcPr>
          <w:p w14:paraId="560E977B" w14:textId="2AD710A8" w:rsidR="00D22DF9" w:rsidRDefault="00D22DF9" w:rsidP="005208F7">
            <w:pPr>
              <w:rPr>
                <w:sz w:val="24"/>
                <w:szCs w:val="24"/>
              </w:rPr>
            </w:pPr>
            <w:r>
              <w:rPr>
                <w:sz w:val="24"/>
                <w:szCs w:val="24"/>
              </w:rPr>
              <w:t>Button Clear</w:t>
            </w:r>
          </w:p>
        </w:tc>
        <w:tc>
          <w:tcPr>
            <w:tcW w:w="2337" w:type="dxa"/>
          </w:tcPr>
          <w:p w14:paraId="08D62F37" w14:textId="339F8707" w:rsidR="00D22DF9" w:rsidRDefault="00D22DF9" w:rsidP="005208F7">
            <w:pPr>
              <w:rPr>
                <w:sz w:val="24"/>
                <w:szCs w:val="24"/>
              </w:rPr>
            </w:pPr>
            <w:r>
              <w:rPr>
                <w:sz w:val="24"/>
                <w:szCs w:val="24"/>
              </w:rPr>
              <w:t>Xóa hết giá trị trong đối tượng được chọn</w:t>
            </w:r>
          </w:p>
        </w:tc>
        <w:tc>
          <w:tcPr>
            <w:tcW w:w="2338" w:type="dxa"/>
          </w:tcPr>
          <w:p w14:paraId="1BDE092E" w14:textId="463582FA" w:rsidR="00D22DF9" w:rsidRDefault="00D22DF9" w:rsidP="005208F7">
            <w:pPr>
              <w:rPr>
                <w:sz w:val="24"/>
                <w:szCs w:val="24"/>
              </w:rPr>
            </w:pPr>
            <w:r>
              <w:rPr>
                <w:sz w:val="24"/>
                <w:szCs w:val="24"/>
              </w:rPr>
              <w:t>Click</w:t>
            </w:r>
          </w:p>
        </w:tc>
        <w:tc>
          <w:tcPr>
            <w:tcW w:w="2338" w:type="dxa"/>
          </w:tcPr>
          <w:p w14:paraId="3012E608" w14:textId="442329D6" w:rsidR="00D22DF9" w:rsidRDefault="00D22DF9" w:rsidP="005208F7">
            <w:pPr>
              <w:rPr>
                <w:sz w:val="24"/>
                <w:szCs w:val="24"/>
              </w:rPr>
            </w:pPr>
            <w:r>
              <w:rPr>
                <w:sz w:val="24"/>
                <w:szCs w:val="24"/>
              </w:rPr>
              <w:t>Hoàn thành</w:t>
            </w:r>
          </w:p>
        </w:tc>
      </w:tr>
    </w:tbl>
    <w:p w14:paraId="747BF8BD" w14:textId="77777777" w:rsidR="00331902" w:rsidRPr="005C3DF5" w:rsidRDefault="00331902" w:rsidP="00331902">
      <w:pPr>
        <w:rPr>
          <w:b/>
          <w:sz w:val="32"/>
          <w:szCs w:val="32"/>
        </w:rPr>
      </w:pPr>
    </w:p>
    <w:p w14:paraId="578BF376" w14:textId="64534020" w:rsidR="00331902" w:rsidRDefault="00331902" w:rsidP="00331902">
      <w:pPr>
        <w:jc w:val="center"/>
        <w:rPr>
          <w:i/>
          <w:sz w:val="24"/>
          <w:szCs w:val="24"/>
        </w:rPr>
      </w:pPr>
    </w:p>
    <w:p w14:paraId="657C7641" w14:textId="663561E6" w:rsidR="004F0711" w:rsidRDefault="005208F7" w:rsidP="005208F7">
      <w:pPr>
        <w:pStyle w:val="ListParagraph"/>
        <w:numPr>
          <w:ilvl w:val="0"/>
          <w:numId w:val="7"/>
        </w:numPr>
        <w:rPr>
          <w:b/>
          <w:sz w:val="32"/>
          <w:szCs w:val="32"/>
        </w:rPr>
      </w:pPr>
      <w:r>
        <w:rPr>
          <w:b/>
          <w:sz w:val="32"/>
          <w:szCs w:val="32"/>
        </w:rPr>
        <w:t>Màn hình quản lý Tour</w:t>
      </w:r>
    </w:p>
    <w:p w14:paraId="28F99C8F" w14:textId="71D9C4EC" w:rsidR="005208F7" w:rsidRDefault="005208F7" w:rsidP="005208F7">
      <w:pPr>
        <w:pStyle w:val="ListParagraph"/>
        <w:ind w:left="1440"/>
        <w:rPr>
          <w:b/>
          <w:sz w:val="32"/>
          <w:szCs w:val="32"/>
        </w:rPr>
      </w:pPr>
      <w:r>
        <w:rPr>
          <w:noProof/>
        </w:rPr>
        <w:drawing>
          <wp:inline distT="0" distB="0" distL="0" distR="0" wp14:anchorId="4A648161" wp14:editId="10D7B1CE">
            <wp:extent cx="3232150" cy="5534526"/>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840" cy="5547694"/>
                    </a:xfrm>
                    <a:prstGeom prst="rect">
                      <a:avLst/>
                    </a:prstGeom>
                  </pic:spPr>
                </pic:pic>
              </a:graphicData>
            </a:graphic>
          </wp:inline>
        </w:drawing>
      </w:r>
    </w:p>
    <w:p w14:paraId="5692981C" w14:textId="77777777" w:rsidR="005208F7" w:rsidRDefault="005208F7" w:rsidP="005208F7">
      <w:pPr>
        <w:pStyle w:val="ListParagraph"/>
        <w:numPr>
          <w:ilvl w:val="2"/>
          <w:numId w:val="6"/>
        </w:numPr>
        <w:rPr>
          <w:b/>
          <w:sz w:val="32"/>
          <w:szCs w:val="32"/>
        </w:rPr>
      </w:pPr>
      <w:r>
        <w:rPr>
          <w:b/>
          <w:sz w:val="32"/>
          <w:szCs w:val="32"/>
        </w:rPr>
        <w:lastRenderedPageBreak/>
        <w:t>Yêu cầu chức năng</w:t>
      </w:r>
    </w:p>
    <w:tbl>
      <w:tblPr>
        <w:tblStyle w:val="TableGrid"/>
        <w:tblW w:w="0" w:type="auto"/>
        <w:tblLook w:val="04A0" w:firstRow="1" w:lastRow="0" w:firstColumn="1" w:lastColumn="0" w:noHBand="0" w:noVBand="1"/>
      </w:tblPr>
      <w:tblGrid>
        <w:gridCol w:w="2337"/>
        <w:gridCol w:w="2337"/>
        <w:gridCol w:w="2338"/>
        <w:gridCol w:w="2338"/>
      </w:tblGrid>
      <w:tr w:rsidR="005208F7" w14:paraId="07A0A9EB" w14:textId="77777777" w:rsidTr="005208F7">
        <w:tc>
          <w:tcPr>
            <w:tcW w:w="2337" w:type="dxa"/>
          </w:tcPr>
          <w:p w14:paraId="50E25CBD" w14:textId="77777777" w:rsidR="005208F7" w:rsidRDefault="005208F7" w:rsidP="005208F7">
            <w:pPr>
              <w:rPr>
                <w:b/>
                <w:sz w:val="24"/>
                <w:szCs w:val="24"/>
              </w:rPr>
            </w:pPr>
            <w:r>
              <w:rPr>
                <w:b/>
                <w:sz w:val="24"/>
                <w:szCs w:val="24"/>
              </w:rPr>
              <w:t>Tiêu đề</w:t>
            </w:r>
          </w:p>
        </w:tc>
        <w:tc>
          <w:tcPr>
            <w:tcW w:w="2337" w:type="dxa"/>
          </w:tcPr>
          <w:p w14:paraId="170C8E16" w14:textId="77777777" w:rsidR="005208F7" w:rsidRDefault="005208F7" w:rsidP="005208F7">
            <w:pPr>
              <w:rPr>
                <w:b/>
                <w:sz w:val="24"/>
                <w:szCs w:val="24"/>
              </w:rPr>
            </w:pPr>
            <w:r>
              <w:rPr>
                <w:b/>
                <w:sz w:val="24"/>
                <w:szCs w:val="24"/>
              </w:rPr>
              <w:t>Mô tả</w:t>
            </w:r>
          </w:p>
        </w:tc>
        <w:tc>
          <w:tcPr>
            <w:tcW w:w="2338" w:type="dxa"/>
          </w:tcPr>
          <w:p w14:paraId="57B3AA26" w14:textId="77777777" w:rsidR="005208F7" w:rsidRDefault="005208F7" w:rsidP="005208F7">
            <w:pPr>
              <w:rPr>
                <w:b/>
                <w:sz w:val="24"/>
                <w:szCs w:val="24"/>
              </w:rPr>
            </w:pPr>
            <w:r>
              <w:rPr>
                <w:b/>
                <w:sz w:val="24"/>
                <w:szCs w:val="24"/>
              </w:rPr>
              <w:t>Qui trình</w:t>
            </w:r>
          </w:p>
        </w:tc>
        <w:tc>
          <w:tcPr>
            <w:tcW w:w="2338" w:type="dxa"/>
          </w:tcPr>
          <w:p w14:paraId="22934A93" w14:textId="77777777" w:rsidR="005208F7" w:rsidRDefault="005208F7" w:rsidP="005208F7">
            <w:pPr>
              <w:rPr>
                <w:b/>
                <w:sz w:val="24"/>
                <w:szCs w:val="24"/>
              </w:rPr>
            </w:pPr>
            <w:r>
              <w:rPr>
                <w:b/>
                <w:sz w:val="24"/>
                <w:szCs w:val="24"/>
              </w:rPr>
              <w:t>Kết quả</w:t>
            </w:r>
          </w:p>
        </w:tc>
      </w:tr>
      <w:tr w:rsidR="005208F7" w:rsidRPr="00F018E7" w14:paraId="08AE037D" w14:textId="77777777" w:rsidTr="005208F7">
        <w:tc>
          <w:tcPr>
            <w:tcW w:w="2337" w:type="dxa"/>
          </w:tcPr>
          <w:p w14:paraId="39A35EE8" w14:textId="54A8361D" w:rsidR="005208F7" w:rsidRPr="00F018E7" w:rsidRDefault="005208F7" w:rsidP="005208F7">
            <w:pPr>
              <w:rPr>
                <w:sz w:val="24"/>
                <w:szCs w:val="24"/>
              </w:rPr>
            </w:pPr>
            <w:r>
              <w:rPr>
                <w:sz w:val="24"/>
                <w:szCs w:val="24"/>
              </w:rPr>
              <w:t>Màn hình Quản lý Tour</w:t>
            </w:r>
          </w:p>
        </w:tc>
        <w:tc>
          <w:tcPr>
            <w:tcW w:w="2337" w:type="dxa"/>
          </w:tcPr>
          <w:p w14:paraId="4B7CCF82" w14:textId="25E17464" w:rsidR="005208F7" w:rsidRDefault="005208F7" w:rsidP="005208F7">
            <w:pPr>
              <w:rPr>
                <w:sz w:val="24"/>
                <w:szCs w:val="24"/>
              </w:rPr>
            </w:pPr>
            <w:r>
              <w:rPr>
                <w:sz w:val="24"/>
                <w:szCs w:val="24"/>
              </w:rPr>
              <w:t>Màn hình chính có:</w:t>
            </w:r>
            <w:r>
              <w:rPr>
                <w:sz w:val="24"/>
                <w:szCs w:val="24"/>
              </w:rPr>
              <w:br/>
              <w:t>- 4 EditText</w:t>
            </w:r>
            <w:r w:rsidRPr="00F018E7">
              <w:rPr>
                <w:sz w:val="24"/>
                <w:szCs w:val="24"/>
              </w:rPr>
              <w:br/>
              <w:t xml:space="preserve">- </w:t>
            </w:r>
            <w:r>
              <w:rPr>
                <w:sz w:val="24"/>
                <w:szCs w:val="24"/>
              </w:rPr>
              <w:t>4</w:t>
            </w:r>
            <w:r w:rsidRPr="00F018E7">
              <w:rPr>
                <w:sz w:val="24"/>
                <w:szCs w:val="24"/>
              </w:rPr>
              <w:t xml:space="preserve"> </w:t>
            </w:r>
            <w:r>
              <w:rPr>
                <w:sz w:val="24"/>
                <w:szCs w:val="24"/>
              </w:rPr>
              <w:t>Buttons</w:t>
            </w:r>
            <w:r>
              <w:rPr>
                <w:sz w:val="24"/>
                <w:szCs w:val="24"/>
              </w:rPr>
              <w:br/>
              <w:t>-2 Textview</w:t>
            </w:r>
          </w:p>
          <w:p w14:paraId="0E319748" w14:textId="77777777" w:rsidR="005208F7" w:rsidRDefault="005208F7" w:rsidP="005208F7">
            <w:pPr>
              <w:rPr>
                <w:sz w:val="24"/>
                <w:szCs w:val="24"/>
              </w:rPr>
            </w:pPr>
            <w:r>
              <w:rPr>
                <w:sz w:val="24"/>
                <w:szCs w:val="24"/>
              </w:rPr>
              <w:t>- 1 listview Danh sách</w:t>
            </w:r>
          </w:p>
          <w:p w14:paraId="1F854B99" w14:textId="77777777" w:rsidR="005208F7" w:rsidRPr="00DF7879" w:rsidRDefault="005208F7" w:rsidP="005208F7">
            <w:pPr>
              <w:rPr>
                <w:sz w:val="24"/>
                <w:szCs w:val="24"/>
              </w:rPr>
            </w:pPr>
            <w:r>
              <w:rPr>
                <w:sz w:val="24"/>
                <w:szCs w:val="24"/>
              </w:rPr>
              <w:t>-1 Card View Item</w:t>
            </w:r>
          </w:p>
        </w:tc>
        <w:tc>
          <w:tcPr>
            <w:tcW w:w="2338" w:type="dxa"/>
          </w:tcPr>
          <w:p w14:paraId="57B1E706" w14:textId="77777777" w:rsidR="005208F7" w:rsidRPr="00F018E7" w:rsidRDefault="005208F7" w:rsidP="005208F7">
            <w:pPr>
              <w:rPr>
                <w:sz w:val="24"/>
                <w:szCs w:val="24"/>
              </w:rPr>
            </w:pPr>
            <w:r w:rsidRPr="00F018E7">
              <w:rPr>
                <w:sz w:val="24"/>
                <w:szCs w:val="24"/>
              </w:rPr>
              <w:t>Thiết</w:t>
            </w:r>
            <w:r>
              <w:rPr>
                <w:sz w:val="24"/>
                <w:szCs w:val="24"/>
              </w:rPr>
              <w:t xml:space="preserve"> kế</w:t>
            </w:r>
          </w:p>
        </w:tc>
        <w:tc>
          <w:tcPr>
            <w:tcW w:w="2338" w:type="dxa"/>
          </w:tcPr>
          <w:p w14:paraId="5EF8C518" w14:textId="77777777" w:rsidR="005208F7" w:rsidRPr="00F018E7" w:rsidRDefault="005208F7" w:rsidP="005208F7">
            <w:pPr>
              <w:rPr>
                <w:sz w:val="24"/>
                <w:szCs w:val="24"/>
              </w:rPr>
            </w:pPr>
            <w:r>
              <w:rPr>
                <w:sz w:val="24"/>
                <w:szCs w:val="24"/>
              </w:rPr>
              <w:t>Hoàn thành</w:t>
            </w:r>
          </w:p>
        </w:tc>
      </w:tr>
      <w:tr w:rsidR="005208F7" w:rsidRPr="00F018E7" w14:paraId="22DE017D" w14:textId="77777777" w:rsidTr="005208F7">
        <w:tc>
          <w:tcPr>
            <w:tcW w:w="2337" w:type="dxa"/>
          </w:tcPr>
          <w:p w14:paraId="16C876C1" w14:textId="77777777" w:rsidR="005208F7" w:rsidRDefault="005208F7" w:rsidP="005208F7">
            <w:pPr>
              <w:rPr>
                <w:sz w:val="24"/>
                <w:szCs w:val="24"/>
              </w:rPr>
            </w:pPr>
            <w:r>
              <w:rPr>
                <w:sz w:val="24"/>
                <w:szCs w:val="24"/>
              </w:rPr>
              <w:t>Button Thêm</w:t>
            </w:r>
          </w:p>
        </w:tc>
        <w:tc>
          <w:tcPr>
            <w:tcW w:w="2337" w:type="dxa"/>
          </w:tcPr>
          <w:p w14:paraId="23808143" w14:textId="77777777" w:rsidR="005208F7" w:rsidRPr="00F018E7" w:rsidRDefault="005208F7" w:rsidP="005208F7">
            <w:pPr>
              <w:rPr>
                <w:sz w:val="24"/>
                <w:szCs w:val="24"/>
              </w:rPr>
            </w:pPr>
            <w:r>
              <w:rPr>
                <w:sz w:val="24"/>
                <w:szCs w:val="24"/>
              </w:rPr>
              <w:t>Thêm 1 thông tin KH xuống listview</w:t>
            </w:r>
          </w:p>
        </w:tc>
        <w:tc>
          <w:tcPr>
            <w:tcW w:w="2338" w:type="dxa"/>
          </w:tcPr>
          <w:p w14:paraId="13EBB531" w14:textId="77777777" w:rsidR="005208F7" w:rsidRPr="00F018E7" w:rsidRDefault="005208F7" w:rsidP="005208F7">
            <w:pPr>
              <w:rPr>
                <w:sz w:val="24"/>
                <w:szCs w:val="24"/>
              </w:rPr>
            </w:pPr>
            <w:r>
              <w:rPr>
                <w:sz w:val="24"/>
                <w:szCs w:val="24"/>
              </w:rPr>
              <w:t>Click</w:t>
            </w:r>
          </w:p>
        </w:tc>
        <w:tc>
          <w:tcPr>
            <w:tcW w:w="2338" w:type="dxa"/>
          </w:tcPr>
          <w:p w14:paraId="5492E813" w14:textId="77777777" w:rsidR="005208F7" w:rsidRPr="00F018E7" w:rsidRDefault="005208F7" w:rsidP="005208F7">
            <w:pPr>
              <w:rPr>
                <w:sz w:val="24"/>
                <w:szCs w:val="24"/>
              </w:rPr>
            </w:pPr>
            <w:r>
              <w:rPr>
                <w:sz w:val="24"/>
                <w:szCs w:val="24"/>
              </w:rPr>
              <w:t>Hoàn thành</w:t>
            </w:r>
          </w:p>
        </w:tc>
      </w:tr>
      <w:tr w:rsidR="005208F7" w:rsidRPr="00F018E7" w14:paraId="4818247C" w14:textId="77777777" w:rsidTr="005208F7">
        <w:tc>
          <w:tcPr>
            <w:tcW w:w="2337" w:type="dxa"/>
          </w:tcPr>
          <w:p w14:paraId="39EBD10F" w14:textId="77777777" w:rsidR="005208F7" w:rsidRDefault="005208F7" w:rsidP="005208F7">
            <w:pPr>
              <w:rPr>
                <w:sz w:val="24"/>
                <w:szCs w:val="24"/>
              </w:rPr>
            </w:pPr>
            <w:r>
              <w:rPr>
                <w:sz w:val="24"/>
                <w:szCs w:val="24"/>
              </w:rPr>
              <w:t>Button Thùng rác</w:t>
            </w:r>
          </w:p>
        </w:tc>
        <w:tc>
          <w:tcPr>
            <w:tcW w:w="2337" w:type="dxa"/>
          </w:tcPr>
          <w:p w14:paraId="26BFEC37" w14:textId="77777777" w:rsidR="005208F7" w:rsidRPr="00F018E7" w:rsidRDefault="005208F7" w:rsidP="005208F7">
            <w:pPr>
              <w:rPr>
                <w:sz w:val="24"/>
                <w:szCs w:val="24"/>
              </w:rPr>
            </w:pPr>
            <w:r>
              <w:rPr>
                <w:sz w:val="24"/>
                <w:szCs w:val="24"/>
              </w:rPr>
              <w:t>Xóa một đối tượng khi được chọn tại listview</w:t>
            </w:r>
          </w:p>
        </w:tc>
        <w:tc>
          <w:tcPr>
            <w:tcW w:w="2338" w:type="dxa"/>
          </w:tcPr>
          <w:p w14:paraId="2BD5C390" w14:textId="77777777" w:rsidR="005208F7" w:rsidRPr="00F018E7" w:rsidRDefault="005208F7" w:rsidP="005208F7">
            <w:pPr>
              <w:rPr>
                <w:sz w:val="24"/>
                <w:szCs w:val="24"/>
              </w:rPr>
            </w:pPr>
            <w:r>
              <w:rPr>
                <w:sz w:val="24"/>
                <w:szCs w:val="24"/>
              </w:rPr>
              <w:t>Click</w:t>
            </w:r>
          </w:p>
        </w:tc>
        <w:tc>
          <w:tcPr>
            <w:tcW w:w="2338" w:type="dxa"/>
          </w:tcPr>
          <w:p w14:paraId="42BC2D06" w14:textId="77777777" w:rsidR="005208F7" w:rsidRPr="00F018E7" w:rsidRDefault="005208F7" w:rsidP="005208F7">
            <w:pPr>
              <w:rPr>
                <w:sz w:val="24"/>
                <w:szCs w:val="24"/>
              </w:rPr>
            </w:pPr>
            <w:r>
              <w:rPr>
                <w:sz w:val="24"/>
                <w:szCs w:val="24"/>
              </w:rPr>
              <w:t>Hoàn thành</w:t>
            </w:r>
          </w:p>
        </w:tc>
      </w:tr>
      <w:tr w:rsidR="005208F7" w:rsidRPr="00F018E7" w14:paraId="598EC751" w14:textId="77777777" w:rsidTr="005208F7">
        <w:tc>
          <w:tcPr>
            <w:tcW w:w="2337" w:type="dxa"/>
          </w:tcPr>
          <w:p w14:paraId="613C72B3" w14:textId="77777777" w:rsidR="005208F7" w:rsidRDefault="005208F7" w:rsidP="005208F7">
            <w:pPr>
              <w:rPr>
                <w:sz w:val="24"/>
                <w:szCs w:val="24"/>
              </w:rPr>
            </w:pPr>
            <w:r>
              <w:rPr>
                <w:sz w:val="24"/>
                <w:szCs w:val="24"/>
              </w:rPr>
              <w:t>Button Sửa</w:t>
            </w:r>
          </w:p>
        </w:tc>
        <w:tc>
          <w:tcPr>
            <w:tcW w:w="2337" w:type="dxa"/>
          </w:tcPr>
          <w:p w14:paraId="67092C12" w14:textId="77777777" w:rsidR="005208F7" w:rsidRPr="00F018E7" w:rsidRDefault="005208F7" w:rsidP="005208F7">
            <w:pPr>
              <w:rPr>
                <w:sz w:val="24"/>
                <w:szCs w:val="24"/>
              </w:rPr>
            </w:pPr>
            <w:r>
              <w:rPr>
                <w:sz w:val="24"/>
                <w:szCs w:val="24"/>
              </w:rPr>
              <w:t>Sửa một đối tượng khi được chọn tại listview</w:t>
            </w:r>
          </w:p>
        </w:tc>
        <w:tc>
          <w:tcPr>
            <w:tcW w:w="2338" w:type="dxa"/>
          </w:tcPr>
          <w:p w14:paraId="65EC8FB8" w14:textId="77777777" w:rsidR="005208F7" w:rsidRPr="00F018E7" w:rsidRDefault="005208F7" w:rsidP="005208F7">
            <w:pPr>
              <w:rPr>
                <w:sz w:val="24"/>
                <w:szCs w:val="24"/>
              </w:rPr>
            </w:pPr>
            <w:r>
              <w:rPr>
                <w:sz w:val="24"/>
                <w:szCs w:val="24"/>
              </w:rPr>
              <w:t>Click</w:t>
            </w:r>
          </w:p>
        </w:tc>
        <w:tc>
          <w:tcPr>
            <w:tcW w:w="2338" w:type="dxa"/>
          </w:tcPr>
          <w:p w14:paraId="3F52763D" w14:textId="77777777" w:rsidR="005208F7" w:rsidRPr="00F018E7" w:rsidRDefault="005208F7" w:rsidP="005208F7">
            <w:pPr>
              <w:rPr>
                <w:sz w:val="24"/>
                <w:szCs w:val="24"/>
              </w:rPr>
            </w:pPr>
            <w:r>
              <w:rPr>
                <w:sz w:val="24"/>
                <w:szCs w:val="24"/>
              </w:rPr>
              <w:t>Hoàn thành</w:t>
            </w:r>
          </w:p>
        </w:tc>
      </w:tr>
      <w:tr w:rsidR="005208F7" w:rsidRPr="00F018E7" w14:paraId="29ED7EE7" w14:textId="77777777" w:rsidTr="005208F7">
        <w:tc>
          <w:tcPr>
            <w:tcW w:w="2337" w:type="dxa"/>
          </w:tcPr>
          <w:p w14:paraId="5581615D" w14:textId="77777777" w:rsidR="005208F7" w:rsidRDefault="005208F7" w:rsidP="005208F7">
            <w:pPr>
              <w:rPr>
                <w:sz w:val="24"/>
                <w:szCs w:val="24"/>
              </w:rPr>
            </w:pPr>
            <w:r>
              <w:rPr>
                <w:sz w:val="24"/>
                <w:szCs w:val="24"/>
              </w:rPr>
              <w:t>Button Clear</w:t>
            </w:r>
          </w:p>
        </w:tc>
        <w:tc>
          <w:tcPr>
            <w:tcW w:w="2337" w:type="dxa"/>
          </w:tcPr>
          <w:p w14:paraId="5F811F0D" w14:textId="77777777" w:rsidR="005208F7" w:rsidRDefault="005208F7" w:rsidP="005208F7">
            <w:pPr>
              <w:rPr>
                <w:sz w:val="24"/>
                <w:szCs w:val="24"/>
              </w:rPr>
            </w:pPr>
            <w:r>
              <w:rPr>
                <w:sz w:val="24"/>
                <w:szCs w:val="24"/>
              </w:rPr>
              <w:t>Xóa hết giá trị trong đối tượng được chọn</w:t>
            </w:r>
          </w:p>
        </w:tc>
        <w:tc>
          <w:tcPr>
            <w:tcW w:w="2338" w:type="dxa"/>
          </w:tcPr>
          <w:p w14:paraId="77910FA2" w14:textId="77777777" w:rsidR="005208F7" w:rsidRDefault="005208F7" w:rsidP="005208F7">
            <w:pPr>
              <w:rPr>
                <w:sz w:val="24"/>
                <w:szCs w:val="24"/>
              </w:rPr>
            </w:pPr>
            <w:r>
              <w:rPr>
                <w:sz w:val="24"/>
                <w:szCs w:val="24"/>
              </w:rPr>
              <w:t>Click</w:t>
            </w:r>
          </w:p>
        </w:tc>
        <w:tc>
          <w:tcPr>
            <w:tcW w:w="2338" w:type="dxa"/>
          </w:tcPr>
          <w:p w14:paraId="1311B8DC" w14:textId="77777777" w:rsidR="005208F7" w:rsidRDefault="005208F7" w:rsidP="005208F7">
            <w:pPr>
              <w:rPr>
                <w:sz w:val="24"/>
                <w:szCs w:val="24"/>
              </w:rPr>
            </w:pPr>
            <w:r>
              <w:rPr>
                <w:sz w:val="24"/>
                <w:szCs w:val="24"/>
              </w:rPr>
              <w:t>Hoàn thành</w:t>
            </w:r>
          </w:p>
        </w:tc>
      </w:tr>
    </w:tbl>
    <w:p w14:paraId="56861626" w14:textId="28832632" w:rsidR="005208F7" w:rsidRDefault="005208F7" w:rsidP="005208F7">
      <w:pPr>
        <w:pStyle w:val="ListParagraph"/>
        <w:ind w:left="1440"/>
        <w:rPr>
          <w:b/>
          <w:sz w:val="32"/>
          <w:szCs w:val="32"/>
        </w:rPr>
      </w:pPr>
      <w:r w:rsidRPr="005208F7">
        <w:rPr>
          <w:sz w:val="24"/>
          <w:szCs w:val="24"/>
        </w:rPr>
        <w:br/>
      </w:r>
      <w:r>
        <w:rPr>
          <w:b/>
          <w:sz w:val="32"/>
          <w:szCs w:val="32"/>
        </w:rPr>
        <w:t xml:space="preserve">e ) </w:t>
      </w:r>
      <w:r w:rsidRPr="005208F7">
        <w:rPr>
          <w:b/>
          <w:sz w:val="32"/>
          <w:szCs w:val="32"/>
        </w:rPr>
        <w:t xml:space="preserve">Màn hình </w:t>
      </w:r>
      <w:r>
        <w:rPr>
          <w:b/>
          <w:sz w:val="32"/>
          <w:szCs w:val="32"/>
        </w:rPr>
        <w:t>Phiếu Đăng Ký</w:t>
      </w:r>
    </w:p>
    <w:p w14:paraId="158673E7" w14:textId="307DDB4D" w:rsidR="005208F7" w:rsidRDefault="005208F7" w:rsidP="005208F7">
      <w:pPr>
        <w:pStyle w:val="ListParagraph"/>
        <w:ind w:left="1440"/>
        <w:rPr>
          <w:b/>
          <w:sz w:val="32"/>
          <w:szCs w:val="32"/>
        </w:rPr>
      </w:pPr>
      <w:r>
        <w:rPr>
          <w:noProof/>
        </w:rPr>
        <w:lastRenderedPageBreak/>
        <w:drawing>
          <wp:inline distT="0" distB="0" distL="0" distR="0" wp14:anchorId="3532AAB2" wp14:editId="6C41C49B">
            <wp:extent cx="3135630" cy="5213684"/>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5609" cy="5230276"/>
                    </a:xfrm>
                    <a:prstGeom prst="rect">
                      <a:avLst/>
                    </a:prstGeom>
                  </pic:spPr>
                </pic:pic>
              </a:graphicData>
            </a:graphic>
          </wp:inline>
        </w:drawing>
      </w:r>
      <w:r>
        <w:rPr>
          <w:b/>
          <w:sz w:val="32"/>
          <w:szCs w:val="32"/>
        </w:rPr>
        <w:br/>
      </w:r>
      <w:r>
        <w:rPr>
          <w:b/>
          <w:sz w:val="32"/>
          <w:szCs w:val="32"/>
        </w:rPr>
        <w:br/>
      </w:r>
    </w:p>
    <w:p w14:paraId="3A11652B" w14:textId="77777777" w:rsidR="005208F7" w:rsidRDefault="005208F7" w:rsidP="005208F7">
      <w:pPr>
        <w:pStyle w:val="ListParagraph"/>
        <w:numPr>
          <w:ilvl w:val="2"/>
          <w:numId w:val="6"/>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5208F7" w14:paraId="1D1DD893" w14:textId="77777777" w:rsidTr="005208F7">
        <w:tc>
          <w:tcPr>
            <w:tcW w:w="2337" w:type="dxa"/>
          </w:tcPr>
          <w:p w14:paraId="4862F74A" w14:textId="77777777" w:rsidR="005208F7" w:rsidRDefault="005208F7" w:rsidP="005208F7">
            <w:pPr>
              <w:rPr>
                <w:b/>
                <w:sz w:val="24"/>
                <w:szCs w:val="24"/>
              </w:rPr>
            </w:pPr>
            <w:r>
              <w:rPr>
                <w:b/>
                <w:sz w:val="24"/>
                <w:szCs w:val="24"/>
              </w:rPr>
              <w:t>Tiêu đề</w:t>
            </w:r>
          </w:p>
        </w:tc>
        <w:tc>
          <w:tcPr>
            <w:tcW w:w="2337" w:type="dxa"/>
          </w:tcPr>
          <w:p w14:paraId="17B5B577" w14:textId="77777777" w:rsidR="005208F7" w:rsidRDefault="005208F7" w:rsidP="005208F7">
            <w:pPr>
              <w:rPr>
                <w:b/>
                <w:sz w:val="24"/>
                <w:szCs w:val="24"/>
              </w:rPr>
            </w:pPr>
            <w:r>
              <w:rPr>
                <w:b/>
                <w:sz w:val="24"/>
                <w:szCs w:val="24"/>
              </w:rPr>
              <w:t>Mô tả</w:t>
            </w:r>
          </w:p>
        </w:tc>
        <w:tc>
          <w:tcPr>
            <w:tcW w:w="2338" w:type="dxa"/>
          </w:tcPr>
          <w:p w14:paraId="30FF5911" w14:textId="77777777" w:rsidR="005208F7" w:rsidRDefault="005208F7" w:rsidP="005208F7">
            <w:pPr>
              <w:rPr>
                <w:b/>
                <w:sz w:val="24"/>
                <w:szCs w:val="24"/>
              </w:rPr>
            </w:pPr>
            <w:r>
              <w:rPr>
                <w:b/>
                <w:sz w:val="24"/>
                <w:szCs w:val="24"/>
              </w:rPr>
              <w:t>Qui trình</w:t>
            </w:r>
          </w:p>
        </w:tc>
        <w:tc>
          <w:tcPr>
            <w:tcW w:w="2338" w:type="dxa"/>
          </w:tcPr>
          <w:p w14:paraId="4F08BBEA" w14:textId="77777777" w:rsidR="005208F7" w:rsidRDefault="005208F7" w:rsidP="005208F7">
            <w:pPr>
              <w:rPr>
                <w:b/>
                <w:sz w:val="24"/>
                <w:szCs w:val="24"/>
              </w:rPr>
            </w:pPr>
            <w:r>
              <w:rPr>
                <w:b/>
                <w:sz w:val="24"/>
                <w:szCs w:val="24"/>
              </w:rPr>
              <w:t>Kết quả</w:t>
            </w:r>
          </w:p>
        </w:tc>
      </w:tr>
      <w:tr w:rsidR="005208F7" w:rsidRPr="00F018E7" w14:paraId="25156763" w14:textId="77777777" w:rsidTr="005208F7">
        <w:tc>
          <w:tcPr>
            <w:tcW w:w="2337" w:type="dxa"/>
          </w:tcPr>
          <w:p w14:paraId="1D0A4DB4" w14:textId="70E2858F" w:rsidR="005208F7" w:rsidRPr="00F018E7" w:rsidRDefault="005208F7" w:rsidP="005208F7">
            <w:pPr>
              <w:rPr>
                <w:sz w:val="24"/>
                <w:szCs w:val="24"/>
              </w:rPr>
            </w:pPr>
            <w:r>
              <w:rPr>
                <w:sz w:val="24"/>
                <w:szCs w:val="24"/>
              </w:rPr>
              <w:t>Màn hình Phiếu Đăng ký</w:t>
            </w:r>
          </w:p>
        </w:tc>
        <w:tc>
          <w:tcPr>
            <w:tcW w:w="2337" w:type="dxa"/>
          </w:tcPr>
          <w:p w14:paraId="2F53C51D" w14:textId="087C7039" w:rsidR="005208F7" w:rsidRDefault="005208F7" w:rsidP="005208F7">
            <w:pPr>
              <w:rPr>
                <w:sz w:val="24"/>
                <w:szCs w:val="24"/>
              </w:rPr>
            </w:pPr>
            <w:r>
              <w:rPr>
                <w:sz w:val="24"/>
                <w:szCs w:val="24"/>
              </w:rPr>
              <w:t>Màn hình chính có:</w:t>
            </w:r>
            <w:r>
              <w:rPr>
                <w:sz w:val="24"/>
                <w:szCs w:val="24"/>
              </w:rPr>
              <w:br/>
              <w:t>- 3 EditText</w:t>
            </w:r>
            <w:r w:rsidRPr="00F018E7">
              <w:rPr>
                <w:sz w:val="24"/>
                <w:szCs w:val="24"/>
              </w:rPr>
              <w:br/>
              <w:t xml:space="preserve">- </w:t>
            </w:r>
            <w:r>
              <w:rPr>
                <w:sz w:val="24"/>
                <w:szCs w:val="24"/>
              </w:rPr>
              <w:t>4</w:t>
            </w:r>
            <w:r w:rsidRPr="00F018E7">
              <w:rPr>
                <w:sz w:val="24"/>
                <w:szCs w:val="24"/>
              </w:rPr>
              <w:t xml:space="preserve"> </w:t>
            </w:r>
            <w:r>
              <w:rPr>
                <w:sz w:val="24"/>
                <w:szCs w:val="24"/>
              </w:rPr>
              <w:t>Buttons</w:t>
            </w:r>
            <w:r>
              <w:rPr>
                <w:sz w:val="24"/>
                <w:szCs w:val="24"/>
              </w:rPr>
              <w:br/>
              <w:t>- 1 Customspinner</w:t>
            </w:r>
            <w:r>
              <w:rPr>
                <w:sz w:val="24"/>
                <w:szCs w:val="24"/>
              </w:rPr>
              <w:br/>
              <w:t>-2 Textview</w:t>
            </w:r>
          </w:p>
          <w:p w14:paraId="3BBDB164" w14:textId="77777777" w:rsidR="005208F7" w:rsidRDefault="005208F7" w:rsidP="005208F7">
            <w:pPr>
              <w:rPr>
                <w:sz w:val="24"/>
                <w:szCs w:val="24"/>
              </w:rPr>
            </w:pPr>
            <w:r>
              <w:rPr>
                <w:sz w:val="24"/>
                <w:szCs w:val="24"/>
              </w:rPr>
              <w:t>- 1 listview Danh sách</w:t>
            </w:r>
          </w:p>
          <w:p w14:paraId="774B2A95" w14:textId="77777777" w:rsidR="005208F7" w:rsidRPr="00DF7879" w:rsidRDefault="005208F7" w:rsidP="005208F7">
            <w:pPr>
              <w:rPr>
                <w:sz w:val="24"/>
                <w:szCs w:val="24"/>
              </w:rPr>
            </w:pPr>
            <w:r>
              <w:rPr>
                <w:sz w:val="24"/>
                <w:szCs w:val="24"/>
              </w:rPr>
              <w:t>-1 Card View Item</w:t>
            </w:r>
          </w:p>
        </w:tc>
        <w:tc>
          <w:tcPr>
            <w:tcW w:w="2338" w:type="dxa"/>
          </w:tcPr>
          <w:p w14:paraId="19AD8D7E" w14:textId="77777777" w:rsidR="005208F7" w:rsidRPr="00F018E7" w:rsidRDefault="005208F7" w:rsidP="005208F7">
            <w:pPr>
              <w:rPr>
                <w:sz w:val="24"/>
                <w:szCs w:val="24"/>
              </w:rPr>
            </w:pPr>
            <w:r w:rsidRPr="00F018E7">
              <w:rPr>
                <w:sz w:val="24"/>
                <w:szCs w:val="24"/>
              </w:rPr>
              <w:t>Thiết</w:t>
            </w:r>
            <w:r>
              <w:rPr>
                <w:sz w:val="24"/>
                <w:szCs w:val="24"/>
              </w:rPr>
              <w:t xml:space="preserve"> kế</w:t>
            </w:r>
          </w:p>
        </w:tc>
        <w:tc>
          <w:tcPr>
            <w:tcW w:w="2338" w:type="dxa"/>
          </w:tcPr>
          <w:p w14:paraId="3219DBE3" w14:textId="77777777" w:rsidR="005208F7" w:rsidRPr="00F018E7" w:rsidRDefault="005208F7" w:rsidP="005208F7">
            <w:pPr>
              <w:rPr>
                <w:sz w:val="24"/>
                <w:szCs w:val="24"/>
              </w:rPr>
            </w:pPr>
            <w:r>
              <w:rPr>
                <w:sz w:val="24"/>
                <w:szCs w:val="24"/>
              </w:rPr>
              <w:t>Hoàn thành</w:t>
            </w:r>
          </w:p>
        </w:tc>
      </w:tr>
      <w:tr w:rsidR="005208F7" w:rsidRPr="00F018E7" w14:paraId="2FECC89C" w14:textId="77777777" w:rsidTr="005208F7">
        <w:tc>
          <w:tcPr>
            <w:tcW w:w="2337" w:type="dxa"/>
          </w:tcPr>
          <w:p w14:paraId="412C053A" w14:textId="77777777" w:rsidR="005208F7" w:rsidRDefault="005208F7" w:rsidP="005208F7">
            <w:pPr>
              <w:rPr>
                <w:sz w:val="24"/>
                <w:szCs w:val="24"/>
              </w:rPr>
            </w:pPr>
            <w:r>
              <w:rPr>
                <w:sz w:val="24"/>
                <w:szCs w:val="24"/>
              </w:rPr>
              <w:t>Button Thêm</w:t>
            </w:r>
          </w:p>
        </w:tc>
        <w:tc>
          <w:tcPr>
            <w:tcW w:w="2337" w:type="dxa"/>
          </w:tcPr>
          <w:p w14:paraId="50D147C1" w14:textId="77777777" w:rsidR="005208F7" w:rsidRPr="00F018E7" w:rsidRDefault="005208F7" w:rsidP="005208F7">
            <w:pPr>
              <w:rPr>
                <w:sz w:val="24"/>
                <w:szCs w:val="24"/>
              </w:rPr>
            </w:pPr>
            <w:r>
              <w:rPr>
                <w:sz w:val="24"/>
                <w:szCs w:val="24"/>
              </w:rPr>
              <w:t>Thêm 1 thông tin KH xuống listview</w:t>
            </w:r>
          </w:p>
        </w:tc>
        <w:tc>
          <w:tcPr>
            <w:tcW w:w="2338" w:type="dxa"/>
          </w:tcPr>
          <w:p w14:paraId="07BA8E1C" w14:textId="77777777" w:rsidR="005208F7" w:rsidRPr="00F018E7" w:rsidRDefault="005208F7" w:rsidP="005208F7">
            <w:pPr>
              <w:rPr>
                <w:sz w:val="24"/>
                <w:szCs w:val="24"/>
              </w:rPr>
            </w:pPr>
            <w:r>
              <w:rPr>
                <w:sz w:val="24"/>
                <w:szCs w:val="24"/>
              </w:rPr>
              <w:t>Click</w:t>
            </w:r>
          </w:p>
        </w:tc>
        <w:tc>
          <w:tcPr>
            <w:tcW w:w="2338" w:type="dxa"/>
          </w:tcPr>
          <w:p w14:paraId="1AEA773B" w14:textId="77777777" w:rsidR="005208F7" w:rsidRPr="00F018E7" w:rsidRDefault="005208F7" w:rsidP="005208F7">
            <w:pPr>
              <w:rPr>
                <w:sz w:val="24"/>
                <w:szCs w:val="24"/>
              </w:rPr>
            </w:pPr>
            <w:r>
              <w:rPr>
                <w:sz w:val="24"/>
                <w:szCs w:val="24"/>
              </w:rPr>
              <w:t>Hoàn thành</w:t>
            </w:r>
          </w:p>
        </w:tc>
      </w:tr>
      <w:tr w:rsidR="005208F7" w:rsidRPr="00F018E7" w14:paraId="78A5B257" w14:textId="77777777" w:rsidTr="005208F7">
        <w:tc>
          <w:tcPr>
            <w:tcW w:w="2337" w:type="dxa"/>
          </w:tcPr>
          <w:p w14:paraId="29D8C8AA" w14:textId="77777777" w:rsidR="005208F7" w:rsidRDefault="005208F7" w:rsidP="005208F7">
            <w:pPr>
              <w:rPr>
                <w:sz w:val="24"/>
                <w:szCs w:val="24"/>
              </w:rPr>
            </w:pPr>
            <w:r>
              <w:rPr>
                <w:sz w:val="24"/>
                <w:szCs w:val="24"/>
              </w:rPr>
              <w:t>Button Thùng rác</w:t>
            </w:r>
          </w:p>
        </w:tc>
        <w:tc>
          <w:tcPr>
            <w:tcW w:w="2337" w:type="dxa"/>
          </w:tcPr>
          <w:p w14:paraId="7C96D9E0" w14:textId="77777777" w:rsidR="005208F7" w:rsidRPr="00F018E7" w:rsidRDefault="005208F7" w:rsidP="005208F7">
            <w:pPr>
              <w:rPr>
                <w:sz w:val="24"/>
                <w:szCs w:val="24"/>
              </w:rPr>
            </w:pPr>
            <w:r>
              <w:rPr>
                <w:sz w:val="24"/>
                <w:szCs w:val="24"/>
              </w:rPr>
              <w:t>Xóa một đối tượng khi được chọn tại listview</w:t>
            </w:r>
          </w:p>
        </w:tc>
        <w:tc>
          <w:tcPr>
            <w:tcW w:w="2338" w:type="dxa"/>
          </w:tcPr>
          <w:p w14:paraId="42316873" w14:textId="77777777" w:rsidR="005208F7" w:rsidRPr="00F018E7" w:rsidRDefault="005208F7" w:rsidP="005208F7">
            <w:pPr>
              <w:rPr>
                <w:sz w:val="24"/>
                <w:szCs w:val="24"/>
              </w:rPr>
            </w:pPr>
            <w:r>
              <w:rPr>
                <w:sz w:val="24"/>
                <w:szCs w:val="24"/>
              </w:rPr>
              <w:t>Click</w:t>
            </w:r>
          </w:p>
        </w:tc>
        <w:tc>
          <w:tcPr>
            <w:tcW w:w="2338" w:type="dxa"/>
          </w:tcPr>
          <w:p w14:paraId="7C80EA33" w14:textId="77777777" w:rsidR="005208F7" w:rsidRPr="00F018E7" w:rsidRDefault="005208F7" w:rsidP="005208F7">
            <w:pPr>
              <w:rPr>
                <w:sz w:val="24"/>
                <w:szCs w:val="24"/>
              </w:rPr>
            </w:pPr>
            <w:r>
              <w:rPr>
                <w:sz w:val="24"/>
                <w:szCs w:val="24"/>
              </w:rPr>
              <w:t>Hoàn thành</w:t>
            </w:r>
          </w:p>
        </w:tc>
      </w:tr>
      <w:tr w:rsidR="005208F7" w:rsidRPr="00F018E7" w14:paraId="69BB2590" w14:textId="77777777" w:rsidTr="005208F7">
        <w:tc>
          <w:tcPr>
            <w:tcW w:w="2337" w:type="dxa"/>
          </w:tcPr>
          <w:p w14:paraId="07B7B1B7" w14:textId="77777777" w:rsidR="005208F7" w:rsidRDefault="005208F7" w:rsidP="005208F7">
            <w:pPr>
              <w:rPr>
                <w:sz w:val="24"/>
                <w:szCs w:val="24"/>
              </w:rPr>
            </w:pPr>
            <w:r>
              <w:rPr>
                <w:sz w:val="24"/>
                <w:szCs w:val="24"/>
              </w:rPr>
              <w:t>Button Sửa</w:t>
            </w:r>
          </w:p>
        </w:tc>
        <w:tc>
          <w:tcPr>
            <w:tcW w:w="2337" w:type="dxa"/>
          </w:tcPr>
          <w:p w14:paraId="2D296192" w14:textId="77777777" w:rsidR="005208F7" w:rsidRPr="00F018E7" w:rsidRDefault="005208F7" w:rsidP="005208F7">
            <w:pPr>
              <w:rPr>
                <w:sz w:val="24"/>
                <w:szCs w:val="24"/>
              </w:rPr>
            </w:pPr>
            <w:r>
              <w:rPr>
                <w:sz w:val="24"/>
                <w:szCs w:val="24"/>
              </w:rPr>
              <w:t xml:space="preserve">Sửa một đối tượng </w:t>
            </w:r>
            <w:r>
              <w:rPr>
                <w:sz w:val="24"/>
                <w:szCs w:val="24"/>
              </w:rPr>
              <w:lastRenderedPageBreak/>
              <w:t>khi được chọn tại listview</w:t>
            </w:r>
          </w:p>
        </w:tc>
        <w:tc>
          <w:tcPr>
            <w:tcW w:w="2338" w:type="dxa"/>
          </w:tcPr>
          <w:p w14:paraId="2790D856" w14:textId="77777777" w:rsidR="005208F7" w:rsidRPr="00F018E7" w:rsidRDefault="005208F7" w:rsidP="005208F7">
            <w:pPr>
              <w:rPr>
                <w:sz w:val="24"/>
                <w:szCs w:val="24"/>
              </w:rPr>
            </w:pPr>
            <w:r>
              <w:rPr>
                <w:sz w:val="24"/>
                <w:szCs w:val="24"/>
              </w:rPr>
              <w:lastRenderedPageBreak/>
              <w:t>Click</w:t>
            </w:r>
          </w:p>
        </w:tc>
        <w:tc>
          <w:tcPr>
            <w:tcW w:w="2338" w:type="dxa"/>
          </w:tcPr>
          <w:p w14:paraId="7AC81ADA" w14:textId="77777777" w:rsidR="005208F7" w:rsidRPr="00F018E7" w:rsidRDefault="005208F7" w:rsidP="005208F7">
            <w:pPr>
              <w:rPr>
                <w:sz w:val="24"/>
                <w:szCs w:val="24"/>
              </w:rPr>
            </w:pPr>
            <w:r>
              <w:rPr>
                <w:sz w:val="24"/>
                <w:szCs w:val="24"/>
              </w:rPr>
              <w:t>Hoàn thành</w:t>
            </w:r>
          </w:p>
        </w:tc>
      </w:tr>
      <w:tr w:rsidR="005208F7" w:rsidRPr="00F018E7" w14:paraId="5E0B913C" w14:textId="77777777" w:rsidTr="005208F7">
        <w:tc>
          <w:tcPr>
            <w:tcW w:w="2337" w:type="dxa"/>
          </w:tcPr>
          <w:p w14:paraId="4B9CF5A1" w14:textId="77777777" w:rsidR="005208F7" w:rsidRDefault="005208F7" w:rsidP="005208F7">
            <w:pPr>
              <w:rPr>
                <w:sz w:val="24"/>
                <w:szCs w:val="24"/>
              </w:rPr>
            </w:pPr>
            <w:r>
              <w:rPr>
                <w:sz w:val="24"/>
                <w:szCs w:val="24"/>
              </w:rPr>
              <w:lastRenderedPageBreak/>
              <w:t>Button Clear</w:t>
            </w:r>
          </w:p>
        </w:tc>
        <w:tc>
          <w:tcPr>
            <w:tcW w:w="2337" w:type="dxa"/>
          </w:tcPr>
          <w:p w14:paraId="5F88060A" w14:textId="77777777" w:rsidR="005208F7" w:rsidRDefault="005208F7" w:rsidP="005208F7">
            <w:pPr>
              <w:rPr>
                <w:sz w:val="24"/>
                <w:szCs w:val="24"/>
              </w:rPr>
            </w:pPr>
            <w:r>
              <w:rPr>
                <w:sz w:val="24"/>
                <w:szCs w:val="24"/>
              </w:rPr>
              <w:t>Xóa hết giá trị trong đối tượng được chọn</w:t>
            </w:r>
          </w:p>
        </w:tc>
        <w:tc>
          <w:tcPr>
            <w:tcW w:w="2338" w:type="dxa"/>
          </w:tcPr>
          <w:p w14:paraId="005CA4B3" w14:textId="77777777" w:rsidR="005208F7" w:rsidRDefault="005208F7" w:rsidP="005208F7">
            <w:pPr>
              <w:rPr>
                <w:sz w:val="24"/>
                <w:szCs w:val="24"/>
              </w:rPr>
            </w:pPr>
            <w:r>
              <w:rPr>
                <w:sz w:val="24"/>
                <w:szCs w:val="24"/>
              </w:rPr>
              <w:t>Click</w:t>
            </w:r>
          </w:p>
        </w:tc>
        <w:tc>
          <w:tcPr>
            <w:tcW w:w="2338" w:type="dxa"/>
          </w:tcPr>
          <w:p w14:paraId="7D270C30" w14:textId="77777777" w:rsidR="005208F7" w:rsidRDefault="005208F7" w:rsidP="005208F7">
            <w:pPr>
              <w:rPr>
                <w:sz w:val="24"/>
                <w:szCs w:val="24"/>
              </w:rPr>
            </w:pPr>
            <w:r>
              <w:rPr>
                <w:sz w:val="24"/>
                <w:szCs w:val="24"/>
              </w:rPr>
              <w:t>Hoàn thành</w:t>
            </w:r>
          </w:p>
        </w:tc>
      </w:tr>
    </w:tbl>
    <w:p w14:paraId="3DF20D35" w14:textId="78AE3FA7" w:rsidR="005208F7" w:rsidRDefault="005208F7" w:rsidP="005208F7">
      <w:pPr>
        <w:pStyle w:val="ListParagraph"/>
        <w:ind w:left="1440"/>
        <w:rPr>
          <w:b/>
          <w:sz w:val="32"/>
          <w:szCs w:val="32"/>
        </w:rPr>
      </w:pPr>
      <w:r>
        <w:rPr>
          <w:b/>
          <w:sz w:val="32"/>
          <w:szCs w:val="32"/>
        </w:rPr>
        <w:t xml:space="preserve">f ) </w:t>
      </w:r>
      <w:r w:rsidRPr="005208F7">
        <w:rPr>
          <w:b/>
          <w:sz w:val="32"/>
          <w:szCs w:val="32"/>
        </w:rPr>
        <w:t xml:space="preserve">Màn hình </w:t>
      </w:r>
      <w:r>
        <w:rPr>
          <w:b/>
          <w:sz w:val="32"/>
          <w:szCs w:val="32"/>
        </w:rPr>
        <w:t>Chi Tiết Phiếu Đăng Ký</w:t>
      </w:r>
      <w:r>
        <w:rPr>
          <w:b/>
          <w:sz w:val="32"/>
          <w:szCs w:val="32"/>
        </w:rPr>
        <w:br/>
      </w:r>
    </w:p>
    <w:p w14:paraId="2ECE4F35" w14:textId="7B7944C9" w:rsidR="005208F7" w:rsidRPr="005208F7" w:rsidRDefault="005208F7" w:rsidP="005208F7">
      <w:pPr>
        <w:pStyle w:val="ListParagraph"/>
        <w:ind w:left="1440"/>
        <w:rPr>
          <w:b/>
          <w:sz w:val="32"/>
          <w:szCs w:val="32"/>
        </w:rPr>
      </w:pPr>
      <w:r>
        <w:rPr>
          <w:noProof/>
        </w:rPr>
        <w:drawing>
          <wp:inline distT="0" distB="0" distL="0" distR="0" wp14:anchorId="7650D59E" wp14:editId="254A7884">
            <wp:extent cx="2999740" cy="4596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4560" cy="4603448"/>
                    </a:xfrm>
                    <a:prstGeom prst="rect">
                      <a:avLst/>
                    </a:prstGeom>
                  </pic:spPr>
                </pic:pic>
              </a:graphicData>
            </a:graphic>
          </wp:inline>
        </w:drawing>
      </w:r>
    </w:p>
    <w:p w14:paraId="5687C1E4" w14:textId="77777777" w:rsidR="005208F7" w:rsidRDefault="005208F7" w:rsidP="005208F7">
      <w:pPr>
        <w:pStyle w:val="ListParagraph"/>
        <w:numPr>
          <w:ilvl w:val="2"/>
          <w:numId w:val="6"/>
        </w:numPr>
        <w:rPr>
          <w:b/>
          <w:sz w:val="32"/>
          <w:szCs w:val="32"/>
        </w:rPr>
      </w:pPr>
      <w:r>
        <w:rPr>
          <w:sz w:val="24"/>
          <w:szCs w:val="24"/>
        </w:rPr>
        <w:br/>
      </w: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5208F7" w14:paraId="5865E515" w14:textId="77777777" w:rsidTr="005208F7">
        <w:tc>
          <w:tcPr>
            <w:tcW w:w="2337" w:type="dxa"/>
          </w:tcPr>
          <w:p w14:paraId="31261980" w14:textId="77777777" w:rsidR="005208F7" w:rsidRDefault="005208F7" w:rsidP="005208F7">
            <w:pPr>
              <w:rPr>
                <w:b/>
                <w:sz w:val="24"/>
                <w:szCs w:val="24"/>
              </w:rPr>
            </w:pPr>
            <w:r>
              <w:rPr>
                <w:b/>
                <w:sz w:val="24"/>
                <w:szCs w:val="24"/>
              </w:rPr>
              <w:t>Tiêu đề</w:t>
            </w:r>
          </w:p>
        </w:tc>
        <w:tc>
          <w:tcPr>
            <w:tcW w:w="2337" w:type="dxa"/>
          </w:tcPr>
          <w:p w14:paraId="1DAD1CE4" w14:textId="77777777" w:rsidR="005208F7" w:rsidRDefault="005208F7" w:rsidP="005208F7">
            <w:pPr>
              <w:rPr>
                <w:b/>
                <w:sz w:val="24"/>
                <w:szCs w:val="24"/>
              </w:rPr>
            </w:pPr>
            <w:r>
              <w:rPr>
                <w:b/>
                <w:sz w:val="24"/>
                <w:szCs w:val="24"/>
              </w:rPr>
              <w:t>Mô tả</w:t>
            </w:r>
          </w:p>
        </w:tc>
        <w:tc>
          <w:tcPr>
            <w:tcW w:w="2338" w:type="dxa"/>
          </w:tcPr>
          <w:p w14:paraId="153A250E" w14:textId="77777777" w:rsidR="005208F7" w:rsidRDefault="005208F7" w:rsidP="005208F7">
            <w:pPr>
              <w:rPr>
                <w:b/>
                <w:sz w:val="24"/>
                <w:szCs w:val="24"/>
              </w:rPr>
            </w:pPr>
            <w:r>
              <w:rPr>
                <w:b/>
                <w:sz w:val="24"/>
                <w:szCs w:val="24"/>
              </w:rPr>
              <w:t>Qui trình</w:t>
            </w:r>
          </w:p>
        </w:tc>
        <w:tc>
          <w:tcPr>
            <w:tcW w:w="2338" w:type="dxa"/>
          </w:tcPr>
          <w:p w14:paraId="72AC55D6" w14:textId="77777777" w:rsidR="005208F7" w:rsidRDefault="005208F7" w:rsidP="005208F7">
            <w:pPr>
              <w:rPr>
                <w:b/>
                <w:sz w:val="24"/>
                <w:szCs w:val="24"/>
              </w:rPr>
            </w:pPr>
            <w:r>
              <w:rPr>
                <w:b/>
                <w:sz w:val="24"/>
                <w:szCs w:val="24"/>
              </w:rPr>
              <w:t>Kết quả</w:t>
            </w:r>
          </w:p>
        </w:tc>
      </w:tr>
      <w:tr w:rsidR="005208F7" w:rsidRPr="00F018E7" w14:paraId="031B52CC" w14:textId="77777777" w:rsidTr="005208F7">
        <w:tc>
          <w:tcPr>
            <w:tcW w:w="2337" w:type="dxa"/>
          </w:tcPr>
          <w:p w14:paraId="581237A9" w14:textId="77777777" w:rsidR="005208F7" w:rsidRPr="00F018E7" w:rsidRDefault="005208F7" w:rsidP="005208F7">
            <w:pPr>
              <w:rPr>
                <w:sz w:val="24"/>
                <w:szCs w:val="24"/>
              </w:rPr>
            </w:pPr>
            <w:r>
              <w:rPr>
                <w:sz w:val="24"/>
                <w:szCs w:val="24"/>
              </w:rPr>
              <w:t>Màn hình Phiếu Đăng ký</w:t>
            </w:r>
          </w:p>
        </w:tc>
        <w:tc>
          <w:tcPr>
            <w:tcW w:w="2337" w:type="dxa"/>
          </w:tcPr>
          <w:p w14:paraId="4DEE30DA" w14:textId="39050C6D" w:rsidR="005208F7" w:rsidRDefault="005208F7" w:rsidP="005208F7">
            <w:pPr>
              <w:rPr>
                <w:sz w:val="24"/>
                <w:szCs w:val="24"/>
              </w:rPr>
            </w:pPr>
            <w:r>
              <w:rPr>
                <w:sz w:val="24"/>
                <w:szCs w:val="24"/>
              </w:rPr>
              <w:t>Màn hình chính có:</w:t>
            </w:r>
            <w:r>
              <w:rPr>
                <w:sz w:val="24"/>
                <w:szCs w:val="24"/>
              </w:rPr>
              <w:br/>
              <w:t>- 3 EditText</w:t>
            </w:r>
            <w:r w:rsidRPr="00F018E7">
              <w:rPr>
                <w:sz w:val="24"/>
                <w:szCs w:val="24"/>
              </w:rPr>
              <w:br/>
              <w:t xml:space="preserve">- </w:t>
            </w:r>
            <w:r>
              <w:rPr>
                <w:sz w:val="24"/>
                <w:szCs w:val="24"/>
              </w:rPr>
              <w:t>4</w:t>
            </w:r>
            <w:r w:rsidRPr="00F018E7">
              <w:rPr>
                <w:sz w:val="24"/>
                <w:szCs w:val="24"/>
              </w:rPr>
              <w:t xml:space="preserve"> </w:t>
            </w:r>
            <w:r>
              <w:rPr>
                <w:sz w:val="24"/>
                <w:szCs w:val="24"/>
              </w:rPr>
              <w:t>Buttons</w:t>
            </w:r>
            <w:r>
              <w:rPr>
                <w:sz w:val="24"/>
                <w:szCs w:val="24"/>
              </w:rPr>
              <w:br/>
              <w:t>-2 Textview</w:t>
            </w:r>
          </w:p>
          <w:p w14:paraId="45D4E899" w14:textId="77777777" w:rsidR="005208F7" w:rsidRDefault="005208F7" w:rsidP="005208F7">
            <w:pPr>
              <w:rPr>
                <w:sz w:val="24"/>
                <w:szCs w:val="24"/>
              </w:rPr>
            </w:pPr>
            <w:r>
              <w:rPr>
                <w:sz w:val="24"/>
                <w:szCs w:val="24"/>
              </w:rPr>
              <w:t>- 1 listview Danh sách</w:t>
            </w:r>
          </w:p>
          <w:p w14:paraId="13EC016A" w14:textId="77777777" w:rsidR="005208F7" w:rsidRPr="00DF7879" w:rsidRDefault="005208F7" w:rsidP="005208F7">
            <w:pPr>
              <w:rPr>
                <w:sz w:val="24"/>
                <w:szCs w:val="24"/>
              </w:rPr>
            </w:pPr>
            <w:r>
              <w:rPr>
                <w:sz w:val="24"/>
                <w:szCs w:val="24"/>
              </w:rPr>
              <w:t>-1 Card View Item</w:t>
            </w:r>
          </w:p>
        </w:tc>
        <w:tc>
          <w:tcPr>
            <w:tcW w:w="2338" w:type="dxa"/>
          </w:tcPr>
          <w:p w14:paraId="5FFEEC17" w14:textId="77777777" w:rsidR="005208F7" w:rsidRPr="00F018E7" w:rsidRDefault="005208F7" w:rsidP="005208F7">
            <w:pPr>
              <w:rPr>
                <w:sz w:val="24"/>
                <w:szCs w:val="24"/>
              </w:rPr>
            </w:pPr>
            <w:r w:rsidRPr="00F018E7">
              <w:rPr>
                <w:sz w:val="24"/>
                <w:szCs w:val="24"/>
              </w:rPr>
              <w:t>Thiết</w:t>
            </w:r>
            <w:r>
              <w:rPr>
                <w:sz w:val="24"/>
                <w:szCs w:val="24"/>
              </w:rPr>
              <w:t xml:space="preserve"> kế</w:t>
            </w:r>
          </w:p>
        </w:tc>
        <w:tc>
          <w:tcPr>
            <w:tcW w:w="2338" w:type="dxa"/>
          </w:tcPr>
          <w:p w14:paraId="51B40B1E" w14:textId="77777777" w:rsidR="005208F7" w:rsidRPr="00F018E7" w:rsidRDefault="005208F7" w:rsidP="005208F7">
            <w:pPr>
              <w:rPr>
                <w:sz w:val="24"/>
                <w:szCs w:val="24"/>
              </w:rPr>
            </w:pPr>
            <w:r>
              <w:rPr>
                <w:sz w:val="24"/>
                <w:szCs w:val="24"/>
              </w:rPr>
              <w:t>Hoàn thành</w:t>
            </w:r>
          </w:p>
        </w:tc>
      </w:tr>
      <w:tr w:rsidR="005208F7" w:rsidRPr="00F018E7" w14:paraId="05A4B797" w14:textId="77777777" w:rsidTr="005208F7">
        <w:tc>
          <w:tcPr>
            <w:tcW w:w="2337" w:type="dxa"/>
          </w:tcPr>
          <w:p w14:paraId="4A4407DE" w14:textId="77777777" w:rsidR="005208F7" w:rsidRDefault="005208F7" w:rsidP="005208F7">
            <w:pPr>
              <w:rPr>
                <w:sz w:val="24"/>
                <w:szCs w:val="24"/>
              </w:rPr>
            </w:pPr>
            <w:r>
              <w:rPr>
                <w:sz w:val="24"/>
                <w:szCs w:val="24"/>
              </w:rPr>
              <w:t>Button Thêm</w:t>
            </w:r>
          </w:p>
        </w:tc>
        <w:tc>
          <w:tcPr>
            <w:tcW w:w="2337" w:type="dxa"/>
          </w:tcPr>
          <w:p w14:paraId="2EEEAC7D" w14:textId="77777777" w:rsidR="005208F7" w:rsidRPr="00F018E7" w:rsidRDefault="005208F7" w:rsidP="005208F7">
            <w:pPr>
              <w:rPr>
                <w:sz w:val="24"/>
                <w:szCs w:val="24"/>
              </w:rPr>
            </w:pPr>
            <w:r>
              <w:rPr>
                <w:sz w:val="24"/>
                <w:szCs w:val="24"/>
              </w:rPr>
              <w:t>Thêm 1 thông tin KH xuống listview</w:t>
            </w:r>
          </w:p>
        </w:tc>
        <w:tc>
          <w:tcPr>
            <w:tcW w:w="2338" w:type="dxa"/>
          </w:tcPr>
          <w:p w14:paraId="155C03EA" w14:textId="77777777" w:rsidR="005208F7" w:rsidRPr="00F018E7" w:rsidRDefault="005208F7" w:rsidP="005208F7">
            <w:pPr>
              <w:rPr>
                <w:sz w:val="24"/>
                <w:szCs w:val="24"/>
              </w:rPr>
            </w:pPr>
            <w:r>
              <w:rPr>
                <w:sz w:val="24"/>
                <w:szCs w:val="24"/>
              </w:rPr>
              <w:t>Click</w:t>
            </w:r>
          </w:p>
        </w:tc>
        <w:tc>
          <w:tcPr>
            <w:tcW w:w="2338" w:type="dxa"/>
          </w:tcPr>
          <w:p w14:paraId="060EECF2" w14:textId="77777777" w:rsidR="005208F7" w:rsidRPr="00F018E7" w:rsidRDefault="005208F7" w:rsidP="005208F7">
            <w:pPr>
              <w:rPr>
                <w:sz w:val="24"/>
                <w:szCs w:val="24"/>
              </w:rPr>
            </w:pPr>
            <w:r>
              <w:rPr>
                <w:sz w:val="24"/>
                <w:szCs w:val="24"/>
              </w:rPr>
              <w:t>Hoàn thành</w:t>
            </w:r>
          </w:p>
        </w:tc>
      </w:tr>
      <w:tr w:rsidR="005208F7" w:rsidRPr="00F018E7" w14:paraId="32EA1B58" w14:textId="77777777" w:rsidTr="005208F7">
        <w:tc>
          <w:tcPr>
            <w:tcW w:w="2337" w:type="dxa"/>
          </w:tcPr>
          <w:p w14:paraId="1B23CDC3" w14:textId="77777777" w:rsidR="005208F7" w:rsidRDefault="005208F7" w:rsidP="005208F7">
            <w:pPr>
              <w:rPr>
                <w:sz w:val="24"/>
                <w:szCs w:val="24"/>
              </w:rPr>
            </w:pPr>
            <w:r>
              <w:rPr>
                <w:sz w:val="24"/>
                <w:szCs w:val="24"/>
              </w:rPr>
              <w:t>Button Thùng rác</w:t>
            </w:r>
          </w:p>
        </w:tc>
        <w:tc>
          <w:tcPr>
            <w:tcW w:w="2337" w:type="dxa"/>
          </w:tcPr>
          <w:p w14:paraId="47996444" w14:textId="77777777" w:rsidR="005208F7" w:rsidRPr="00F018E7" w:rsidRDefault="005208F7" w:rsidP="005208F7">
            <w:pPr>
              <w:rPr>
                <w:sz w:val="24"/>
                <w:szCs w:val="24"/>
              </w:rPr>
            </w:pPr>
            <w:r>
              <w:rPr>
                <w:sz w:val="24"/>
                <w:szCs w:val="24"/>
              </w:rPr>
              <w:t>Xóa một đối tượng khi được chọn tại listview</w:t>
            </w:r>
          </w:p>
        </w:tc>
        <w:tc>
          <w:tcPr>
            <w:tcW w:w="2338" w:type="dxa"/>
          </w:tcPr>
          <w:p w14:paraId="62A867E8" w14:textId="77777777" w:rsidR="005208F7" w:rsidRPr="00F018E7" w:rsidRDefault="005208F7" w:rsidP="005208F7">
            <w:pPr>
              <w:rPr>
                <w:sz w:val="24"/>
                <w:szCs w:val="24"/>
              </w:rPr>
            </w:pPr>
            <w:r>
              <w:rPr>
                <w:sz w:val="24"/>
                <w:szCs w:val="24"/>
              </w:rPr>
              <w:t>Click</w:t>
            </w:r>
          </w:p>
        </w:tc>
        <w:tc>
          <w:tcPr>
            <w:tcW w:w="2338" w:type="dxa"/>
          </w:tcPr>
          <w:p w14:paraId="71A71C00" w14:textId="77777777" w:rsidR="005208F7" w:rsidRPr="00F018E7" w:rsidRDefault="005208F7" w:rsidP="005208F7">
            <w:pPr>
              <w:rPr>
                <w:sz w:val="24"/>
                <w:szCs w:val="24"/>
              </w:rPr>
            </w:pPr>
            <w:r>
              <w:rPr>
                <w:sz w:val="24"/>
                <w:szCs w:val="24"/>
              </w:rPr>
              <w:t>Hoàn thành</w:t>
            </w:r>
          </w:p>
        </w:tc>
      </w:tr>
      <w:tr w:rsidR="005208F7" w:rsidRPr="00F018E7" w14:paraId="2355F1F0" w14:textId="77777777" w:rsidTr="005208F7">
        <w:tc>
          <w:tcPr>
            <w:tcW w:w="2337" w:type="dxa"/>
          </w:tcPr>
          <w:p w14:paraId="5A27D5CF" w14:textId="77777777" w:rsidR="005208F7" w:rsidRDefault="005208F7" w:rsidP="005208F7">
            <w:pPr>
              <w:rPr>
                <w:sz w:val="24"/>
                <w:szCs w:val="24"/>
              </w:rPr>
            </w:pPr>
            <w:r>
              <w:rPr>
                <w:sz w:val="24"/>
                <w:szCs w:val="24"/>
              </w:rPr>
              <w:t>Button Sửa</w:t>
            </w:r>
          </w:p>
        </w:tc>
        <w:tc>
          <w:tcPr>
            <w:tcW w:w="2337" w:type="dxa"/>
          </w:tcPr>
          <w:p w14:paraId="4542540B" w14:textId="77777777" w:rsidR="005208F7" w:rsidRPr="00F018E7" w:rsidRDefault="005208F7" w:rsidP="005208F7">
            <w:pPr>
              <w:rPr>
                <w:sz w:val="24"/>
                <w:szCs w:val="24"/>
              </w:rPr>
            </w:pPr>
            <w:r>
              <w:rPr>
                <w:sz w:val="24"/>
                <w:szCs w:val="24"/>
              </w:rPr>
              <w:t xml:space="preserve">Sửa một đối tượng </w:t>
            </w:r>
            <w:r>
              <w:rPr>
                <w:sz w:val="24"/>
                <w:szCs w:val="24"/>
              </w:rPr>
              <w:lastRenderedPageBreak/>
              <w:t>khi được chọn tại listview</w:t>
            </w:r>
          </w:p>
        </w:tc>
        <w:tc>
          <w:tcPr>
            <w:tcW w:w="2338" w:type="dxa"/>
          </w:tcPr>
          <w:p w14:paraId="1C9F0EC7" w14:textId="77777777" w:rsidR="005208F7" w:rsidRPr="00F018E7" w:rsidRDefault="005208F7" w:rsidP="005208F7">
            <w:pPr>
              <w:rPr>
                <w:sz w:val="24"/>
                <w:szCs w:val="24"/>
              </w:rPr>
            </w:pPr>
            <w:r>
              <w:rPr>
                <w:sz w:val="24"/>
                <w:szCs w:val="24"/>
              </w:rPr>
              <w:lastRenderedPageBreak/>
              <w:t>Click</w:t>
            </w:r>
          </w:p>
        </w:tc>
        <w:tc>
          <w:tcPr>
            <w:tcW w:w="2338" w:type="dxa"/>
          </w:tcPr>
          <w:p w14:paraId="1D06A789" w14:textId="77777777" w:rsidR="005208F7" w:rsidRPr="00F018E7" w:rsidRDefault="005208F7" w:rsidP="005208F7">
            <w:pPr>
              <w:rPr>
                <w:sz w:val="24"/>
                <w:szCs w:val="24"/>
              </w:rPr>
            </w:pPr>
            <w:r>
              <w:rPr>
                <w:sz w:val="24"/>
                <w:szCs w:val="24"/>
              </w:rPr>
              <w:t>Hoàn thành</w:t>
            </w:r>
          </w:p>
        </w:tc>
      </w:tr>
      <w:tr w:rsidR="005208F7" w:rsidRPr="00F018E7" w14:paraId="451B26BC" w14:textId="77777777" w:rsidTr="005208F7">
        <w:tc>
          <w:tcPr>
            <w:tcW w:w="2337" w:type="dxa"/>
          </w:tcPr>
          <w:p w14:paraId="332F3C63" w14:textId="77777777" w:rsidR="005208F7" w:rsidRDefault="005208F7" w:rsidP="005208F7">
            <w:pPr>
              <w:rPr>
                <w:sz w:val="24"/>
                <w:szCs w:val="24"/>
              </w:rPr>
            </w:pPr>
            <w:r>
              <w:rPr>
                <w:sz w:val="24"/>
                <w:szCs w:val="24"/>
              </w:rPr>
              <w:lastRenderedPageBreak/>
              <w:t>Button Clear</w:t>
            </w:r>
          </w:p>
        </w:tc>
        <w:tc>
          <w:tcPr>
            <w:tcW w:w="2337" w:type="dxa"/>
          </w:tcPr>
          <w:p w14:paraId="362C5E48" w14:textId="77777777" w:rsidR="005208F7" w:rsidRDefault="005208F7" w:rsidP="005208F7">
            <w:pPr>
              <w:rPr>
                <w:sz w:val="24"/>
                <w:szCs w:val="24"/>
              </w:rPr>
            </w:pPr>
            <w:r>
              <w:rPr>
                <w:sz w:val="24"/>
                <w:szCs w:val="24"/>
              </w:rPr>
              <w:t>Xóa hết giá trị trong đối tượng được chọn</w:t>
            </w:r>
          </w:p>
        </w:tc>
        <w:tc>
          <w:tcPr>
            <w:tcW w:w="2338" w:type="dxa"/>
          </w:tcPr>
          <w:p w14:paraId="5F29D276" w14:textId="77777777" w:rsidR="005208F7" w:rsidRDefault="005208F7" w:rsidP="005208F7">
            <w:pPr>
              <w:rPr>
                <w:sz w:val="24"/>
                <w:szCs w:val="24"/>
              </w:rPr>
            </w:pPr>
            <w:r>
              <w:rPr>
                <w:sz w:val="24"/>
                <w:szCs w:val="24"/>
              </w:rPr>
              <w:t>Click</w:t>
            </w:r>
          </w:p>
        </w:tc>
        <w:tc>
          <w:tcPr>
            <w:tcW w:w="2338" w:type="dxa"/>
          </w:tcPr>
          <w:p w14:paraId="627BDEB1" w14:textId="77777777" w:rsidR="005208F7" w:rsidRDefault="005208F7" w:rsidP="005208F7">
            <w:pPr>
              <w:rPr>
                <w:sz w:val="24"/>
                <w:szCs w:val="24"/>
              </w:rPr>
            </w:pPr>
            <w:r>
              <w:rPr>
                <w:sz w:val="24"/>
                <w:szCs w:val="24"/>
              </w:rPr>
              <w:t>Hoàn thành</w:t>
            </w:r>
          </w:p>
        </w:tc>
      </w:tr>
    </w:tbl>
    <w:p w14:paraId="6716EC9B" w14:textId="7768ED26" w:rsidR="004F0711" w:rsidRDefault="004F0711" w:rsidP="00977A80">
      <w:pPr>
        <w:spacing w:line="276" w:lineRule="auto"/>
        <w:ind w:left="100" w:right="254"/>
        <w:rPr>
          <w:sz w:val="24"/>
          <w:szCs w:val="24"/>
        </w:rPr>
      </w:pPr>
    </w:p>
    <w:p w14:paraId="48A44D5D" w14:textId="09F5C0C8" w:rsidR="002575F8" w:rsidRDefault="002575F8" w:rsidP="002575F8">
      <w:pPr>
        <w:spacing w:before="13"/>
        <w:ind w:left="1893"/>
        <w:rPr>
          <w:b/>
          <w:color w:val="365F91"/>
          <w:spacing w:val="-1"/>
          <w:sz w:val="36"/>
          <w:szCs w:val="36"/>
        </w:rPr>
      </w:pPr>
      <w:r>
        <w:rPr>
          <w:b/>
          <w:sz w:val="24"/>
          <w:szCs w:val="24"/>
        </w:rPr>
        <w:tab/>
      </w:r>
      <w:r>
        <w:rPr>
          <w:b/>
          <w:sz w:val="24"/>
          <w:szCs w:val="24"/>
        </w:rPr>
        <w:tab/>
      </w:r>
      <w:r>
        <w:rPr>
          <w:b/>
          <w:sz w:val="24"/>
          <w:szCs w:val="24"/>
        </w:rPr>
        <w:tab/>
      </w:r>
      <w:r>
        <w:rPr>
          <w:b/>
          <w:color w:val="365F91"/>
          <w:w w:val="94"/>
          <w:sz w:val="36"/>
          <w:szCs w:val="36"/>
        </w:rPr>
        <w:t>CHƢƠNG</w:t>
      </w:r>
      <w:r>
        <w:rPr>
          <w:b/>
          <w:color w:val="365F91"/>
          <w:spacing w:val="5"/>
          <w:w w:val="94"/>
          <w:sz w:val="36"/>
          <w:szCs w:val="36"/>
        </w:rPr>
        <w:t xml:space="preserve"> </w:t>
      </w:r>
      <w:r>
        <w:rPr>
          <w:b/>
          <w:color w:val="365F91"/>
          <w:sz w:val="36"/>
          <w:szCs w:val="36"/>
        </w:rPr>
        <w:t xml:space="preserve">3. </w:t>
      </w:r>
      <w:r>
        <w:rPr>
          <w:b/>
          <w:color w:val="365F91"/>
          <w:spacing w:val="-1"/>
          <w:sz w:val="36"/>
          <w:szCs w:val="36"/>
        </w:rPr>
        <w:t>CÀI ĐẶT</w:t>
      </w:r>
    </w:p>
    <w:p w14:paraId="33F17008" w14:textId="5820F2DC" w:rsidR="002575F8" w:rsidRDefault="002575F8" w:rsidP="002575F8">
      <w:pPr>
        <w:pStyle w:val="Heading6"/>
        <w:numPr>
          <w:ilvl w:val="0"/>
          <w:numId w:val="5"/>
        </w:numPr>
        <w:jc w:val="both"/>
      </w:pPr>
      <w:r w:rsidRPr="003E3CE9">
        <w:rPr>
          <w:sz w:val="28"/>
        </w:rPr>
        <w:t>Màn hình login animation</w:t>
      </w:r>
    </w:p>
    <w:p w14:paraId="3B631D64" w14:textId="75DAF4EE" w:rsidR="002575F8" w:rsidRPr="002575F8" w:rsidRDefault="002575F8" w:rsidP="002575F8">
      <w:pPr>
        <w:rPr>
          <w:b/>
          <w:i/>
          <w:sz w:val="22"/>
        </w:rPr>
      </w:pPr>
      <w:r w:rsidRPr="002575F8">
        <w:rPr>
          <w:b/>
          <w:i/>
          <w:sz w:val="22"/>
        </w:rPr>
        <w:t xml:space="preserve">Sử dụng animation: </w:t>
      </w:r>
    </w:p>
    <w:p w14:paraId="409D2999" w14:textId="77777777" w:rsidR="002575F8" w:rsidRDefault="002575F8" w:rsidP="002575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2575F8">
        <w:rPr>
          <w:rFonts w:ascii="Consolas" w:hAnsi="Consolas" w:cs="Courier New"/>
          <w:color w:val="000000"/>
        </w:rPr>
        <w:t xml:space="preserve">Animation </w:t>
      </w:r>
      <w:r w:rsidRPr="002575F8">
        <w:rPr>
          <w:rFonts w:ascii="Consolas" w:hAnsi="Consolas" w:cs="Courier New"/>
          <w:b/>
          <w:bCs/>
          <w:color w:val="660E7A"/>
        </w:rPr>
        <w:t xml:space="preserve">animation </w:t>
      </w:r>
      <w:r w:rsidRPr="002575F8">
        <w:rPr>
          <w:rFonts w:ascii="Consolas" w:hAnsi="Consolas" w:cs="Courier New"/>
          <w:color w:val="000000"/>
        </w:rPr>
        <w:t xml:space="preserve">= </w:t>
      </w:r>
      <w:r w:rsidRPr="002575F8">
        <w:rPr>
          <w:rFonts w:ascii="Consolas" w:hAnsi="Consolas" w:cs="Courier New"/>
          <w:b/>
          <w:bCs/>
          <w:color w:val="000080"/>
        </w:rPr>
        <w:t>null</w:t>
      </w:r>
      <w:r w:rsidRPr="002575F8">
        <w:rPr>
          <w:rFonts w:ascii="Consolas" w:hAnsi="Consolas" w:cs="Courier New"/>
          <w:color w:val="000000"/>
        </w:rPr>
        <w:t>;</w:t>
      </w:r>
      <w:r w:rsidRPr="002575F8">
        <w:rPr>
          <w:rFonts w:ascii="Consolas" w:hAnsi="Consolas" w:cs="Courier New"/>
          <w:color w:val="000000"/>
        </w:rPr>
        <w:br/>
        <w:t xml:space="preserve">ImageView </w:t>
      </w:r>
      <w:r w:rsidRPr="002575F8">
        <w:rPr>
          <w:rFonts w:ascii="Consolas" w:hAnsi="Consolas" w:cs="Courier New"/>
          <w:b/>
          <w:bCs/>
          <w:color w:val="660E7A"/>
        </w:rPr>
        <w:t>load</w:t>
      </w:r>
      <w:r w:rsidRPr="002575F8">
        <w:rPr>
          <w:rFonts w:ascii="Consolas" w:hAnsi="Consolas" w:cs="Courier New"/>
          <w:color w:val="000000"/>
        </w:rPr>
        <w:t>;</w:t>
      </w:r>
      <w:r w:rsidRPr="002575F8">
        <w:rPr>
          <w:rFonts w:ascii="Consolas" w:hAnsi="Consolas" w:cs="Courier New"/>
          <w:color w:val="000000"/>
        </w:rPr>
        <w:br/>
      </w:r>
      <w:r w:rsidRPr="002575F8">
        <w:rPr>
          <w:rFonts w:ascii="Consolas" w:hAnsi="Consolas" w:cs="Courier New"/>
          <w:color w:val="808000"/>
        </w:rPr>
        <w:t>@Override</w:t>
      </w:r>
      <w:r w:rsidRPr="002575F8">
        <w:rPr>
          <w:rFonts w:ascii="Consolas" w:hAnsi="Consolas" w:cs="Courier New"/>
          <w:color w:val="808000"/>
        </w:rPr>
        <w:br/>
      </w:r>
      <w:r w:rsidRPr="002575F8">
        <w:rPr>
          <w:rFonts w:ascii="Consolas" w:hAnsi="Consolas" w:cs="Courier New"/>
          <w:b/>
          <w:bCs/>
          <w:color w:val="000080"/>
        </w:rPr>
        <w:t xml:space="preserve">protected void </w:t>
      </w:r>
      <w:r w:rsidRPr="002575F8">
        <w:rPr>
          <w:rFonts w:ascii="Consolas" w:hAnsi="Consolas" w:cs="Courier New"/>
          <w:color w:val="000000"/>
        </w:rPr>
        <w:t>onCreate(Bundle savedInstanceState) {</w:t>
      </w:r>
      <w:r w:rsidRPr="002575F8">
        <w:rPr>
          <w:rFonts w:ascii="Consolas" w:hAnsi="Consolas" w:cs="Courier New"/>
          <w:color w:val="000000"/>
        </w:rPr>
        <w:br/>
        <w:t xml:space="preserve">    </w:t>
      </w:r>
      <w:r w:rsidRPr="002575F8">
        <w:rPr>
          <w:rFonts w:ascii="Consolas" w:hAnsi="Consolas" w:cs="Courier New"/>
          <w:b/>
          <w:bCs/>
          <w:color w:val="000080"/>
        </w:rPr>
        <w:t>super</w:t>
      </w:r>
      <w:r w:rsidRPr="002575F8">
        <w:rPr>
          <w:rFonts w:ascii="Consolas" w:hAnsi="Consolas" w:cs="Courier New"/>
          <w:color w:val="000000"/>
        </w:rPr>
        <w:t>.onCreate(savedInstanceState);</w:t>
      </w:r>
      <w:r w:rsidRPr="002575F8">
        <w:rPr>
          <w:rFonts w:ascii="Consolas" w:hAnsi="Consolas" w:cs="Courier New"/>
          <w:color w:val="000000"/>
        </w:rPr>
        <w:br/>
        <w:t xml:space="preserve">    setContentView(R.layout.</w:t>
      </w:r>
      <w:r w:rsidRPr="002575F8">
        <w:rPr>
          <w:rFonts w:ascii="Consolas" w:hAnsi="Consolas" w:cs="Courier New"/>
          <w:b/>
          <w:bCs/>
          <w:i/>
          <w:iCs/>
          <w:color w:val="660E7A"/>
        </w:rPr>
        <w:t>activity_loadingactivity</w:t>
      </w:r>
      <w:r w:rsidRPr="002575F8">
        <w:rPr>
          <w:rFonts w:ascii="Consolas" w:hAnsi="Consolas" w:cs="Courier New"/>
          <w:color w:val="000000"/>
        </w:rPr>
        <w:t>);</w:t>
      </w:r>
      <w:r w:rsidRPr="002575F8">
        <w:rPr>
          <w:rFonts w:ascii="Consolas" w:hAnsi="Consolas" w:cs="Courier New"/>
          <w:color w:val="000000"/>
        </w:rPr>
        <w:br/>
        <w:t xml:space="preserve">    </w:t>
      </w:r>
      <w:r w:rsidRPr="002575F8">
        <w:rPr>
          <w:rFonts w:ascii="Consolas" w:hAnsi="Consolas" w:cs="Courier New"/>
          <w:b/>
          <w:bCs/>
          <w:color w:val="660E7A"/>
        </w:rPr>
        <w:t xml:space="preserve">load </w:t>
      </w:r>
      <w:r w:rsidRPr="002575F8">
        <w:rPr>
          <w:rFonts w:ascii="Consolas" w:hAnsi="Consolas" w:cs="Courier New"/>
          <w:color w:val="000000"/>
        </w:rPr>
        <w:t>= findViewById(R.id.</w:t>
      </w:r>
      <w:r w:rsidRPr="002575F8">
        <w:rPr>
          <w:rFonts w:ascii="Consolas" w:hAnsi="Consolas" w:cs="Courier New"/>
          <w:b/>
          <w:bCs/>
          <w:i/>
          <w:iCs/>
          <w:color w:val="660E7A"/>
        </w:rPr>
        <w:t>loading</w:t>
      </w:r>
      <w:r w:rsidRPr="002575F8">
        <w:rPr>
          <w:rFonts w:ascii="Consolas" w:hAnsi="Consolas" w:cs="Courier New"/>
          <w:color w:val="000000"/>
        </w:rPr>
        <w:t>);</w:t>
      </w:r>
      <w:r w:rsidRPr="002575F8">
        <w:rPr>
          <w:rFonts w:ascii="Consolas" w:hAnsi="Consolas" w:cs="Courier New"/>
          <w:color w:val="000000"/>
        </w:rPr>
        <w:br/>
        <w:t xml:space="preserve">    </w:t>
      </w:r>
      <w:r w:rsidRPr="002575F8">
        <w:rPr>
          <w:rFonts w:ascii="Consolas" w:hAnsi="Consolas" w:cs="Courier New"/>
          <w:b/>
          <w:bCs/>
          <w:color w:val="660E7A"/>
        </w:rPr>
        <w:t xml:space="preserve">animation </w:t>
      </w:r>
      <w:r w:rsidRPr="002575F8">
        <w:rPr>
          <w:rFonts w:ascii="Consolas" w:hAnsi="Consolas" w:cs="Courier New"/>
          <w:color w:val="000000"/>
        </w:rPr>
        <w:t>= AnimationUtils.</w:t>
      </w:r>
      <w:r w:rsidRPr="002575F8">
        <w:rPr>
          <w:rFonts w:ascii="Consolas" w:hAnsi="Consolas" w:cs="Courier New"/>
          <w:i/>
          <w:iCs/>
          <w:color w:val="000000"/>
        </w:rPr>
        <w:t>loadAnimation</w:t>
      </w:r>
      <w:r w:rsidRPr="002575F8">
        <w:rPr>
          <w:rFonts w:ascii="Consolas" w:hAnsi="Consolas" w:cs="Courier New"/>
          <w:color w:val="000000"/>
        </w:rPr>
        <w:t>(</w:t>
      </w:r>
      <w:r w:rsidRPr="002575F8">
        <w:rPr>
          <w:rFonts w:ascii="Consolas" w:hAnsi="Consolas" w:cs="Courier New"/>
          <w:b/>
          <w:bCs/>
          <w:color w:val="000080"/>
        </w:rPr>
        <w:t>this</w:t>
      </w:r>
      <w:r w:rsidRPr="002575F8">
        <w:rPr>
          <w:rFonts w:ascii="Consolas" w:hAnsi="Consolas" w:cs="Courier New"/>
          <w:color w:val="000000"/>
        </w:rPr>
        <w:t>,R.anim.</w:t>
      </w:r>
      <w:r w:rsidRPr="002575F8">
        <w:rPr>
          <w:rFonts w:ascii="Consolas" w:hAnsi="Consolas" w:cs="Courier New"/>
          <w:b/>
          <w:bCs/>
          <w:i/>
          <w:iCs/>
          <w:color w:val="660E7A"/>
        </w:rPr>
        <w:t>animationquanlysanpham</w:t>
      </w:r>
      <w:r w:rsidRPr="002575F8">
        <w:rPr>
          <w:rFonts w:ascii="Consolas" w:hAnsi="Consolas" w:cs="Courier New"/>
          <w:color w:val="000000"/>
        </w:rPr>
        <w:t>);</w:t>
      </w:r>
      <w:r w:rsidRPr="002575F8">
        <w:rPr>
          <w:rFonts w:ascii="Consolas" w:hAnsi="Consolas" w:cs="Courier New"/>
          <w:color w:val="000000"/>
        </w:rPr>
        <w:br/>
        <w:t xml:space="preserve">    </w:t>
      </w:r>
      <w:r w:rsidRPr="002575F8">
        <w:rPr>
          <w:rFonts w:ascii="Consolas" w:hAnsi="Consolas" w:cs="Courier New"/>
          <w:b/>
          <w:bCs/>
          <w:color w:val="660E7A"/>
        </w:rPr>
        <w:t>load</w:t>
      </w:r>
      <w:r w:rsidRPr="002575F8">
        <w:rPr>
          <w:rFonts w:ascii="Consolas" w:hAnsi="Consolas" w:cs="Courier New"/>
          <w:color w:val="000000"/>
        </w:rPr>
        <w:t>.startAnimation(</w:t>
      </w:r>
      <w:r w:rsidRPr="002575F8">
        <w:rPr>
          <w:rFonts w:ascii="Consolas" w:hAnsi="Consolas" w:cs="Courier New"/>
          <w:b/>
          <w:bCs/>
          <w:color w:val="660E7A"/>
        </w:rPr>
        <w:t>animation</w:t>
      </w:r>
      <w:r w:rsidRPr="002575F8">
        <w:rPr>
          <w:rFonts w:ascii="Consolas" w:hAnsi="Consolas" w:cs="Courier New"/>
          <w:color w:val="000000"/>
        </w:rPr>
        <w:t>);</w:t>
      </w:r>
      <w:r w:rsidRPr="002575F8">
        <w:rPr>
          <w:rFonts w:ascii="Consolas" w:hAnsi="Consolas" w:cs="Courier New"/>
          <w:color w:val="000000"/>
        </w:rPr>
        <w:br/>
        <w:t xml:space="preserve">    </w:t>
      </w:r>
      <w:r w:rsidRPr="002575F8">
        <w:rPr>
          <w:rFonts w:ascii="Consolas" w:hAnsi="Consolas" w:cs="Courier New"/>
          <w:b/>
          <w:bCs/>
          <w:color w:val="660E7A"/>
        </w:rPr>
        <w:t>animation</w:t>
      </w:r>
      <w:r w:rsidRPr="002575F8">
        <w:rPr>
          <w:rFonts w:ascii="Consolas" w:hAnsi="Consolas" w:cs="Courier New"/>
          <w:color w:val="000000"/>
        </w:rPr>
        <w:t>.setAnimationListener(</w:t>
      </w:r>
      <w:r w:rsidRPr="002575F8">
        <w:rPr>
          <w:rFonts w:ascii="Consolas" w:hAnsi="Consolas" w:cs="Courier New"/>
          <w:b/>
          <w:bCs/>
          <w:color w:val="000080"/>
        </w:rPr>
        <w:t xml:space="preserve">new </w:t>
      </w:r>
      <w:r w:rsidRPr="002575F8">
        <w:rPr>
          <w:rFonts w:ascii="Consolas" w:hAnsi="Consolas" w:cs="Courier New"/>
          <w:color w:val="000000"/>
        </w:rPr>
        <w:t>Animation.AnimationListener() {</w:t>
      </w:r>
      <w:r w:rsidRPr="002575F8">
        <w:rPr>
          <w:rFonts w:ascii="Consolas" w:hAnsi="Consolas" w:cs="Courier New"/>
          <w:color w:val="000000"/>
        </w:rPr>
        <w:br/>
        <w:t xml:space="preserve">        </w:t>
      </w:r>
      <w:r w:rsidRPr="002575F8">
        <w:rPr>
          <w:rFonts w:ascii="Consolas" w:hAnsi="Consolas" w:cs="Courier New"/>
          <w:color w:val="808000"/>
        </w:rPr>
        <w:t>@Override</w:t>
      </w:r>
      <w:r w:rsidRPr="002575F8">
        <w:rPr>
          <w:rFonts w:ascii="Consolas" w:hAnsi="Consolas" w:cs="Courier New"/>
          <w:color w:val="808000"/>
        </w:rPr>
        <w:br/>
        <w:t xml:space="preserve">        </w:t>
      </w:r>
      <w:r w:rsidRPr="002575F8">
        <w:rPr>
          <w:rFonts w:ascii="Consolas" w:hAnsi="Consolas" w:cs="Courier New"/>
          <w:b/>
          <w:bCs/>
          <w:color w:val="000080"/>
        </w:rPr>
        <w:t xml:space="preserve">public void </w:t>
      </w:r>
      <w:r w:rsidRPr="002575F8">
        <w:rPr>
          <w:rFonts w:ascii="Consolas" w:hAnsi="Consolas" w:cs="Courier New"/>
          <w:color w:val="000000"/>
        </w:rPr>
        <w:t>onAnimationStart(Animation animation) {</w:t>
      </w:r>
      <w:r w:rsidRPr="002575F8">
        <w:rPr>
          <w:rFonts w:ascii="Consolas" w:hAnsi="Consolas" w:cs="Courier New"/>
          <w:color w:val="000000"/>
        </w:rPr>
        <w:br/>
      </w:r>
      <w:r w:rsidRPr="002575F8">
        <w:rPr>
          <w:rFonts w:ascii="Consolas" w:hAnsi="Consolas" w:cs="Courier New"/>
          <w:color w:val="000000"/>
        </w:rPr>
        <w:br/>
        <w:t xml:space="preserve">        }</w:t>
      </w:r>
      <w:r w:rsidRPr="002575F8">
        <w:rPr>
          <w:rFonts w:ascii="Consolas" w:hAnsi="Consolas" w:cs="Courier New"/>
          <w:color w:val="000000"/>
        </w:rPr>
        <w:br/>
      </w:r>
      <w:r w:rsidRPr="002575F8">
        <w:rPr>
          <w:rFonts w:ascii="Consolas" w:hAnsi="Consolas" w:cs="Courier New"/>
          <w:color w:val="000000"/>
        </w:rPr>
        <w:br/>
        <w:t xml:space="preserve">        </w:t>
      </w:r>
      <w:r w:rsidRPr="002575F8">
        <w:rPr>
          <w:rFonts w:ascii="Consolas" w:hAnsi="Consolas" w:cs="Courier New"/>
          <w:color w:val="808000"/>
        </w:rPr>
        <w:t>@Override</w:t>
      </w:r>
      <w:r w:rsidRPr="002575F8">
        <w:rPr>
          <w:rFonts w:ascii="Consolas" w:hAnsi="Consolas" w:cs="Courier New"/>
          <w:color w:val="808000"/>
        </w:rPr>
        <w:br/>
        <w:t xml:space="preserve">        </w:t>
      </w:r>
      <w:r w:rsidRPr="002575F8">
        <w:rPr>
          <w:rFonts w:ascii="Consolas" w:hAnsi="Consolas" w:cs="Courier New"/>
          <w:b/>
          <w:bCs/>
          <w:color w:val="000080"/>
        </w:rPr>
        <w:t xml:space="preserve">public void </w:t>
      </w:r>
      <w:r w:rsidRPr="002575F8">
        <w:rPr>
          <w:rFonts w:ascii="Consolas" w:hAnsi="Consolas" w:cs="Courier New"/>
          <w:color w:val="000000"/>
        </w:rPr>
        <w:t>onAnimationEnd(Animation animation) {</w:t>
      </w:r>
      <w:r w:rsidRPr="002575F8">
        <w:rPr>
          <w:rFonts w:ascii="Consolas" w:hAnsi="Consolas" w:cs="Courier New"/>
          <w:color w:val="000000"/>
        </w:rPr>
        <w:br/>
        <w:t xml:space="preserve">            Intent intent = </w:t>
      </w:r>
      <w:r w:rsidRPr="002575F8">
        <w:rPr>
          <w:rFonts w:ascii="Consolas" w:hAnsi="Consolas" w:cs="Courier New"/>
          <w:b/>
          <w:bCs/>
          <w:color w:val="000080"/>
        </w:rPr>
        <w:t xml:space="preserve">new </w:t>
      </w:r>
      <w:r w:rsidRPr="002575F8">
        <w:rPr>
          <w:rFonts w:ascii="Consolas" w:hAnsi="Consolas" w:cs="Courier New"/>
          <w:color w:val="000000"/>
        </w:rPr>
        <w:t>Intent(loadingactivity.</w:t>
      </w:r>
      <w:r w:rsidRPr="002575F8">
        <w:rPr>
          <w:rFonts w:ascii="Consolas" w:hAnsi="Consolas" w:cs="Courier New"/>
          <w:b/>
          <w:bCs/>
          <w:color w:val="000080"/>
        </w:rPr>
        <w:t>this</w:t>
      </w:r>
      <w:r w:rsidRPr="002575F8">
        <w:rPr>
          <w:rFonts w:ascii="Consolas" w:hAnsi="Consolas" w:cs="Courier New"/>
          <w:color w:val="000000"/>
        </w:rPr>
        <w:t>,MainActivity.</w:t>
      </w:r>
      <w:r w:rsidRPr="002575F8">
        <w:rPr>
          <w:rFonts w:ascii="Consolas" w:hAnsi="Consolas" w:cs="Courier New"/>
          <w:b/>
          <w:bCs/>
          <w:color w:val="000080"/>
        </w:rPr>
        <w:t>class</w:t>
      </w:r>
      <w:r w:rsidRPr="002575F8">
        <w:rPr>
          <w:rFonts w:ascii="Consolas" w:hAnsi="Consolas" w:cs="Courier New"/>
          <w:color w:val="000000"/>
        </w:rPr>
        <w:t>);</w:t>
      </w:r>
      <w:r w:rsidRPr="002575F8">
        <w:rPr>
          <w:rFonts w:ascii="Consolas" w:hAnsi="Consolas" w:cs="Courier New"/>
          <w:color w:val="000000"/>
        </w:rPr>
        <w:br/>
        <w:t xml:space="preserve">            startActivity(intent);</w:t>
      </w:r>
      <w:r w:rsidRPr="002575F8">
        <w:rPr>
          <w:rFonts w:ascii="Consolas" w:hAnsi="Consolas" w:cs="Courier New"/>
          <w:color w:val="000000"/>
        </w:rPr>
        <w:br/>
        <w:t xml:space="preserve">        }</w:t>
      </w:r>
      <w:r w:rsidRPr="002575F8">
        <w:rPr>
          <w:rFonts w:ascii="Consolas" w:hAnsi="Consolas" w:cs="Courier New"/>
          <w:color w:val="000000"/>
        </w:rPr>
        <w:br/>
      </w:r>
      <w:r w:rsidRPr="002575F8">
        <w:rPr>
          <w:rFonts w:ascii="Consolas" w:hAnsi="Consolas" w:cs="Courier New"/>
          <w:color w:val="000000"/>
        </w:rPr>
        <w:br/>
        <w:t xml:space="preserve">        </w:t>
      </w:r>
      <w:r w:rsidRPr="002575F8">
        <w:rPr>
          <w:rFonts w:ascii="Consolas" w:hAnsi="Consolas" w:cs="Courier New"/>
          <w:color w:val="808000"/>
        </w:rPr>
        <w:t>@Override</w:t>
      </w:r>
      <w:r w:rsidRPr="002575F8">
        <w:rPr>
          <w:rFonts w:ascii="Consolas" w:hAnsi="Consolas" w:cs="Courier New"/>
          <w:color w:val="808000"/>
        </w:rPr>
        <w:br/>
        <w:t xml:space="preserve">        </w:t>
      </w:r>
      <w:r w:rsidRPr="002575F8">
        <w:rPr>
          <w:rFonts w:ascii="Consolas" w:hAnsi="Consolas" w:cs="Courier New"/>
          <w:b/>
          <w:bCs/>
          <w:color w:val="000080"/>
        </w:rPr>
        <w:t xml:space="preserve">public void </w:t>
      </w:r>
      <w:r w:rsidRPr="002575F8">
        <w:rPr>
          <w:rFonts w:ascii="Consolas" w:hAnsi="Consolas" w:cs="Courier New"/>
          <w:color w:val="000000"/>
        </w:rPr>
        <w:t>onAnimationRepeat(Animation animation) {</w:t>
      </w:r>
      <w:r w:rsidRPr="002575F8">
        <w:rPr>
          <w:rFonts w:ascii="Consolas" w:hAnsi="Consolas" w:cs="Courier New"/>
          <w:color w:val="000000"/>
        </w:rPr>
        <w:br/>
      </w:r>
      <w:r w:rsidRPr="002575F8">
        <w:rPr>
          <w:rFonts w:ascii="Consolas" w:hAnsi="Consolas" w:cs="Courier New"/>
          <w:color w:val="000000"/>
        </w:rPr>
        <w:br/>
        <w:t xml:space="preserve">        }</w:t>
      </w:r>
    </w:p>
    <w:p w14:paraId="68519D35" w14:textId="36BD74F3" w:rsidR="002575F8" w:rsidRPr="003E3CE9" w:rsidRDefault="002575F8" w:rsidP="002575F8">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color w:val="000000"/>
          <w:sz w:val="28"/>
        </w:rPr>
      </w:pPr>
      <w:r w:rsidRPr="003E3CE9">
        <w:rPr>
          <w:rFonts w:ascii="Consolas" w:hAnsi="Consolas" w:cs="Courier New"/>
          <w:b/>
          <w:color w:val="000000"/>
          <w:sz w:val="28"/>
        </w:rPr>
        <w:t>Màn hình home</w:t>
      </w:r>
    </w:p>
    <w:p w14:paraId="24C6E1DF" w14:textId="77777777" w:rsidR="003E3CE9" w:rsidRDefault="003E3CE9" w:rsidP="003E3CE9">
      <w:pPr>
        <w:pStyle w:val="HTMLPreformatted"/>
        <w:shd w:val="clear" w:color="auto" w:fill="FFFFFF"/>
        <w:ind w:left="720"/>
        <w:rPr>
          <w:rFonts w:ascii="Consolas" w:hAnsi="Consolas"/>
          <w:color w:val="000000"/>
        </w:rPr>
      </w:pPr>
      <w:r>
        <w:rPr>
          <w:rFonts w:ascii="Consolas" w:hAnsi="Consolas"/>
          <w:color w:val="000000"/>
        </w:rPr>
        <w:br/>
      </w:r>
      <w:r>
        <w:rPr>
          <w:rFonts w:ascii="Consolas" w:hAnsi="Consolas"/>
          <w:color w:val="808000"/>
        </w:rPr>
        <w:t>@Override</w:t>
      </w:r>
      <w:r>
        <w:rPr>
          <w:rFonts w:ascii="Consolas" w:hAnsi="Consolas"/>
          <w:color w:val="808000"/>
        </w:rPr>
        <w:br/>
      </w:r>
      <w:r>
        <w:rPr>
          <w:rFonts w:ascii="Consolas" w:hAnsi="Consolas"/>
          <w:b/>
          <w:bCs/>
          <w:color w:val="000080"/>
        </w:rPr>
        <w:t xml:space="preserve">protected void </w:t>
      </w:r>
      <w:r>
        <w:rPr>
          <w:rFonts w:ascii="Consolas" w:hAnsi="Consolas"/>
          <w:color w:val="000000"/>
        </w:rPr>
        <w:t>onCreate(Bundle savedInstanceState) {</w:t>
      </w:r>
      <w:r>
        <w:rPr>
          <w:rFonts w:ascii="Consolas" w:hAnsi="Consolas"/>
          <w:color w:val="000000"/>
        </w:rPr>
        <w:br/>
        <w:t xml:space="preserve">    </w:t>
      </w:r>
      <w:r>
        <w:rPr>
          <w:rFonts w:ascii="Consolas" w:hAnsi="Consolas"/>
          <w:b/>
          <w:bCs/>
          <w:color w:val="000080"/>
        </w:rPr>
        <w:t>super</w:t>
      </w:r>
      <w:r>
        <w:rPr>
          <w:rFonts w:ascii="Consolas" w:hAnsi="Consolas"/>
          <w:color w:val="000000"/>
        </w:rPr>
        <w:t>.onCreate(savedInstanceState);</w:t>
      </w:r>
      <w:r>
        <w:rPr>
          <w:rFonts w:ascii="Consolas" w:hAnsi="Consolas"/>
          <w:color w:val="000000"/>
        </w:rPr>
        <w:br/>
        <w:t xml:space="preserve">    setContentView(R.layout.</w:t>
      </w:r>
      <w:r>
        <w:rPr>
          <w:rFonts w:ascii="Consolas" w:hAnsi="Consolas"/>
          <w:b/>
          <w:bCs/>
          <w:i/>
          <w:iCs/>
          <w:color w:val="660E7A"/>
        </w:rPr>
        <w:t>activity_main</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btKhachHang </w:t>
      </w:r>
      <w:r>
        <w:rPr>
          <w:rFonts w:ascii="Consolas" w:hAnsi="Consolas"/>
          <w:color w:val="000000"/>
        </w:rPr>
        <w:t>= findViewById(R.id.</w:t>
      </w:r>
      <w:r>
        <w:rPr>
          <w:rFonts w:ascii="Consolas" w:hAnsi="Consolas"/>
          <w:b/>
          <w:bCs/>
          <w:i/>
          <w:iCs/>
          <w:color w:val="660E7A"/>
        </w:rPr>
        <w:t>btnKhachHang</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btTour </w:t>
      </w:r>
      <w:r>
        <w:rPr>
          <w:rFonts w:ascii="Consolas" w:hAnsi="Consolas"/>
          <w:color w:val="000000"/>
        </w:rPr>
        <w:t>= findViewById(R.id.</w:t>
      </w:r>
      <w:r>
        <w:rPr>
          <w:rFonts w:ascii="Consolas" w:hAnsi="Consolas"/>
          <w:b/>
          <w:bCs/>
          <w:i/>
          <w:iCs/>
          <w:color w:val="660E7A"/>
        </w:rPr>
        <w:t>btnTour</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btnPhieuDangKy </w:t>
      </w:r>
      <w:r>
        <w:rPr>
          <w:rFonts w:ascii="Consolas" w:hAnsi="Consolas"/>
          <w:color w:val="000000"/>
        </w:rPr>
        <w:t>= findViewById(R.id.</w:t>
      </w:r>
      <w:r>
        <w:rPr>
          <w:rFonts w:ascii="Consolas" w:hAnsi="Consolas"/>
          <w:b/>
          <w:bCs/>
          <w:i/>
          <w:iCs/>
          <w:color w:val="660E7A"/>
        </w:rPr>
        <w:t>btnPhieuDangKy</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btnchitietPDK </w:t>
      </w:r>
      <w:r>
        <w:rPr>
          <w:rFonts w:ascii="Consolas" w:hAnsi="Consolas"/>
          <w:color w:val="000000"/>
        </w:rPr>
        <w:t>= findViewById(R.id.</w:t>
      </w:r>
      <w:r>
        <w:rPr>
          <w:rFonts w:ascii="Consolas" w:hAnsi="Consolas"/>
          <w:b/>
          <w:bCs/>
          <w:i/>
          <w:iCs/>
          <w:color w:val="660E7A"/>
        </w:rPr>
        <w:t>btnchitietPDK</w:t>
      </w:r>
      <w:r>
        <w:rPr>
          <w:rFonts w:ascii="Consolas" w:hAnsi="Consolas"/>
          <w:color w:val="000000"/>
        </w:rPr>
        <w:t>);</w:t>
      </w:r>
      <w:r>
        <w:rPr>
          <w:rFonts w:ascii="Consolas" w:hAnsi="Consolas"/>
          <w:color w:val="000000"/>
        </w:rPr>
        <w:br/>
        <w:t xml:space="preserve">    setControl();</w:t>
      </w:r>
      <w:r>
        <w:rPr>
          <w:rFonts w:ascii="Consolas" w:hAnsi="Consolas"/>
          <w:color w:val="000000"/>
        </w:rPr>
        <w:br/>
      </w:r>
      <w:r>
        <w:rPr>
          <w:rFonts w:ascii="Consolas" w:hAnsi="Consolas"/>
          <w:color w:val="000000"/>
        </w:rPr>
        <w:br/>
        <w:t xml:space="preserve">    setEvent();</w:t>
      </w:r>
      <w:r>
        <w:rPr>
          <w:rFonts w:ascii="Consolas" w:hAnsi="Consolas"/>
          <w:color w:val="000000"/>
        </w:rPr>
        <w:br/>
        <w:t xml:space="preserve">    </w:t>
      </w:r>
      <w:r>
        <w:rPr>
          <w:rFonts w:ascii="Consolas" w:hAnsi="Consolas"/>
          <w:b/>
          <w:bCs/>
          <w:color w:val="660E7A"/>
        </w:rPr>
        <w:t>img</w:t>
      </w:r>
      <w:r>
        <w:rPr>
          <w:rFonts w:ascii="Consolas" w:hAnsi="Consolas"/>
          <w:color w:val="000000"/>
        </w:rPr>
        <w:t>.setBackgroundResource(R.drawable.</w:t>
      </w:r>
      <w:r>
        <w:rPr>
          <w:rFonts w:ascii="Consolas" w:hAnsi="Consolas"/>
          <w:b/>
          <w:bCs/>
          <w:i/>
          <w:iCs/>
          <w:color w:val="660E7A"/>
        </w:rPr>
        <w:t>chuyendongcar</w:t>
      </w:r>
      <w:r>
        <w:rPr>
          <w:rFonts w:ascii="Consolas" w:hAnsi="Consolas"/>
          <w:color w:val="000000"/>
        </w:rPr>
        <w:t>);</w:t>
      </w:r>
      <w:r>
        <w:rPr>
          <w:rFonts w:ascii="Consolas" w:hAnsi="Consolas"/>
          <w:color w:val="000000"/>
        </w:rPr>
        <w:br/>
        <w:t xml:space="preserve">    </w:t>
      </w:r>
      <w:r>
        <w:rPr>
          <w:rFonts w:ascii="Consolas" w:hAnsi="Consolas"/>
          <w:b/>
          <w:bCs/>
          <w:color w:val="660E7A"/>
        </w:rPr>
        <w:t xml:space="preserve">animationDrawable </w:t>
      </w:r>
      <w:r>
        <w:rPr>
          <w:rFonts w:ascii="Consolas" w:hAnsi="Consolas"/>
          <w:color w:val="000000"/>
        </w:rPr>
        <w:t xml:space="preserve">= (AnimationDrawable) </w:t>
      </w:r>
      <w:r>
        <w:rPr>
          <w:rFonts w:ascii="Consolas" w:hAnsi="Consolas"/>
          <w:b/>
          <w:bCs/>
          <w:color w:val="660E7A"/>
        </w:rPr>
        <w:t>img</w:t>
      </w:r>
      <w:r>
        <w:rPr>
          <w:rFonts w:ascii="Consolas" w:hAnsi="Consolas"/>
          <w:color w:val="000000"/>
        </w:rPr>
        <w:t>.getBackground();</w:t>
      </w:r>
      <w:r>
        <w:rPr>
          <w:rFonts w:ascii="Consolas" w:hAnsi="Consolas"/>
          <w:color w:val="000000"/>
        </w:rPr>
        <w:br/>
        <w:t xml:space="preserve">    </w:t>
      </w:r>
      <w:r>
        <w:rPr>
          <w:rFonts w:ascii="Consolas" w:hAnsi="Consolas"/>
          <w:b/>
          <w:bCs/>
          <w:color w:val="660E7A"/>
        </w:rPr>
        <w:t>animationDrawable</w:t>
      </w:r>
      <w:r>
        <w:rPr>
          <w:rFonts w:ascii="Consolas" w:hAnsi="Consolas"/>
          <w:color w:val="000000"/>
        </w:rPr>
        <w:t>.start();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private void </w:t>
      </w:r>
      <w:r>
        <w:rPr>
          <w:rFonts w:ascii="Consolas" w:hAnsi="Consolas"/>
          <w:color w:val="000000"/>
        </w:rPr>
        <w:t>setEvent() {</w:t>
      </w:r>
      <w:r>
        <w:rPr>
          <w:rFonts w:ascii="Consolas" w:hAnsi="Consolas"/>
          <w:color w:val="000000"/>
        </w:rPr>
        <w:br/>
        <w:t xml:space="preserve">    </w:t>
      </w:r>
      <w:r>
        <w:rPr>
          <w:rFonts w:ascii="Consolas" w:hAnsi="Consolas"/>
          <w:b/>
          <w:bCs/>
          <w:color w:val="660E7A"/>
        </w:rPr>
        <w:t>btTour</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r>
      <w:r>
        <w:rPr>
          <w:rFonts w:ascii="Consolas" w:hAnsi="Consolas"/>
          <w:color w:val="808000"/>
        </w:rPr>
        <w:lastRenderedPageBreak/>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startActivity(</w:t>
      </w:r>
      <w:r>
        <w:rPr>
          <w:rFonts w:ascii="Consolas" w:hAnsi="Consolas"/>
          <w:b/>
          <w:bCs/>
          <w:color w:val="000080"/>
        </w:rPr>
        <w:t xml:space="preserve">new </w:t>
      </w:r>
      <w:r>
        <w:rPr>
          <w:rFonts w:ascii="Consolas" w:hAnsi="Consolas"/>
          <w:color w:val="000000"/>
        </w:rPr>
        <w:t>Intent(MainActivity.</w:t>
      </w:r>
      <w:r>
        <w:rPr>
          <w:rFonts w:ascii="Consolas" w:hAnsi="Consolas"/>
          <w:b/>
          <w:bCs/>
          <w:color w:val="000080"/>
        </w:rPr>
        <w:t>this</w:t>
      </w:r>
      <w:r>
        <w:rPr>
          <w:rFonts w:ascii="Consolas" w:hAnsi="Consolas"/>
          <w:color w:val="000000"/>
        </w:rPr>
        <w:t>,TourActivity.</w:t>
      </w:r>
      <w:r>
        <w:rPr>
          <w:rFonts w:ascii="Consolas" w:hAnsi="Consolas"/>
          <w:b/>
          <w:bCs/>
          <w:color w:val="000080"/>
        </w:rPr>
        <w:t>class</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btKhachHang</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startActivity(</w:t>
      </w:r>
      <w:r>
        <w:rPr>
          <w:rFonts w:ascii="Consolas" w:hAnsi="Consolas"/>
          <w:b/>
          <w:bCs/>
          <w:color w:val="000080"/>
        </w:rPr>
        <w:t xml:space="preserve">new </w:t>
      </w:r>
      <w:r>
        <w:rPr>
          <w:rFonts w:ascii="Consolas" w:hAnsi="Consolas"/>
          <w:color w:val="000000"/>
        </w:rPr>
        <w:t>Intent(MainActivity.</w:t>
      </w:r>
      <w:r>
        <w:rPr>
          <w:rFonts w:ascii="Consolas" w:hAnsi="Consolas"/>
          <w:b/>
          <w:bCs/>
          <w:color w:val="000080"/>
        </w:rPr>
        <w:t>this</w:t>
      </w:r>
      <w:r>
        <w:rPr>
          <w:rFonts w:ascii="Consolas" w:hAnsi="Consolas"/>
          <w:color w:val="000000"/>
        </w:rPr>
        <w:t>,KhachhangActivity.</w:t>
      </w:r>
      <w:r>
        <w:rPr>
          <w:rFonts w:ascii="Consolas" w:hAnsi="Consolas"/>
          <w:b/>
          <w:bCs/>
          <w:color w:val="000080"/>
        </w:rPr>
        <w:t>class</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btnPhieuDangKy</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startActivity(</w:t>
      </w:r>
      <w:r>
        <w:rPr>
          <w:rFonts w:ascii="Consolas" w:hAnsi="Consolas"/>
          <w:b/>
          <w:bCs/>
          <w:color w:val="000080"/>
        </w:rPr>
        <w:t xml:space="preserve">new </w:t>
      </w:r>
      <w:r>
        <w:rPr>
          <w:rFonts w:ascii="Consolas" w:hAnsi="Consolas"/>
          <w:color w:val="000000"/>
        </w:rPr>
        <w:t>Intent(MainActivity.</w:t>
      </w:r>
      <w:r>
        <w:rPr>
          <w:rFonts w:ascii="Consolas" w:hAnsi="Consolas"/>
          <w:b/>
          <w:bCs/>
          <w:color w:val="000080"/>
        </w:rPr>
        <w:t>this</w:t>
      </w:r>
      <w:r>
        <w:rPr>
          <w:rFonts w:ascii="Consolas" w:hAnsi="Consolas"/>
          <w:color w:val="000000"/>
        </w:rPr>
        <w:t>, PhieuDangKyActivity.</w:t>
      </w:r>
      <w:r>
        <w:rPr>
          <w:rFonts w:ascii="Consolas" w:hAnsi="Consolas"/>
          <w:b/>
          <w:bCs/>
          <w:color w:val="000080"/>
        </w:rPr>
        <w:t>class</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btnchitietPDK</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startActivity(</w:t>
      </w:r>
      <w:r>
        <w:rPr>
          <w:rFonts w:ascii="Consolas" w:hAnsi="Consolas"/>
          <w:b/>
          <w:bCs/>
          <w:color w:val="000080"/>
        </w:rPr>
        <w:t xml:space="preserve">new </w:t>
      </w:r>
      <w:r>
        <w:rPr>
          <w:rFonts w:ascii="Consolas" w:hAnsi="Consolas"/>
          <w:color w:val="000000"/>
        </w:rPr>
        <w:t>Intent(MainActivity.</w:t>
      </w:r>
      <w:r>
        <w:rPr>
          <w:rFonts w:ascii="Consolas" w:hAnsi="Consolas"/>
          <w:b/>
          <w:bCs/>
          <w:color w:val="000080"/>
        </w:rPr>
        <w:t>this</w:t>
      </w:r>
      <w:r>
        <w:rPr>
          <w:rFonts w:ascii="Consolas" w:hAnsi="Consolas"/>
          <w:color w:val="000000"/>
        </w:rPr>
        <w:t>, ChitietPdkActivity.</w:t>
      </w:r>
      <w:r>
        <w:rPr>
          <w:rFonts w:ascii="Consolas" w:hAnsi="Consolas"/>
          <w:b/>
          <w:bCs/>
          <w:color w:val="000080"/>
        </w:rPr>
        <w:t>class</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private void </w:t>
      </w:r>
      <w:r>
        <w:rPr>
          <w:rFonts w:ascii="Consolas" w:hAnsi="Consolas"/>
          <w:color w:val="000000"/>
        </w:rPr>
        <w:t>setControl() {</w:t>
      </w:r>
      <w:r>
        <w:rPr>
          <w:rFonts w:ascii="Consolas" w:hAnsi="Consolas"/>
          <w:color w:val="000000"/>
        </w:rPr>
        <w:br/>
        <w:t xml:space="preserve">    </w:t>
      </w:r>
      <w:r>
        <w:rPr>
          <w:rFonts w:ascii="Consolas" w:hAnsi="Consolas"/>
          <w:b/>
          <w:bCs/>
          <w:color w:val="660E7A"/>
        </w:rPr>
        <w:t xml:space="preserve">img </w:t>
      </w:r>
      <w:r>
        <w:rPr>
          <w:rFonts w:ascii="Consolas" w:hAnsi="Consolas"/>
          <w:color w:val="000000"/>
        </w:rPr>
        <w:t>= findViewById(R.id.</w:t>
      </w:r>
      <w:r>
        <w:rPr>
          <w:rFonts w:ascii="Consolas" w:hAnsi="Consolas"/>
          <w:b/>
          <w:bCs/>
          <w:i/>
          <w:iCs/>
          <w:color w:val="660E7A"/>
        </w:rPr>
        <w:t>imgviewrundraw</w:t>
      </w:r>
      <w:r>
        <w:rPr>
          <w:rFonts w:ascii="Consolas" w:hAnsi="Consolas"/>
          <w:color w:val="000000"/>
        </w:rPr>
        <w:t>);</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808000"/>
        </w:rPr>
        <w:t>@Override</w:t>
      </w:r>
      <w:r>
        <w:rPr>
          <w:rFonts w:ascii="Consolas" w:hAnsi="Consolas"/>
          <w:color w:val="808000"/>
        </w:rPr>
        <w:br/>
      </w:r>
      <w:r>
        <w:rPr>
          <w:rFonts w:ascii="Consolas" w:hAnsi="Consolas"/>
          <w:b/>
          <w:bCs/>
          <w:color w:val="000080"/>
        </w:rPr>
        <w:t xml:space="preserve">public boolean </w:t>
      </w:r>
      <w:r>
        <w:rPr>
          <w:rFonts w:ascii="Consolas" w:hAnsi="Consolas"/>
          <w:color w:val="000000"/>
        </w:rPr>
        <w:t>onCreateOptionsMenu(Menu menu) {</w:t>
      </w:r>
      <w:r>
        <w:rPr>
          <w:rFonts w:ascii="Consolas" w:hAnsi="Consolas"/>
          <w:color w:val="000000"/>
        </w:rPr>
        <w:br/>
        <w:t xml:space="preserve">    getMenuInflater().inflate(R.menu.</w:t>
      </w:r>
      <w:r>
        <w:rPr>
          <w:rFonts w:ascii="Consolas" w:hAnsi="Consolas"/>
          <w:b/>
          <w:bCs/>
          <w:i/>
          <w:iCs/>
          <w:color w:val="660E7A"/>
        </w:rPr>
        <w:t>nav_drawer_menu</w:t>
      </w:r>
      <w:r>
        <w:rPr>
          <w:rFonts w:ascii="Consolas" w:hAnsi="Consolas"/>
          <w:color w:val="000000"/>
        </w:rPr>
        <w:t>, menu);</w:t>
      </w:r>
      <w:r>
        <w:rPr>
          <w:rFonts w:ascii="Consolas" w:hAnsi="Consolas"/>
          <w:color w:val="000000"/>
        </w:rPr>
        <w:br/>
        <w:t xml:space="preserve">    </w:t>
      </w:r>
      <w:r>
        <w:rPr>
          <w:rFonts w:ascii="Consolas" w:hAnsi="Consolas"/>
          <w:b/>
          <w:bCs/>
          <w:color w:val="000080"/>
        </w:rPr>
        <w:t>return super</w:t>
      </w:r>
      <w:r>
        <w:rPr>
          <w:rFonts w:ascii="Consolas" w:hAnsi="Consolas"/>
          <w:color w:val="000000"/>
        </w:rPr>
        <w:t>.onCreateOptionsMenu(menu);</w:t>
      </w:r>
      <w:r>
        <w:rPr>
          <w:rFonts w:ascii="Consolas" w:hAnsi="Consolas"/>
          <w:color w:val="000000"/>
        </w:rPr>
        <w:br/>
        <w:t>}</w:t>
      </w:r>
      <w:r>
        <w:rPr>
          <w:rFonts w:ascii="Consolas" w:hAnsi="Consolas"/>
          <w:color w:val="000000"/>
        </w:rPr>
        <w:br/>
      </w:r>
      <w:r>
        <w:rPr>
          <w:rFonts w:ascii="Consolas" w:hAnsi="Consolas"/>
          <w:color w:val="808000"/>
        </w:rPr>
        <w:t>@Override</w:t>
      </w:r>
      <w:r>
        <w:rPr>
          <w:rFonts w:ascii="Consolas" w:hAnsi="Consolas"/>
          <w:color w:val="808000"/>
        </w:rPr>
        <w:br/>
      </w:r>
      <w:r>
        <w:rPr>
          <w:rFonts w:ascii="Consolas" w:hAnsi="Consolas"/>
          <w:b/>
          <w:bCs/>
          <w:color w:val="000080"/>
        </w:rPr>
        <w:t xml:space="preserve">public boolean </w:t>
      </w:r>
      <w:r>
        <w:rPr>
          <w:rFonts w:ascii="Consolas" w:hAnsi="Consolas"/>
          <w:color w:val="000000"/>
        </w:rPr>
        <w:t>onOptionsItemSelected(MenuItem item) {</w:t>
      </w:r>
      <w:r>
        <w:rPr>
          <w:rFonts w:ascii="Consolas" w:hAnsi="Consolas"/>
          <w:color w:val="000000"/>
        </w:rPr>
        <w:br/>
        <w:t xml:space="preserve">    </w:t>
      </w:r>
      <w:r>
        <w:rPr>
          <w:rFonts w:ascii="Consolas" w:hAnsi="Consolas"/>
          <w:b/>
          <w:bCs/>
          <w:color w:val="000080"/>
        </w:rPr>
        <w:t xml:space="preserve">switch </w:t>
      </w:r>
      <w:r>
        <w:rPr>
          <w:rFonts w:ascii="Consolas" w:hAnsi="Consolas"/>
          <w:color w:val="000000"/>
        </w:rPr>
        <w:t>(item.getItemId()) {</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R.id.</w:t>
      </w:r>
      <w:r>
        <w:rPr>
          <w:rFonts w:ascii="Consolas" w:hAnsi="Consolas"/>
          <w:b/>
          <w:bCs/>
          <w:i/>
          <w:iCs/>
          <w:color w:val="660E7A"/>
        </w:rPr>
        <w:t>nav_kh</w:t>
      </w:r>
      <w:r>
        <w:rPr>
          <w:rFonts w:ascii="Consolas" w:hAnsi="Consolas"/>
          <w:color w:val="000000"/>
        </w:rPr>
        <w:t>:</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Intent intent = </w:t>
      </w:r>
      <w:r>
        <w:rPr>
          <w:rFonts w:ascii="Consolas" w:hAnsi="Consolas"/>
          <w:b/>
          <w:bCs/>
          <w:color w:val="000080"/>
        </w:rPr>
        <w:t xml:space="preserve">new </w:t>
      </w:r>
      <w:r>
        <w:rPr>
          <w:rFonts w:ascii="Consolas" w:hAnsi="Consolas"/>
          <w:color w:val="000000"/>
        </w:rPr>
        <w:t>Intent((Activity) MainActivity.</w:t>
      </w:r>
      <w:r>
        <w:rPr>
          <w:rFonts w:ascii="Consolas" w:hAnsi="Consolas"/>
          <w:b/>
          <w:bCs/>
          <w:color w:val="000080"/>
        </w:rPr>
        <w:t>this</w:t>
      </w:r>
      <w:r>
        <w:rPr>
          <w:rFonts w:ascii="Consolas" w:hAnsi="Consolas"/>
          <w:color w:val="000000"/>
        </w:rPr>
        <w:t>, KhachhangActivity.</w:t>
      </w:r>
      <w:r>
        <w:rPr>
          <w:rFonts w:ascii="Consolas" w:hAnsi="Consolas"/>
          <w:b/>
          <w:bCs/>
          <w:color w:val="000080"/>
        </w:rPr>
        <w:t>class</w:t>
      </w:r>
      <w:r>
        <w:rPr>
          <w:rFonts w:ascii="Consolas" w:hAnsi="Consolas"/>
          <w:color w:val="000000"/>
        </w:rPr>
        <w:t>);</w:t>
      </w:r>
      <w:r>
        <w:rPr>
          <w:rFonts w:ascii="Consolas" w:hAnsi="Consolas"/>
          <w:color w:val="000000"/>
        </w:rPr>
        <w:br/>
        <w:t xml:space="preserve">                startActivity(intent);</w:t>
      </w:r>
      <w:r>
        <w:rPr>
          <w:rFonts w:ascii="Consolas" w:hAnsi="Consolas"/>
          <w:color w:val="000000"/>
        </w:rPr>
        <w:br/>
        <w:t xml:space="preserve">            }</w:t>
      </w:r>
      <w:r>
        <w:rPr>
          <w:rFonts w:ascii="Consolas" w:hAnsi="Consolas"/>
          <w:b/>
          <w:bCs/>
          <w:color w:val="000080"/>
        </w:rPr>
        <w:t xml:space="preserve">catch </w:t>
      </w:r>
      <w:r>
        <w:rPr>
          <w:rFonts w:ascii="Consolas" w:hAnsi="Consolas"/>
          <w:color w:val="000000"/>
        </w:rPr>
        <w:t>(Exception ex){</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R.id.</w:t>
      </w:r>
      <w:r>
        <w:rPr>
          <w:rFonts w:ascii="Consolas" w:hAnsi="Consolas"/>
          <w:b/>
          <w:bCs/>
          <w:i/>
          <w:iCs/>
          <w:color w:val="660E7A"/>
        </w:rPr>
        <w:t>nav_sp</w:t>
      </w:r>
      <w:r>
        <w:rPr>
          <w:rFonts w:ascii="Consolas" w:hAnsi="Consolas"/>
          <w:color w:val="000000"/>
        </w:rPr>
        <w:t>:</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Intent intent = </w:t>
      </w:r>
      <w:r>
        <w:rPr>
          <w:rFonts w:ascii="Consolas" w:hAnsi="Consolas"/>
          <w:b/>
          <w:bCs/>
          <w:color w:val="000080"/>
        </w:rPr>
        <w:t xml:space="preserve">new </w:t>
      </w:r>
      <w:r>
        <w:rPr>
          <w:rFonts w:ascii="Consolas" w:hAnsi="Consolas"/>
          <w:color w:val="000000"/>
        </w:rPr>
        <w:t>Intent((Activity) MainActivity.</w:t>
      </w:r>
      <w:r>
        <w:rPr>
          <w:rFonts w:ascii="Consolas" w:hAnsi="Consolas"/>
          <w:b/>
          <w:bCs/>
          <w:color w:val="000080"/>
        </w:rPr>
        <w:t>this</w:t>
      </w:r>
      <w:r>
        <w:rPr>
          <w:rFonts w:ascii="Consolas" w:hAnsi="Consolas"/>
          <w:color w:val="000000"/>
        </w:rPr>
        <w:t>, TourActivity.</w:t>
      </w:r>
      <w:r>
        <w:rPr>
          <w:rFonts w:ascii="Consolas" w:hAnsi="Consolas"/>
          <w:b/>
          <w:bCs/>
          <w:color w:val="000080"/>
        </w:rPr>
        <w:t>class</w:t>
      </w:r>
      <w:r>
        <w:rPr>
          <w:rFonts w:ascii="Consolas" w:hAnsi="Consolas"/>
          <w:color w:val="000000"/>
        </w:rPr>
        <w:t>);</w:t>
      </w:r>
      <w:r>
        <w:rPr>
          <w:rFonts w:ascii="Consolas" w:hAnsi="Consolas"/>
          <w:color w:val="000000"/>
        </w:rPr>
        <w:br/>
        <w:t xml:space="preserve">                startActivity(intent);</w:t>
      </w:r>
      <w:r>
        <w:rPr>
          <w:rFonts w:ascii="Consolas" w:hAnsi="Consolas"/>
          <w:color w:val="000000"/>
        </w:rPr>
        <w:br/>
        <w:t xml:space="preserve">            }</w:t>
      </w:r>
      <w:r>
        <w:rPr>
          <w:rFonts w:ascii="Consolas" w:hAnsi="Consolas"/>
          <w:b/>
          <w:bCs/>
          <w:color w:val="000080"/>
        </w:rPr>
        <w:t xml:space="preserve">catch </w:t>
      </w:r>
      <w:r>
        <w:rPr>
          <w:rFonts w:ascii="Consolas" w:hAnsi="Consolas"/>
          <w:color w:val="000000"/>
        </w:rPr>
        <w:t>(Exception ex){</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R.id.</w:t>
      </w:r>
      <w:r>
        <w:rPr>
          <w:rFonts w:ascii="Consolas" w:hAnsi="Consolas"/>
          <w:b/>
          <w:bCs/>
          <w:i/>
          <w:iCs/>
          <w:color w:val="660E7A"/>
        </w:rPr>
        <w:t>nav_pdk</w:t>
      </w:r>
      <w:r>
        <w:rPr>
          <w:rFonts w:ascii="Consolas" w:hAnsi="Consolas"/>
          <w:color w:val="000000"/>
        </w:rPr>
        <w:t>:</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r>
      <w:r>
        <w:rPr>
          <w:rFonts w:ascii="Consolas" w:hAnsi="Consolas"/>
          <w:color w:val="000000"/>
        </w:rPr>
        <w:lastRenderedPageBreak/>
        <w:t xml:space="preserve">                Intent intent = </w:t>
      </w:r>
      <w:r>
        <w:rPr>
          <w:rFonts w:ascii="Consolas" w:hAnsi="Consolas"/>
          <w:b/>
          <w:bCs/>
          <w:color w:val="000080"/>
        </w:rPr>
        <w:t xml:space="preserve">new </w:t>
      </w:r>
      <w:r>
        <w:rPr>
          <w:rFonts w:ascii="Consolas" w:hAnsi="Consolas"/>
          <w:color w:val="000000"/>
        </w:rPr>
        <w:t>Intent((Activity) MainActivity.</w:t>
      </w:r>
      <w:r>
        <w:rPr>
          <w:rFonts w:ascii="Consolas" w:hAnsi="Consolas"/>
          <w:b/>
          <w:bCs/>
          <w:color w:val="000080"/>
        </w:rPr>
        <w:t>this</w:t>
      </w:r>
      <w:r>
        <w:rPr>
          <w:rFonts w:ascii="Consolas" w:hAnsi="Consolas"/>
          <w:color w:val="000000"/>
        </w:rPr>
        <w:t>, PhieuDangKyActivity.</w:t>
      </w:r>
      <w:r>
        <w:rPr>
          <w:rFonts w:ascii="Consolas" w:hAnsi="Consolas"/>
          <w:b/>
          <w:bCs/>
          <w:color w:val="000080"/>
        </w:rPr>
        <w:t>class</w:t>
      </w:r>
      <w:r>
        <w:rPr>
          <w:rFonts w:ascii="Consolas" w:hAnsi="Consolas"/>
          <w:color w:val="000000"/>
        </w:rPr>
        <w:t>);</w:t>
      </w:r>
      <w:r>
        <w:rPr>
          <w:rFonts w:ascii="Consolas" w:hAnsi="Consolas"/>
          <w:color w:val="000000"/>
        </w:rPr>
        <w:br/>
        <w:t xml:space="preserve">                startActivity(intent);</w:t>
      </w:r>
      <w:r>
        <w:rPr>
          <w:rFonts w:ascii="Consolas" w:hAnsi="Consolas"/>
          <w:color w:val="000000"/>
        </w:rPr>
        <w:br/>
        <w:t xml:space="preserve">            }</w:t>
      </w:r>
      <w:r>
        <w:rPr>
          <w:rFonts w:ascii="Consolas" w:hAnsi="Consolas"/>
          <w:b/>
          <w:bCs/>
          <w:color w:val="000080"/>
        </w:rPr>
        <w:t xml:space="preserve">catch </w:t>
      </w:r>
      <w:r>
        <w:rPr>
          <w:rFonts w:ascii="Consolas" w:hAnsi="Consolas"/>
          <w:color w:val="000000"/>
        </w:rPr>
        <w:t>(Exception ex){</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R.id.</w:t>
      </w:r>
      <w:r>
        <w:rPr>
          <w:rFonts w:ascii="Consolas" w:hAnsi="Consolas"/>
          <w:b/>
          <w:bCs/>
          <w:i/>
          <w:iCs/>
          <w:color w:val="660E7A"/>
        </w:rPr>
        <w:t>nav_ctpdk</w:t>
      </w:r>
      <w:r>
        <w:rPr>
          <w:rFonts w:ascii="Consolas" w:hAnsi="Consolas"/>
          <w:color w:val="000000"/>
        </w:rPr>
        <w:t>:</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Intent intent = </w:t>
      </w:r>
      <w:r>
        <w:rPr>
          <w:rFonts w:ascii="Consolas" w:hAnsi="Consolas"/>
          <w:b/>
          <w:bCs/>
          <w:color w:val="000080"/>
        </w:rPr>
        <w:t xml:space="preserve">new </w:t>
      </w:r>
      <w:r>
        <w:rPr>
          <w:rFonts w:ascii="Consolas" w:hAnsi="Consolas"/>
          <w:color w:val="000000"/>
        </w:rPr>
        <w:t>Intent((Activity) MainActivity.</w:t>
      </w:r>
      <w:r>
        <w:rPr>
          <w:rFonts w:ascii="Consolas" w:hAnsi="Consolas"/>
          <w:b/>
          <w:bCs/>
          <w:color w:val="000080"/>
        </w:rPr>
        <w:t>this</w:t>
      </w:r>
      <w:r>
        <w:rPr>
          <w:rFonts w:ascii="Consolas" w:hAnsi="Consolas"/>
          <w:color w:val="000000"/>
        </w:rPr>
        <w:t>, ChitietPdkActivity.</w:t>
      </w:r>
      <w:r>
        <w:rPr>
          <w:rFonts w:ascii="Consolas" w:hAnsi="Consolas"/>
          <w:b/>
          <w:bCs/>
          <w:color w:val="000080"/>
        </w:rPr>
        <w:t>class</w:t>
      </w:r>
      <w:r>
        <w:rPr>
          <w:rFonts w:ascii="Consolas" w:hAnsi="Consolas"/>
          <w:color w:val="000000"/>
        </w:rPr>
        <w:t>);</w:t>
      </w:r>
      <w:r>
        <w:rPr>
          <w:rFonts w:ascii="Consolas" w:hAnsi="Consolas"/>
          <w:color w:val="000000"/>
        </w:rPr>
        <w:br/>
        <w:t xml:space="preserve">                startActivity(intent);</w:t>
      </w:r>
      <w:r>
        <w:rPr>
          <w:rFonts w:ascii="Consolas" w:hAnsi="Consolas"/>
          <w:color w:val="000000"/>
        </w:rPr>
        <w:br/>
        <w:t xml:space="preserve">            }</w:t>
      </w:r>
      <w:r>
        <w:rPr>
          <w:rFonts w:ascii="Consolas" w:hAnsi="Consolas"/>
          <w:b/>
          <w:bCs/>
          <w:color w:val="000080"/>
        </w:rPr>
        <w:t xml:space="preserve">catch </w:t>
      </w:r>
      <w:r>
        <w:rPr>
          <w:rFonts w:ascii="Consolas" w:hAnsi="Consolas"/>
          <w:color w:val="000000"/>
        </w:rPr>
        <w:t>(Exception ex){</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R.id.</w:t>
      </w:r>
      <w:r>
        <w:rPr>
          <w:rFonts w:ascii="Consolas" w:hAnsi="Consolas"/>
          <w:b/>
          <w:bCs/>
          <w:i/>
          <w:iCs/>
          <w:color w:val="660E7A"/>
        </w:rPr>
        <w:t>nav_home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Intent intent = </w:t>
      </w:r>
      <w:r>
        <w:rPr>
          <w:rFonts w:ascii="Consolas" w:hAnsi="Consolas"/>
          <w:b/>
          <w:bCs/>
          <w:color w:val="000080"/>
        </w:rPr>
        <w:t xml:space="preserve">new </w:t>
      </w:r>
      <w:r>
        <w:rPr>
          <w:rFonts w:ascii="Consolas" w:hAnsi="Consolas"/>
          <w:color w:val="000000"/>
        </w:rPr>
        <w:t>Intent((Activity) MainActivity.</w:t>
      </w:r>
      <w:r>
        <w:rPr>
          <w:rFonts w:ascii="Consolas" w:hAnsi="Consolas"/>
          <w:b/>
          <w:bCs/>
          <w:color w:val="000080"/>
        </w:rPr>
        <w:t>this</w:t>
      </w:r>
      <w:r>
        <w:rPr>
          <w:rFonts w:ascii="Consolas" w:hAnsi="Consolas"/>
          <w:color w:val="000000"/>
        </w:rPr>
        <w:t>, MainActivity.</w:t>
      </w:r>
      <w:r>
        <w:rPr>
          <w:rFonts w:ascii="Consolas" w:hAnsi="Consolas"/>
          <w:b/>
          <w:bCs/>
          <w:color w:val="000080"/>
        </w:rPr>
        <w:t>class</w:t>
      </w:r>
      <w:r>
        <w:rPr>
          <w:rFonts w:ascii="Consolas" w:hAnsi="Consolas"/>
          <w:color w:val="000000"/>
        </w:rPr>
        <w:t>);</w:t>
      </w:r>
      <w:r>
        <w:rPr>
          <w:rFonts w:ascii="Consolas" w:hAnsi="Consolas"/>
          <w:color w:val="000000"/>
        </w:rPr>
        <w:br/>
        <w:t xml:space="preserve">                startActivity(intent);</w:t>
      </w:r>
      <w:r>
        <w:rPr>
          <w:rFonts w:ascii="Consolas" w:hAnsi="Consolas"/>
          <w:color w:val="000000"/>
        </w:rPr>
        <w:br/>
        <w:t xml:space="preserve">            }</w:t>
      </w:r>
      <w:r>
        <w:rPr>
          <w:rFonts w:ascii="Consolas" w:hAnsi="Consolas"/>
          <w:b/>
          <w:bCs/>
          <w:color w:val="000080"/>
        </w:rPr>
        <w:t xml:space="preserve">catch </w:t>
      </w:r>
      <w:r>
        <w:rPr>
          <w:rFonts w:ascii="Consolas" w:hAnsi="Consolas"/>
          <w:color w:val="000000"/>
        </w:rPr>
        <w:t>(Exception ex){</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R.id.</w:t>
      </w:r>
      <w:r>
        <w:rPr>
          <w:rFonts w:ascii="Consolas" w:hAnsi="Consolas"/>
          <w:b/>
          <w:bCs/>
          <w:i/>
          <w:iCs/>
          <w:color w:val="660E7A"/>
        </w:rPr>
        <w:t>mnThoat</w:t>
      </w:r>
      <w:r>
        <w:rPr>
          <w:rFonts w:ascii="Consolas" w:hAnsi="Consolas"/>
          <w:color w:val="000000"/>
        </w:rPr>
        <w:t>:</w:t>
      </w:r>
      <w:r>
        <w:rPr>
          <w:rFonts w:ascii="Consolas" w:hAnsi="Consolas"/>
          <w:color w:val="000000"/>
        </w:rPr>
        <w:br/>
        <w:t xml:space="preserve">            AlertDialog.Builder builder = </w:t>
      </w:r>
      <w:r>
        <w:rPr>
          <w:rFonts w:ascii="Consolas" w:hAnsi="Consolas"/>
          <w:b/>
          <w:bCs/>
          <w:color w:val="000080"/>
        </w:rPr>
        <w:t xml:space="preserve">new </w:t>
      </w:r>
      <w:r>
        <w:rPr>
          <w:rFonts w:ascii="Consolas" w:hAnsi="Consolas"/>
          <w:color w:val="000000"/>
        </w:rPr>
        <w:t>AlertDialog.Builder(MainActivity.</w:t>
      </w:r>
      <w:r>
        <w:rPr>
          <w:rFonts w:ascii="Consolas" w:hAnsi="Consolas"/>
          <w:b/>
          <w:bCs/>
          <w:color w:val="000080"/>
        </w:rPr>
        <w:t>this</w:t>
      </w:r>
      <w:r>
        <w:rPr>
          <w:rFonts w:ascii="Consolas" w:hAnsi="Consolas"/>
          <w:color w:val="000000"/>
        </w:rPr>
        <w:t>);</w:t>
      </w:r>
      <w:r>
        <w:rPr>
          <w:rFonts w:ascii="Consolas" w:hAnsi="Consolas"/>
          <w:color w:val="000000"/>
        </w:rPr>
        <w:br/>
        <w:t xml:space="preserve">            builder.setTitle(</w:t>
      </w:r>
      <w:r>
        <w:rPr>
          <w:rFonts w:ascii="Consolas" w:hAnsi="Consolas"/>
          <w:b/>
          <w:bCs/>
          <w:color w:val="008000"/>
        </w:rPr>
        <w:t>"Thông Báo"</w:t>
      </w:r>
      <w:r>
        <w:rPr>
          <w:rFonts w:ascii="Consolas" w:hAnsi="Consolas"/>
          <w:color w:val="000000"/>
        </w:rPr>
        <w:t>);</w:t>
      </w:r>
      <w:r>
        <w:rPr>
          <w:rFonts w:ascii="Consolas" w:hAnsi="Consolas"/>
          <w:color w:val="000000"/>
        </w:rPr>
        <w:br/>
        <w:t xml:space="preserve">            builder.setMessage(</w:t>
      </w:r>
      <w:r>
        <w:rPr>
          <w:rFonts w:ascii="Consolas" w:hAnsi="Consolas"/>
          <w:b/>
          <w:bCs/>
          <w:color w:val="008000"/>
        </w:rPr>
        <w:t>"Bạn có muốn thoát?"</w:t>
      </w:r>
      <w:r>
        <w:rPr>
          <w:rFonts w:ascii="Consolas" w:hAnsi="Consolas"/>
          <w:color w:val="000000"/>
        </w:rPr>
        <w:t>);</w:t>
      </w:r>
      <w:r>
        <w:rPr>
          <w:rFonts w:ascii="Consolas" w:hAnsi="Consolas"/>
          <w:color w:val="000000"/>
        </w:rPr>
        <w:br/>
      </w:r>
      <w:r>
        <w:rPr>
          <w:rFonts w:ascii="Consolas" w:hAnsi="Consolas"/>
          <w:color w:val="000000"/>
        </w:rPr>
        <w:br/>
        <w:t xml:space="preserve">            builder.setPositiveButton(</w:t>
      </w:r>
      <w:r>
        <w:rPr>
          <w:rFonts w:ascii="Consolas" w:hAnsi="Consolas"/>
          <w:b/>
          <w:bCs/>
          <w:color w:val="008000"/>
        </w:rPr>
        <w:t>"Ok"</w:t>
      </w:r>
      <w:r>
        <w:rPr>
          <w:rFonts w:ascii="Consolas" w:hAnsi="Consolas"/>
          <w:color w:val="000000"/>
        </w:rPr>
        <w:t xml:space="preserve">, </w:t>
      </w:r>
      <w:r>
        <w:rPr>
          <w:rFonts w:ascii="Consolas" w:hAnsi="Consolas"/>
          <w:b/>
          <w:bCs/>
          <w:color w:val="000080"/>
        </w:rPr>
        <w:t xml:space="preserve">new </w:t>
      </w:r>
      <w:r>
        <w:rPr>
          <w:rFonts w:ascii="Consolas" w:hAnsi="Consolas"/>
          <w:color w:val="000000"/>
        </w:rPr>
        <w:t>DialogInterface.OnClickListener() {</w:t>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 xml:space="preserve">onClick(DialogInterface dialog, </w:t>
      </w:r>
      <w:r>
        <w:rPr>
          <w:rFonts w:ascii="Consolas" w:hAnsi="Consolas"/>
          <w:b/>
          <w:bCs/>
          <w:color w:val="000080"/>
        </w:rPr>
        <w:t xml:space="preserve">int </w:t>
      </w:r>
      <w:r>
        <w:rPr>
          <w:rFonts w:ascii="Consolas" w:hAnsi="Consolas"/>
          <w:color w:val="000000"/>
        </w:rPr>
        <w:t>id) {</w:t>
      </w:r>
      <w:r>
        <w:rPr>
          <w:rFonts w:ascii="Consolas" w:hAnsi="Consolas"/>
          <w:color w:val="000000"/>
        </w:rPr>
        <w:br/>
        <w:t xml:space="preserve">                    finish();</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builder.setNegativeButton(</w:t>
      </w:r>
      <w:r>
        <w:rPr>
          <w:rFonts w:ascii="Consolas" w:hAnsi="Consolas"/>
          <w:b/>
          <w:bCs/>
          <w:color w:val="008000"/>
        </w:rPr>
        <w:t>"Cancel"</w:t>
      </w:r>
      <w:r>
        <w:rPr>
          <w:rFonts w:ascii="Consolas" w:hAnsi="Consolas"/>
          <w:color w:val="000000"/>
        </w:rPr>
        <w:t xml:space="preserve">, </w:t>
      </w:r>
      <w:r>
        <w:rPr>
          <w:rFonts w:ascii="Consolas" w:hAnsi="Consolas"/>
          <w:b/>
          <w:bCs/>
          <w:color w:val="000080"/>
        </w:rPr>
        <w:t xml:space="preserve">new </w:t>
      </w:r>
      <w:r>
        <w:rPr>
          <w:rFonts w:ascii="Consolas" w:hAnsi="Consolas"/>
          <w:color w:val="000000"/>
        </w:rPr>
        <w:t>DialogInterface.OnClickListener() {</w:t>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 xml:space="preserve">onClick(DialogInterface dialog, </w:t>
      </w:r>
      <w:r>
        <w:rPr>
          <w:rFonts w:ascii="Consolas" w:hAnsi="Consolas"/>
          <w:b/>
          <w:bCs/>
          <w:color w:val="000080"/>
        </w:rPr>
        <w:t xml:space="preserve">int </w:t>
      </w:r>
      <w:r>
        <w:rPr>
          <w:rFonts w:ascii="Consolas" w:hAnsi="Consolas"/>
          <w:color w:val="000000"/>
        </w:rPr>
        <w:t>id) {</w:t>
      </w:r>
      <w:r>
        <w:rPr>
          <w:rFonts w:ascii="Consolas" w:hAnsi="Consolas"/>
          <w:color w:val="000000"/>
        </w:rPr>
        <w:br/>
        <w:t xml:space="preserve">                    dialog.cancel();</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AlertDialog dialog = builder.create();</w:t>
      </w:r>
      <w:r>
        <w:rPr>
          <w:rFonts w:ascii="Consolas" w:hAnsi="Consolas"/>
          <w:color w:val="000000"/>
        </w:rPr>
        <w:br/>
        <w:t xml:space="preserve">            dialog.show();</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return super</w:t>
      </w:r>
      <w:r>
        <w:rPr>
          <w:rFonts w:ascii="Consolas" w:hAnsi="Consolas"/>
          <w:color w:val="000000"/>
        </w:rPr>
        <w:t>.onOptionsItemSelected(item);</w:t>
      </w:r>
      <w:r>
        <w:rPr>
          <w:rFonts w:ascii="Consolas" w:hAnsi="Consolas"/>
          <w:color w:val="000000"/>
        </w:rPr>
        <w:br/>
        <w:t>}</w:t>
      </w:r>
    </w:p>
    <w:p w14:paraId="1D3C511E" w14:textId="1D976E65" w:rsidR="003E3CE9" w:rsidRPr="003E3CE9" w:rsidRDefault="003E3CE9" w:rsidP="003E3CE9">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color w:val="000000"/>
          <w:sz w:val="28"/>
        </w:rPr>
      </w:pPr>
      <w:r w:rsidRPr="003E3CE9">
        <w:rPr>
          <w:rFonts w:ascii="Consolas" w:hAnsi="Consolas" w:cs="Courier New"/>
          <w:b/>
          <w:color w:val="000000"/>
          <w:sz w:val="28"/>
        </w:rPr>
        <w:t>Màn hình danh sách Tour</w:t>
      </w:r>
    </w:p>
    <w:p w14:paraId="7CC8C30C" w14:textId="77777777" w:rsidR="003E3CE9" w:rsidRDefault="003E3CE9" w:rsidP="003E3CE9">
      <w:pPr>
        <w:pStyle w:val="HTMLPreformatted"/>
        <w:shd w:val="clear" w:color="auto" w:fill="FFFFFF"/>
        <w:ind w:left="720"/>
        <w:rPr>
          <w:rFonts w:ascii="Consolas" w:hAnsi="Consolas"/>
          <w:color w:val="000000"/>
        </w:rPr>
      </w:pPr>
      <w:r>
        <w:rPr>
          <w:rFonts w:ascii="Consolas" w:hAnsi="Consolas"/>
          <w:color w:val="808000"/>
        </w:rPr>
        <w:t>@Override</w:t>
      </w:r>
      <w:r>
        <w:rPr>
          <w:rFonts w:ascii="Consolas" w:hAnsi="Consolas"/>
          <w:color w:val="808000"/>
        </w:rPr>
        <w:br/>
      </w:r>
      <w:r>
        <w:rPr>
          <w:rFonts w:ascii="Consolas" w:hAnsi="Consolas"/>
          <w:b/>
          <w:bCs/>
          <w:color w:val="000080"/>
        </w:rPr>
        <w:t xml:space="preserve">protected void </w:t>
      </w:r>
      <w:r>
        <w:rPr>
          <w:rFonts w:ascii="Consolas" w:hAnsi="Consolas"/>
          <w:color w:val="000000"/>
        </w:rPr>
        <w:t>onCreate(Bundle savedInstanceState) {</w:t>
      </w:r>
      <w:r>
        <w:rPr>
          <w:rFonts w:ascii="Consolas" w:hAnsi="Consolas"/>
          <w:color w:val="000000"/>
        </w:rPr>
        <w:br/>
        <w:t xml:space="preserve">    </w:t>
      </w:r>
      <w:r>
        <w:rPr>
          <w:rFonts w:ascii="Consolas" w:hAnsi="Consolas"/>
          <w:b/>
          <w:bCs/>
          <w:color w:val="000080"/>
        </w:rPr>
        <w:t>super</w:t>
      </w:r>
      <w:r>
        <w:rPr>
          <w:rFonts w:ascii="Consolas" w:hAnsi="Consolas"/>
          <w:color w:val="000000"/>
        </w:rPr>
        <w:t>.onCreate(savedInstanceState);</w:t>
      </w:r>
      <w:r>
        <w:rPr>
          <w:rFonts w:ascii="Consolas" w:hAnsi="Consolas"/>
          <w:color w:val="000000"/>
        </w:rPr>
        <w:br/>
        <w:t xml:space="preserve">    setContentView(R.layout.</w:t>
      </w:r>
      <w:r>
        <w:rPr>
          <w:rFonts w:ascii="Consolas" w:hAnsi="Consolas"/>
          <w:b/>
          <w:bCs/>
          <w:i/>
          <w:iCs/>
          <w:color w:val="660E7A"/>
        </w:rPr>
        <w:t>activity_tour</w:t>
      </w:r>
      <w:r>
        <w:rPr>
          <w:rFonts w:ascii="Consolas" w:hAnsi="Consolas"/>
          <w:color w:val="000000"/>
        </w:rPr>
        <w:t>);</w:t>
      </w:r>
      <w:r>
        <w:rPr>
          <w:rFonts w:ascii="Consolas" w:hAnsi="Consolas"/>
          <w:color w:val="000000"/>
        </w:rPr>
        <w:br/>
      </w:r>
      <w:r>
        <w:rPr>
          <w:rFonts w:ascii="Consolas" w:hAnsi="Consolas"/>
          <w:color w:val="000000"/>
        </w:rPr>
        <w:br/>
        <w:t xml:space="preserve"> setControl();</w:t>
      </w:r>
      <w:r>
        <w:rPr>
          <w:rFonts w:ascii="Consolas" w:hAnsi="Consolas"/>
          <w:color w:val="000000"/>
        </w:rPr>
        <w:br/>
        <w:t xml:space="preserve">  setEvent();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lastRenderedPageBreak/>
        <w:t xml:space="preserve">private void </w:t>
      </w:r>
      <w:r>
        <w:rPr>
          <w:rFonts w:ascii="Consolas" w:hAnsi="Consolas"/>
          <w:color w:val="000000"/>
        </w:rPr>
        <w:t>setEvent() {</w:t>
      </w:r>
      <w:r>
        <w:rPr>
          <w:rFonts w:ascii="Consolas" w:hAnsi="Consolas"/>
          <w:color w:val="000000"/>
        </w:rPr>
        <w:br/>
      </w:r>
      <w:r>
        <w:rPr>
          <w:rFonts w:ascii="Consolas" w:hAnsi="Consolas"/>
          <w:color w:val="000000"/>
        </w:rPr>
        <w:br/>
        <w:t xml:space="preserve">    hienthidulieu();</w:t>
      </w:r>
      <w:r>
        <w:rPr>
          <w:rFonts w:ascii="Consolas" w:hAnsi="Consolas"/>
          <w:color w:val="000000"/>
        </w:rPr>
        <w:br/>
      </w:r>
      <w:r>
        <w:rPr>
          <w:rFonts w:ascii="Consolas" w:hAnsi="Consolas"/>
          <w:color w:val="000000"/>
        </w:rPr>
        <w:br/>
        <w:t xml:space="preserve">    </w:t>
      </w:r>
      <w:r>
        <w:rPr>
          <w:rFonts w:ascii="Consolas" w:hAnsi="Consolas"/>
          <w:b/>
          <w:bCs/>
          <w:color w:val="660E7A"/>
        </w:rPr>
        <w:t>btnThem</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DBTour dbTour = </w:t>
      </w:r>
      <w:r>
        <w:rPr>
          <w:rFonts w:ascii="Consolas" w:hAnsi="Consolas"/>
          <w:b/>
          <w:bCs/>
          <w:color w:val="000080"/>
        </w:rPr>
        <w:t xml:space="preserve">new </w:t>
      </w:r>
      <w:r>
        <w:rPr>
          <w:rFonts w:ascii="Consolas" w:hAnsi="Consolas"/>
          <w:color w:val="000000"/>
        </w:rPr>
        <w:t>DBTour(TourActivity.</w:t>
      </w:r>
      <w:r>
        <w:rPr>
          <w:rFonts w:ascii="Consolas" w:hAnsi="Consolas"/>
          <w:b/>
          <w:bCs/>
          <w:color w:val="000080"/>
        </w:rPr>
        <w:t>this</w:t>
      </w:r>
      <w:r>
        <w:rPr>
          <w:rFonts w:ascii="Consolas" w:hAnsi="Consolas"/>
          <w:color w:val="000000"/>
        </w:rPr>
        <w:t>);</w:t>
      </w:r>
      <w:r>
        <w:rPr>
          <w:rFonts w:ascii="Consolas" w:hAnsi="Consolas"/>
          <w:color w:val="000000"/>
        </w:rPr>
        <w:br/>
        <w:t xml:space="preserve">            Tour tour = </w:t>
      </w:r>
      <w:r>
        <w:rPr>
          <w:rFonts w:ascii="Consolas" w:hAnsi="Consolas"/>
          <w:b/>
          <w:bCs/>
          <w:color w:val="000080"/>
        </w:rPr>
        <w:t xml:space="preserve">new </w:t>
      </w:r>
      <w:r>
        <w:rPr>
          <w:rFonts w:ascii="Consolas" w:hAnsi="Consolas"/>
          <w:color w:val="000000"/>
        </w:rPr>
        <w:t>Tour();</w:t>
      </w:r>
      <w:r>
        <w:rPr>
          <w:rFonts w:ascii="Consolas" w:hAnsi="Consolas"/>
          <w:color w:val="000000"/>
        </w:rPr>
        <w:br/>
        <w:t xml:space="preserve">            tour.setMaTour(</w:t>
      </w:r>
      <w:r>
        <w:rPr>
          <w:rFonts w:ascii="Consolas" w:hAnsi="Consolas"/>
          <w:b/>
          <w:bCs/>
          <w:color w:val="660E7A"/>
        </w:rPr>
        <w:t>txtMaTour</w:t>
      </w:r>
      <w:r>
        <w:rPr>
          <w:rFonts w:ascii="Consolas" w:hAnsi="Consolas"/>
          <w:color w:val="000000"/>
        </w:rPr>
        <w:t>.getText().toString());</w:t>
      </w:r>
      <w:r>
        <w:rPr>
          <w:rFonts w:ascii="Consolas" w:hAnsi="Consolas"/>
          <w:color w:val="000000"/>
        </w:rPr>
        <w:br/>
        <w:t xml:space="preserve">            tour.setLoTrinh(</w:t>
      </w:r>
      <w:r>
        <w:rPr>
          <w:rFonts w:ascii="Consolas" w:hAnsi="Consolas"/>
          <w:b/>
          <w:bCs/>
          <w:color w:val="660E7A"/>
        </w:rPr>
        <w:t>txtLoTrinh</w:t>
      </w:r>
      <w:r>
        <w:rPr>
          <w:rFonts w:ascii="Consolas" w:hAnsi="Consolas"/>
          <w:color w:val="000000"/>
        </w:rPr>
        <w:t>.getText().toString());</w:t>
      </w:r>
      <w:r>
        <w:rPr>
          <w:rFonts w:ascii="Consolas" w:hAnsi="Consolas"/>
          <w:color w:val="000000"/>
        </w:rPr>
        <w:br/>
        <w:t xml:space="preserve">            tour.setHanhTrinh(</w:t>
      </w:r>
      <w:r>
        <w:rPr>
          <w:rFonts w:ascii="Consolas" w:hAnsi="Consolas"/>
          <w:b/>
          <w:bCs/>
          <w:color w:val="660E7A"/>
        </w:rPr>
        <w:t>txtHanhTrinh</w:t>
      </w:r>
      <w:r>
        <w:rPr>
          <w:rFonts w:ascii="Consolas" w:hAnsi="Consolas"/>
          <w:color w:val="000000"/>
        </w:rPr>
        <w:t>.getText().toString());</w:t>
      </w:r>
      <w:r>
        <w:rPr>
          <w:rFonts w:ascii="Consolas" w:hAnsi="Consolas"/>
          <w:color w:val="000000"/>
        </w:rPr>
        <w:br/>
        <w:t xml:space="preserve">            tour.setGiaTour(</w:t>
      </w:r>
      <w:r>
        <w:rPr>
          <w:rFonts w:ascii="Consolas" w:hAnsi="Consolas"/>
          <w:b/>
          <w:bCs/>
          <w:color w:val="660E7A"/>
        </w:rPr>
        <w:t>txtGiaTour</w:t>
      </w:r>
      <w:r>
        <w:rPr>
          <w:rFonts w:ascii="Consolas" w:hAnsi="Consolas"/>
          <w:color w:val="000000"/>
        </w:rPr>
        <w:t>.getText().toString());</w:t>
      </w:r>
      <w:r>
        <w:rPr>
          <w:rFonts w:ascii="Consolas" w:hAnsi="Consolas"/>
          <w:color w:val="000000"/>
        </w:rPr>
        <w:br/>
        <w:t xml:space="preserve">            dbTour.Them(tour);</w:t>
      </w:r>
      <w:r>
        <w:rPr>
          <w:rFonts w:ascii="Consolas" w:hAnsi="Consolas"/>
          <w:color w:val="000000"/>
        </w:rPr>
        <w:br/>
        <w:t xml:space="preserve">            hienthidulieu();</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btnXoa</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DBTour dbTour = </w:t>
      </w:r>
      <w:r>
        <w:rPr>
          <w:rFonts w:ascii="Consolas" w:hAnsi="Consolas"/>
          <w:b/>
          <w:bCs/>
          <w:color w:val="000080"/>
        </w:rPr>
        <w:t xml:space="preserve">new </w:t>
      </w:r>
      <w:r>
        <w:rPr>
          <w:rFonts w:ascii="Consolas" w:hAnsi="Consolas"/>
          <w:color w:val="000000"/>
        </w:rPr>
        <w:t>DBTour(TourActivity.</w:t>
      </w:r>
      <w:r>
        <w:rPr>
          <w:rFonts w:ascii="Consolas" w:hAnsi="Consolas"/>
          <w:b/>
          <w:bCs/>
          <w:color w:val="000080"/>
        </w:rPr>
        <w:t>this</w:t>
      </w:r>
      <w:r>
        <w:rPr>
          <w:rFonts w:ascii="Consolas" w:hAnsi="Consolas"/>
          <w:color w:val="000000"/>
        </w:rPr>
        <w:t>);</w:t>
      </w:r>
      <w:r>
        <w:rPr>
          <w:rFonts w:ascii="Consolas" w:hAnsi="Consolas"/>
          <w:color w:val="000000"/>
        </w:rPr>
        <w:br/>
        <w:t xml:space="preserve">            Tour tour = </w:t>
      </w:r>
      <w:r>
        <w:rPr>
          <w:rFonts w:ascii="Consolas" w:hAnsi="Consolas"/>
          <w:b/>
          <w:bCs/>
          <w:color w:val="000080"/>
        </w:rPr>
        <w:t xml:space="preserve">new </w:t>
      </w:r>
      <w:r>
        <w:rPr>
          <w:rFonts w:ascii="Consolas" w:hAnsi="Consolas"/>
          <w:color w:val="000000"/>
        </w:rPr>
        <w:t>Tour();</w:t>
      </w:r>
      <w:r>
        <w:rPr>
          <w:rFonts w:ascii="Consolas" w:hAnsi="Consolas"/>
          <w:color w:val="000000"/>
        </w:rPr>
        <w:br/>
        <w:t xml:space="preserve">            tour.setMaTour(</w:t>
      </w:r>
      <w:r>
        <w:rPr>
          <w:rFonts w:ascii="Consolas" w:hAnsi="Consolas"/>
          <w:b/>
          <w:bCs/>
          <w:color w:val="660E7A"/>
        </w:rPr>
        <w:t>txtMaTour</w:t>
      </w:r>
      <w:r>
        <w:rPr>
          <w:rFonts w:ascii="Consolas" w:hAnsi="Consolas"/>
          <w:color w:val="000000"/>
        </w:rPr>
        <w:t>.getText().toString());</w:t>
      </w:r>
      <w:r>
        <w:rPr>
          <w:rFonts w:ascii="Consolas" w:hAnsi="Consolas"/>
          <w:color w:val="000000"/>
        </w:rPr>
        <w:br/>
        <w:t xml:space="preserve">            tour.setLoTrinh(</w:t>
      </w:r>
      <w:r>
        <w:rPr>
          <w:rFonts w:ascii="Consolas" w:hAnsi="Consolas"/>
          <w:b/>
          <w:bCs/>
          <w:color w:val="660E7A"/>
        </w:rPr>
        <w:t>txtLoTrinh</w:t>
      </w:r>
      <w:r>
        <w:rPr>
          <w:rFonts w:ascii="Consolas" w:hAnsi="Consolas"/>
          <w:color w:val="000000"/>
        </w:rPr>
        <w:t>.getText().toString());</w:t>
      </w:r>
      <w:r>
        <w:rPr>
          <w:rFonts w:ascii="Consolas" w:hAnsi="Consolas"/>
          <w:color w:val="000000"/>
        </w:rPr>
        <w:br/>
        <w:t xml:space="preserve">            tour.setHanhTrinh(</w:t>
      </w:r>
      <w:r>
        <w:rPr>
          <w:rFonts w:ascii="Consolas" w:hAnsi="Consolas"/>
          <w:b/>
          <w:bCs/>
          <w:color w:val="660E7A"/>
        </w:rPr>
        <w:t>txtHanhTrinh</w:t>
      </w:r>
      <w:r>
        <w:rPr>
          <w:rFonts w:ascii="Consolas" w:hAnsi="Consolas"/>
          <w:color w:val="000000"/>
        </w:rPr>
        <w:t>.getText().toString());</w:t>
      </w:r>
      <w:r>
        <w:rPr>
          <w:rFonts w:ascii="Consolas" w:hAnsi="Consolas"/>
          <w:color w:val="000000"/>
        </w:rPr>
        <w:br/>
        <w:t xml:space="preserve">            tour.setGiaTour(</w:t>
      </w:r>
      <w:r>
        <w:rPr>
          <w:rFonts w:ascii="Consolas" w:hAnsi="Consolas"/>
          <w:b/>
          <w:bCs/>
          <w:color w:val="660E7A"/>
        </w:rPr>
        <w:t>txtGiaTour</w:t>
      </w:r>
      <w:r>
        <w:rPr>
          <w:rFonts w:ascii="Consolas" w:hAnsi="Consolas"/>
          <w:color w:val="000000"/>
        </w:rPr>
        <w:t>.getText().toString());</w:t>
      </w:r>
      <w:r>
        <w:rPr>
          <w:rFonts w:ascii="Consolas" w:hAnsi="Consolas"/>
          <w:color w:val="000000"/>
        </w:rPr>
        <w:br/>
        <w:t xml:space="preserve">            dbTour.Xoa(tour);</w:t>
      </w:r>
      <w:r>
        <w:rPr>
          <w:rFonts w:ascii="Consolas" w:hAnsi="Consolas"/>
          <w:color w:val="000000"/>
        </w:rPr>
        <w:br/>
        <w:t xml:space="preserve">            hienthidulieu();</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btnSua</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DBTour dbTour = </w:t>
      </w:r>
      <w:r>
        <w:rPr>
          <w:rFonts w:ascii="Consolas" w:hAnsi="Consolas"/>
          <w:b/>
          <w:bCs/>
          <w:color w:val="000080"/>
        </w:rPr>
        <w:t xml:space="preserve">new </w:t>
      </w:r>
      <w:r>
        <w:rPr>
          <w:rFonts w:ascii="Consolas" w:hAnsi="Consolas"/>
          <w:color w:val="000000"/>
        </w:rPr>
        <w:t>DBTour(TourActivity.</w:t>
      </w:r>
      <w:r>
        <w:rPr>
          <w:rFonts w:ascii="Consolas" w:hAnsi="Consolas"/>
          <w:b/>
          <w:bCs/>
          <w:color w:val="000080"/>
        </w:rPr>
        <w:t>this</w:t>
      </w:r>
      <w:r>
        <w:rPr>
          <w:rFonts w:ascii="Consolas" w:hAnsi="Consolas"/>
          <w:color w:val="000000"/>
        </w:rPr>
        <w:t>);</w:t>
      </w:r>
      <w:r>
        <w:rPr>
          <w:rFonts w:ascii="Consolas" w:hAnsi="Consolas"/>
          <w:color w:val="000000"/>
        </w:rPr>
        <w:br/>
        <w:t xml:space="preserve">            Tour tour = </w:t>
      </w:r>
      <w:r>
        <w:rPr>
          <w:rFonts w:ascii="Consolas" w:hAnsi="Consolas"/>
          <w:b/>
          <w:bCs/>
          <w:color w:val="000080"/>
        </w:rPr>
        <w:t xml:space="preserve">new </w:t>
      </w:r>
      <w:r>
        <w:rPr>
          <w:rFonts w:ascii="Consolas" w:hAnsi="Consolas"/>
          <w:color w:val="000000"/>
        </w:rPr>
        <w:t>Tour();</w:t>
      </w:r>
      <w:r>
        <w:rPr>
          <w:rFonts w:ascii="Consolas" w:hAnsi="Consolas"/>
          <w:color w:val="000000"/>
        </w:rPr>
        <w:br/>
        <w:t xml:space="preserve">            tour.setMaTour(</w:t>
      </w:r>
      <w:r>
        <w:rPr>
          <w:rFonts w:ascii="Consolas" w:hAnsi="Consolas"/>
          <w:b/>
          <w:bCs/>
          <w:color w:val="660E7A"/>
        </w:rPr>
        <w:t>txtMaTour</w:t>
      </w:r>
      <w:r>
        <w:rPr>
          <w:rFonts w:ascii="Consolas" w:hAnsi="Consolas"/>
          <w:color w:val="000000"/>
        </w:rPr>
        <w:t>.getText().toString());</w:t>
      </w:r>
      <w:r>
        <w:rPr>
          <w:rFonts w:ascii="Consolas" w:hAnsi="Consolas"/>
          <w:color w:val="000000"/>
        </w:rPr>
        <w:br/>
        <w:t xml:space="preserve">            tour.setLoTrinh(</w:t>
      </w:r>
      <w:r>
        <w:rPr>
          <w:rFonts w:ascii="Consolas" w:hAnsi="Consolas"/>
          <w:b/>
          <w:bCs/>
          <w:color w:val="660E7A"/>
        </w:rPr>
        <w:t>txtLoTrinh</w:t>
      </w:r>
      <w:r>
        <w:rPr>
          <w:rFonts w:ascii="Consolas" w:hAnsi="Consolas"/>
          <w:color w:val="000000"/>
        </w:rPr>
        <w:t>.getText().toString());</w:t>
      </w:r>
      <w:r>
        <w:rPr>
          <w:rFonts w:ascii="Consolas" w:hAnsi="Consolas"/>
          <w:color w:val="000000"/>
        </w:rPr>
        <w:br/>
        <w:t xml:space="preserve">            tour.setHanhTrinh(</w:t>
      </w:r>
      <w:r>
        <w:rPr>
          <w:rFonts w:ascii="Consolas" w:hAnsi="Consolas"/>
          <w:b/>
          <w:bCs/>
          <w:color w:val="660E7A"/>
        </w:rPr>
        <w:t>txtHanhTrinh</w:t>
      </w:r>
      <w:r>
        <w:rPr>
          <w:rFonts w:ascii="Consolas" w:hAnsi="Consolas"/>
          <w:color w:val="000000"/>
        </w:rPr>
        <w:t>.getText().toString());</w:t>
      </w:r>
      <w:r>
        <w:rPr>
          <w:rFonts w:ascii="Consolas" w:hAnsi="Consolas"/>
          <w:color w:val="000000"/>
        </w:rPr>
        <w:br/>
        <w:t xml:space="preserve">            tour.setGiaTour(</w:t>
      </w:r>
      <w:r>
        <w:rPr>
          <w:rFonts w:ascii="Consolas" w:hAnsi="Consolas"/>
          <w:b/>
          <w:bCs/>
          <w:color w:val="660E7A"/>
        </w:rPr>
        <w:t>txtGiaTour</w:t>
      </w:r>
      <w:r>
        <w:rPr>
          <w:rFonts w:ascii="Consolas" w:hAnsi="Consolas"/>
          <w:color w:val="000000"/>
        </w:rPr>
        <w:t>.getText().toString());</w:t>
      </w:r>
      <w:r>
        <w:rPr>
          <w:rFonts w:ascii="Consolas" w:hAnsi="Consolas"/>
          <w:color w:val="000000"/>
        </w:rPr>
        <w:br/>
        <w:t xml:space="preserve">            dbTour.Sua(tour);</w:t>
      </w:r>
      <w:r>
        <w:rPr>
          <w:rFonts w:ascii="Consolas" w:hAnsi="Consolas"/>
          <w:color w:val="000000"/>
        </w:rPr>
        <w:br/>
        <w:t xml:space="preserve">            hienthidulieu();</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btnClear</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w:t>
      </w:r>
      <w:r>
        <w:rPr>
          <w:rFonts w:ascii="Consolas" w:hAnsi="Consolas"/>
          <w:b/>
          <w:bCs/>
          <w:color w:val="660E7A"/>
        </w:rPr>
        <w:t>txtMaTour</w:t>
      </w:r>
      <w:r>
        <w:rPr>
          <w:rFonts w:ascii="Consolas" w:hAnsi="Consolas"/>
          <w:color w:val="000000"/>
        </w:rPr>
        <w:t>.setText(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txtLoTrinh</w:t>
      </w:r>
      <w:r>
        <w:rPr>
          <w:rFonts w:ascii="Consolas" w:hAnsi="Consolas"/>
          <w:color w:val="000000"/>
        </w:rPr>
        <w:t>.setText(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txtHanhTrinh</w:t>
      </w:r>
      <w:r>
        <w:rPr>
          <w:rFonts w:ascii="Consolas" w:hAnsi="Consolas"/>
          <w:color w:val="000000"/>
        </w:rPr>
        <w:t>.setText(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txtGiaTour</w:t>
      </w:r>
      <w:r>
        <w:rPr>
          <w:rFonts w:ascii="Consolas" w:hAnsi="Consolas"/>
          <w:color w:val="000000"/>
        </w:rPr>
        <w:t>.setText(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lvDanhSach</w:t>
      </w:r>
      <w:r>
        <w:rPr>
          <w:rFonts w:ascii="Consolas" w:hAnsi="Consolas"/>
          <w:color w:val="000000"/>
        </w:rPr>
        <w:t>.setOnItemClickListener(</w:t>
      </w:r>
      <w:r>
        <w:rPr>
          <w:rFonts w:ascii="Consolas" w:hAnsi="Consolas"/>
          <w:b/>
          <w:bCs/>
          <w:color w:val="000080"/>
        </w:rPr>
        <w:t xml:space="preserve">new </w:t>
      </w:r>
      <w:r>
        <w:rPr>
          <w:rFonts w:ascii="Consolas" w:hAnsi="Consolas"/>
          <w:color w:val="000000"/>
        </w:rPr>
        <w:t>AdapterView.OnItemClickListener()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 xml:space="preserve">onItemClick(AdapterView&lt;?&gt; parent, View view, </w:t>
      </w:r>
      <w:r>
        <w:rPr>
          <w:rFonts w:ascii="Consolas" w:hAnsi="Consolas"/>
          <w:b/>
          <w:bCs/>
          <w:color w:val="000080"/>
        </w:rPr>
        <w:t xml:space="preserve">int </w:t>
      </w:r>
      <w:r>
        <w:rPr>
          <w:rFonts w:ascii="Consolas" w:hAnsi="Consolas"/>
          <w:color w:val="000000"/>
        </w:rPr>
        <w:t xml:space="preserve">position, </w:t>
      </w:r>
      <w:r>
        <w:rPr>
          <w:rFonts w:ascii="Consolas" w:hAnsi="Consolas"/>
          <w:b/>
          <w:bCs/>
          <w:color w:val="000080"/>
        </w:rPr>
        <w:t xml:space="preserve">long </w:t>
      </w:r>
      <w:r>
        <w:rPr>
          <w:rFonts w:ascii="Consolas" w:hAnsi="Consolas"/>
          <w:color w:val="000000"/>
        </w:rPr>
        <w:t>id) {</w:t>
      </w:r>
      <w:r>
        <w:rPr>
          <w:rFonts w:ascii="Consolas" w:hAnsi="Consolas"/>
          <w:color w:val="000000"/>
        </w:rPr>
        <w:br/>
        <w:t xml:space="preserve">            Tour tour = </w:t>
      </w:r>
      <w:r>
        <w:rPr>
          <w:rFonts w:ascii="Consolas" w:hAnsi="Consolas"/>
          <w:b/>
          <w:bCs/>
          <w:color w:val="660E7A"/>
        </w:rPr>
        <w:t>data_Tour</w:t>
      </w:r>
      <w:r>
        <w:rPr>
          <w:rFonts w:ascii="Consolas" w:hAnsi="Consolas"/>
          <w:color w:val="000000"/>
        </w:rPr>
        <w:t>.get(position);</w:t>
      </w:r>
      <w:r>
        <w:rPr>
          <w:rFonts w:ascii="Consolas" w:hAnsi="Consolas"/>
          <w:color w:val="000000"/>
        </w:rPr>
        <w:br/>
      </w:r>
      <w:r>
        <w:rPr>
          <w:rFonts w:ascii="Consolas" w:hAnsi="Consolas"/>
          <w:color w:val="000000"/>
        </w:rPr>
        <w:lastRenderedPageBreak/>
        <w:t xml:space="preserve">            </w:t>
      </w:r>
      <w:r>
        <w:rPr>
          <w:rFonts w:ascii="Consolas" w:hAnsi="Consolas"/>
          <w:b/>
          <w:bCs/>
          <w:color w:val="660E7A"/>
        </w:rPr>
        <w:t>txtMaTour</w:t>
      </w:r>
      <w:r>
        <w:rPr>
          <w:rFonts w:ascii="Consolas" w:hAnsi="Consolas"/>
          <w:color w:val="000000"/>
        </w:rPr>
        <w:t>.setText(tour.getMaTour());</w:t>
      </w:r>
      <w:r>
        <w:rPr>
          <w:rFonts w:ascii="Consolas" w:hAnsi="Consolas"/>
          <w:color w:val="000000"/>
        </w:rPr>
        <w:br/>
        <w:t xml:space="preserve">            </w:t>
      </w:r>
      <w:r>
        <w:rPr>
          <w:rFonts w:ascii="Consolas" w:hAnsi="Consolas"/>
          <w:b/>
          <w:bCs/>
          <w:color w:val="660E7A"/>
        </w:rPr>
        <w:t>txtLoTrinh</w:t>
      </w:r>
      <w:r>
        <w:rPr>
          <w:rFonts w:ascii="Consolas" w:hAnsi="Consolas"/>
          <w:color w:val="000000"/>
        </w:rPr>
        <w:t>.setText(tour.getLoTrinh());</w:t>
      </w:r>
      <w:r>
        <w:rPr>
          <w:rFonts w:ascii="Consolas" w:hAnsi="Consolas"/>
          <w:color w:val="000000"/>
        </w:rPr>
        <w:br/>
        <w:t xml:space="preserve">            </w:t>
      </w:r>
      <w:r>
        <w:rPr>
          <w:rFonts w:ascii="Consolas" w:hAnsi="Consolas"/>
          <w:b/>
          <w:bCs/>
          <w:color w:val="660E7A"/>
        </w:rPr>
        <w:t>txtHanhTrinh</w:t>
      </w:r>
      <w:r>
        <w:rPr>
          <w:rFonts w:ascii="Consolas" w:hAnsi="Consolas"/>
          <w:color w:val="000000"/>
        </w:rPr>
        <w:t>.setText(tour.getHanhTrinh());</w:t>
      </w:r>
      <w:r>
        <w:rPr>
          <w:rFonts w:ascii="Consolas" w:hAnsi="Consolas"/>
          <w:color w:val="000000"/>
        </w:rPr>
        <w:br/>
        <w:t xml:space="preserve">            </w:t>
      </w:r>
      <w:r>
        <w:rPr>
          <w:rFonts w:ascii="Consolas" w:hAnsi="Consolas"/>
          <w:b/>
          <w:bCs/>
          <w:color w:val="660E7A"/>
        </w:rPr>
        <w:t>txtGiaTour</w:t>
      </w:r>
      <w:r>
        <w:rPr>
          <w:rFonts w:ascii="Consolas" w:hAnsi="Consolas"/>
          <w:color w:val="000000"/>
        </w:rPr>
        <w:t>.setText(tour.getGiaTour());</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private void </w:t>
      </w:r>
      <w:r>
        <w:rPr>
          <w:rFonts w:ascii="Consolas" w:hAnsi="Consolas"/>
          <w:color w:val="000000"/>
        </w:rPr>
        <w:t>hienthidulieu() {</w:t>
      </w:r>
      <w:r>
        <w:rPr>
          <w:rFonts w:ascii="Consolas" w:hAnsi="Consolas"/>
          <w:color w:val="000000"/>
        </w:rPr>
        <w:br/>
        <w:t xml:space="preserve">    DBTour dbTour = </w:t>
      </w:r>
      <w:r>
        <w:rPr>
          <w:rFonts w:ascii="Consolas" w:hAnsi="Consolas"/>
          <w:b/>
          <w:bCs/>
          <w:color w:val="000080"/>
        </w:rPr>
        <w:t xml:space="preserve">new </w:t>
      </w:r>
      <w:r>
        <w:rPr>
          <w:rFonts w:ascii="Consolas" w:hAnsi="Consolas"/>
          <w:color w:val="000000"/>
        </w:rPr>
        <w:t>DBTour(</w:t>
      </w:r>
      <w:r>
        <w:rPr>
          <w:rFonts w:ascii="Consolas" w:hAnsi="Consolas"/>
          <w:b/>
          <w:bCs/>
          <w:color w:val="000080"/>
        </w:rPr>
        <w:t>this</w:t>
      </w:r>
      <w:r>
        <w:rPr>
          <w:rFonts w:ascii="Consolas" w:hAnsi="Consolas"/>
          <w:color w:val="000000"/>
        </w:rPr>
        <w:t>);</w:t>
      </w:r>
      <w:r>
        <w:rPr>
          <w:rFonts w:ascii="Consolas" w:hAnsi="Consolas"/>
          <w:color w:val="000000"/>
        </w:rPr>
        <w:br/>
        <w:t xml:space="preserve">    </w:t>
      </w:r>
      <w:r>
        <w:rPr>
          <w:rFonts w:ascii="Consolas" w:hAnsi="Consolas"/>
          <w:b/>
          <w:bCs/>
          <w:color w:val="660E7A"/>
        </w:rPr>
        <w:t xml:space="preserve">data_Tour </w:t>
      </w:r>
      <w:r>
        <w:rPr>
          <w:rFonts w:ascii="Consolas" w:hAnsi="Consolas"/>
          <w:color w:val="000000"/>
        </w:rPr>
        <w:t>= dbTour.LayDL();</w:t>
      </w:r>
      <w:r>
        <w:rPr>
          <w:rFonts w:ascii="Consolas" w:hAnsi="Consolas"/>
          <w:color w:val="000000"/>
        </w:rPr>
        <w:br/>
        <w:t xml:space="preserve">    </w:t>
      </w:r>
      <w:r>
        <w:rPr>
          <w:rFonts w:ascii="Consolas" w:hAnsi="Consolas"/>
          <w:b/>
          <w:bCs/>
          <w:color w:val="660E7A"/>
        </w:rPr>
        <w:t xml:space="preserve">adapterTour </w:t>
      </w:r>
      <w:r>
        <w:rPr>
          <w:rFonts w:ascii="Consolas" w:hAnsi="Consolas"/>
          <w:color w:val="000000"/>
        </w:rPr>
        <w:t xml:space="preserve">= </w:t>
      </w:r>
      <w:r>
        <w:rPr>
          <w:rFonts w:ascii="Consolas" w:hAnsi="Consolas"/>
          <w:b/>
          <w:bCs/>
          <w:color w:val="000080"/>
        </w:rPr>
        <w:t xml:space="preserve">new </w:t>
      </w:r>
      <w:r>
        <w:rPr>
          <w:rFonts w:ascii="Consolas" w:hAnsi="Consolas"/>
          <w:color w:val="000000"/>
        </w:rPr>
        <w:t>AdapterTour(</w:t>
      </w:r>
      <w:r>
        <w:rPr>
          <w:rFonts w:ascii="Consolas" w:hAnsi="Consolas"/>
          <w:b/>
          <w:bCs/>
          <w:color w:val="000080"/>
        </w:rPr>
        <w:t>this</w:t>
      </w:r>
      <w:r>
        <w:rPr>
          <w:rFonts w:ascii="Consolas" w:hAnsi="Consolas"/>
          <w:color w:val="000000"/>
        </w:rPr>
        <w:t>,R.layout.</w:t>
      </w:r>
      <w:r>
        <w:rPr>
          <w:rFonts w:ascii="Consolas" w:hAnsi="Consolas"/>
          <w:b/>
          <w:bCs/>
          <w:i/>
          <w:iCs/>
          <w:color w:val="660E7A"/>
        </w:rPr>
        <w:t>item_list_tour</w:t>
      </w:r>
      <w:r>
        <w:rPr>
          <w:rFonts w:ascii="Consolas" w:hAnsi="Consolas"/>
          <w:color w:val="000000"/>
        </w:rPr>
        <w:t>,</w:t>
      </w:r>
      <w:r>
        <w:rPr>
          <w:rFonts w:ascii="Consolas" w:hAnsi="Consolas"/>
          <w:b/>
          <w:bCs/>
          <w:color w:val="660E7A"/>
        </w:rPr>
        <w:t>data_Tour</w:t>
      </w:r>
      <w:r>
        <w:rPr>
          <w:rFonts w:ascii="Consolas" w:hAnsi="Consolas"/>
          <w:color w:val="000000"/>
        </w:rPr>
        <w:t>);</w:t>
      </w:r>
      <w:r>
        <w:rPr>
          <w:rFonts w:ascii="Consolas" w:hAnsi="Consolas"/>
          <w:color w:val="000000"/>
        </w:rPr>
        <w:br/>
        <w:t xml:space="preserve">    </w:t>
      </w:r>
      <w:r>
        <w:rPr>
          <w:rFonts w:ascii="Consolas" w:hAnsi="Consolas"/>
          <w:b/>
          <w:bCs/>
          <w:color w:val="660E7A"/>
        </w:rPr>
        <w:t>lvDanhSach</w:t>
      </w:r>
      <w:r>
        <w:rPr>
          <w:rFonts w:ascii="Consolas" w:hAnsi="Consolas"/>
          <w:color w:val="000000"/>
        </w:rPr>
        <w:t>.setAdapter(</w:t>
      </w:r>
      <w:r>
        <w:rPr>
          <w:rFonts w:ascii="Consolas" w:hAnsi="Consolas"/>
          <w:b/>
          <w:bCs/>
          <w:color w:val="660E7A"/>
        </w:rPr>
        <w:t>adapterTour</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private void </w:t>
      </w:r>
      <w:r>
        <w:rPr>
          <w:rFonts w:ascii="Consolas" w:hAnsi="Consolas"/>
          <w:color w:val="000000"/>
        </w:rPr>
        <w:t>setControl() {</w:t>
      </w:r>
      <w:r>
        <w:rPr>
          <w:rFonts w:ascii="Consolas" w:hAnsi="Consolas"/>
          <w:color w:val="000000"/>
        </w:rPr>
        <w:br/>
        <w:t xml:space="preserve">    </w:t>
      </w:r>
      <w:r>
        <w:rPr>
          <w:rFonts w:ascii="Consolas" w:hAnsi="Consolas"/>
          <w:b/>
          <w:bCs/>
          <w:color w:val="660E7A"/>
        </w:rPr>
        <w:t xml:space="preserve">txtMaTour </w:t>
      </w:r>
      <w:r>
        <w:rPr>
          <w:rFonts w:ascii="Consolas" w:hAnsi="Consolas"/>
          <w:color w:val="000000"/>
        </w:rPr>
        <w:t>= findViewById(R.id.</w:t>
      </w:r>
      <w:r>
        <w:rPr>
          <w:rFonts w:ascii="Consolas" w:hAnsi="Consolas"/>
          <w:b/>
          <w:bCs/>
          <w:i/>
          <w:iCs/>
          <w:color w:val="660E7A"/>
        </w:rPr>
        <w:t>txtMaTour</w:t>
      </w:r>
      <w:r>
        <w:rPr>
          <w:rFonts w:ascii="Consolas" w:hAnsi="Consolas"/>
          <w:color w:val="000000"/>
        </w:rPr>
        <w:t>);</w:t>
      </w:r>
      <w:r>
        <w:rPr>
          <w:rFonts w:ascii="Consolas" w:hAnsi="Consolas"/>
          <w:color w:val="000000"/>
        </w:rPr>
        <w:br/>
        <w:t xml:space="preserve">    </w:t>
      </w:r>
      <w:r>
        <w:rPr>
          <w:rFonts w:ascii="Consolas" w:hAnsi="Consolas"/>
          <w:b/>
          <w:bCs/>
          <w:color w:val="660E7A"/>
        </w:rPr>
        <w:t xml:space="preserve">txtLoTrinh </w:t>
      </w:r>
      <w:r>
        <w:rPr>
          <w:rFonts w:ascii="Consolas" w:hAnsi="Consolas"/>
          <w:color w:val="000000"/>
        </w:rPr>
        <w:t>= findViewById(R.id.</w:t>
      </w:r>
      <w:r>
        <w:rPr>
          <w:rFonts w:ascii="Consolas" w:hAnsi="Consolas"/>
          <w:b/>
          <w:bCs/>
          <w:i/>
          <w:iCs/>
          <w:color w:val="660E7A"/>
        </w:rPr>
        <w:t>txtLoTrinh</w:t>
      </w:r>
      <w:r>
        <w:rPr>
          <w:rFonts w:ascii="Consolas" w:hAnsi="Consolas"/>
          <w:color w:val="000000"/>
        </w:rPr>
        <w:t>);</w:t>
      </w:r>
      <w:r>
        <w:rPr>
          <w:rFonts w:ascii="Consolas" w:hAnsi="Consolas"/>
          <w:color w:val="000000"/>
        </w:rPr>
        <w:br/>
        <w:t xml:space="preserve">    </w:t>
      </w:r>
      <w:r>
        <w:rPr>
          <w:rFonts w:ascii="Consolas" w:hAnsi="Consolas"/>
          <w:b/>
          <w:bCs/>
          <w:color w:val="660E7A"/>
        </w:rPr>
        <w:t xml:space="preserve">txtHanhTrinh </w:t>
      </w:r>
      <w:r>
        <w:rPr>
          <w:rFonts w:ascii="Consolas" w:hAnsi="Consolas"/>
          <w:color w:val="000000"/>
        </w:rPr>
        <w:t>= findViewById(R.id.</w:t>
      </w:r>
      <w:r>
        <w:rPr>
          <w:rFonts w:ascii="Consolas" w:hAnsi="Consolas"/>
          <w:b/>
          <w:bCs/>
          <w:i/>
          <w:iCs/>
          <w:color w:val="660E7A"/>
        </w:rPr>
        <w:t>txtHanhTrinh</w:t>
      </w:r>
      <w:r>
        <w:rPr>
          <w:rFonts w:ascii="Consolas" w:hAnsi="Consolas"/>
          <w:color w:val="000000"/>
        </w:rPr>
        <w:t>);</w:t>
      </w:r>
      <w:r>
        <w:rPr>
          <w:rFonts w:ascii="Consolas" w:hAnsi="Consolas"/>
          <w:color w:val="000000"/>
        </w:rPr>
        <w:br/>
        <w:t xml:space="preserve">    </w:t>
      </w:r>
      <w:r>
        <w:rPr>
          <w:rFonts w:ascii="Consolas" w:hAnsi="Consolas"/>
          <w:b/>
          <w:bCs/>
          <w:color w:val="660E7A"/>
        </w:rPr>
        <w:t xml:space="preserve">txtGiaTour </w:t>
      </w:r>
      <w:r>
        <w:rPr>
          <w:rFonts w:ascii="Consolas" w:hAnsi="Consolas"/>
          <w:color w:val="000000"/>
        </w:rPr>
        <w:t>= findViewById(R.id.</w:t>
      </w:r>
      <w:r>
        <w:rPr>
          <w:rFonts w:ascii="Consolas" w:hAnsi="Consolas"/>
          <w:b/>
          <w:bCs/>
          <w:i/>
          <w:iCs/>
          <w:color w:val="660E7A"/>
        </w:rPr>
        <w:t>txtGiaTour</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btnThem </w:t>
      </w:r>
      <w:r>
        <w:rPr>
          <w:rFonts w:ascii="Consolas" w:hAnsi="Consolas"/>
          <w:color w:val="000000"/>
        </w:rPr>
        <w:t>= findViewById(R.id.</w:t>
      </w:r>
      <w:r>
        <w:rPr>
          <w:rFonts w:ascii="Consolas" w:hAnsi="Consolas"/>
          <w:b/>
          <w:bCs/>
          <w:i/>
          <w:iCs/>
          <w:color w:val="660E7A"/>
        </w:rPr>
        <w:t>btnThem</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btnSua </w:t>
      </w:r>
      <w:r>
        <w:rPr>
          <w:rFonts w:ascii="Consolas" w:hAnsi="Consolas"/>
          <w:color w:val="000000"/>
        </w:rPr>
        <w:t>= findViewById(R.id.</w:t>
      </w:r>
      <w:r>
        <w:rPr>
          <w:rFonts w:ascii="Consolas" w:hAnsi="Consolas"/>
          <w:b/>
          <w:bCs/>
          <w:i/>
          <w:iCs/>
          <w:color w:val="660E7A"/>
        </w:rPr>
        <w:t>btnSua</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btnXoa </w:t>
      </w:r>
      <w:r>
        <w:rPr>
          <w:rFonts w:ascii="Consolas" w:hAnsi="Consolas"/>
          <w:color w:val="000000"/>
        </w:rPr>
        <w:t>= findViewById(R.id.</w:t>
      </w:r>
      <w:r>
        <w:rPr>
          <w:rFonts w:ascii="Consolas" w:hAnsi="Consolas"/>
          <w:b/>
          <w:bCs/>
          <w:i/>
          <w:iCs/>
          <w:color w:val="660E7A"/>
        </w:rPr>
        <w:t>btnXoa</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btnClear </w:t>
      </w:r>
      <w:r>
        <w:rPr>
          <w:rFonts w:ascii="Consolas" w:hAnsi="Consolas"/>
          <w:color w:val="000000"/>
        </w:rPr>
        <w:t>= findViewById(R.id.</w:t>
      </w:r>
      <w:r>
        <w:rPr>
          <w:rFonts w:ascii="Consolas" w:hAnsi="Consolas"/>
          <w:b/>
          <w:bCs/>
          <w:i/>
          <w:iCs/>
          <w:color w:val="660E7A"/>
        </w:rPr>
        <w:t>btnClear</w:t>
      </w:r>
      <w:r>
        <w:rPr>
          <w:rFonts w:ascii="Consolas" w:hAnsi="Consolas"/>
          <w:color w:val="000000"/>
        </w:rPr>
        <w:t>);</w:t>
      </w:r>
      <w:r>
        <w:rPr>
          <w:rFonts w:ascii="Consolas" w:hAnsi="Consolas"/>
          <w:color w:val="000000"/>
        </w:rPr>
        <w:br/>
        <w:t xml:space="preserve">    </w:t>
      </w:r>
      <w:r>
        <w:rPr>
          <w:rFonts w:ascii="Consolas" w:hAnsi="Consolas"/>
          <w:b/>
          <w:bCs/>
          <w:color w:val="660E7A"/>
        </w:rPr>
        <w:t xml:space="preserve">lvDanhSach </w:t>
      </w:r>
      <w:r>
        <w:rPr>
          <w:rFonts w:ascii="Consolas" w:hAnsi="Consolas"/>
          <w:color w:val="000000"/>
        </w:rPr>
        <w:t>= findViewById(R.id.</w:t>
      </w:r>
      <w:r>
        <w:rPr>
          <w:rFonts w:ascii="Consolas" w:hAnsi="Consolas"/>
          <w:b/>
          <w:bCs/>
          <w:i/>
          <w:iCs/>
          <w:color w:val="660E7A"/>
        </w:rPr>
        <w:t>lvDanhSach</w:t>
      </w:r>
      <w:r>
        <w:rPr>
          <w:rFonts w:ascii="Consolas" w:hAnsi="Consolas"/>
          <w:color w:val="000000"/>
        </w:rPr>
        <w:t>);</w:t>
      </w:r>
      <w:r>
        <w:rPr>
          <w:rFonts w:ascii="Consolas" w:hAnsi="Consolas"/>
          <w:color w:val="000000"/>
        </w:rPr>
        <w:br/>
        <w:t>}</w:t>
      </w:r>
    </w:p>
    <w:p w14:paraId="57A6DA78" w14:textId="02015FE0" w:rsidR="003E3CE9" w:rsidRPr="003E3CE9" w:rsidRDefault="003E3CE9" w:rsidP="003E3CE9">
      <w:pPr>
        <w:pStyle w:val="HTMLPreformatted"/>
        <w:shd w:val="clear" w:color="auto" w:fill="FFFFFF"/>
        <w:rPr>
          <w:rFonts w:ascii="Consolas" w:hAnsi="Consolas"/>
          <w:b/>
          <w:color w:val="000000"/>
          <w:sz w:val="24"/>
        </w:rPr>
      </w:pPr>
      <w:r w:rsidRPr="003E3CE9">
        <w:rPr>
          <w:rFonts w:ascii="Consolas" w:hAnsi="Consolas"/>
          <w:b/>
          <w:color w:val="000000"/>
          <w:sz w:val="28"/>
        </w:rPr>
        <w:t>4) Màn hình danh sách Khách hàng</w:t>
      </w:r>
      <w:r>
        <w:rPr>
          <w:rFonts w:ascii="Consolas" w:hAnsi="Consolas"/>
          <w:color w:val="000000"/>
        </w:rPr>
        <w:br/>
      </w:r>
      <w:r>
        <w:rPr>
          <w:rFonts w:ascii="Consolas" w:hAnsi="Consolas"/>
          <w:color w:val="808000"/>
        </w:rPr>
        <w:t>@Override</w:t>
      </w:r>
      <w:r>
        <w:rPr>
          <w:rFonts w:ascii="Consolas" w:hAnsi="Consolas"/>
          <w:color w:val="808000"/>
        </w:rPr>
        <w:br/>
      </w:r>
      <w:r>
        <w:rPr>
          <w:rFonts w:ascii="Consolas" w:hAnsi="Consolas"/>
          <w:b/>
          <w:bCs/>
          <w:color w:val="000080"/>
        </w:rPr>
        <w:t xml:space="preserve">protected void </w:t>
      </w:r>
      <w:r>
        <w:rPr>
          <w:rFonts w:ascii="Consolas" w:hAnsi="Consolas"/>
          <w:color w:val="000000"/>
        </w:rPr>
        <w:t>onCreate(Bundle savedInstanceState) {</w:t>
      </w:r>
      <w:r>
        <w:rPr>
          <w:rFonts w:ascii="Consolas" w:hAnsi="Consolas"/>
          <w:color w:val="000000"/>
        </w:rPr>
        <w:br/>
        <w:t xml:space="preserve">    </w:t>
      </w:r>
      <w:r>
        <w:rPr>
          <w:rFonts w:ascii="Consolas" w:hAnsi="Consolas"/>
          <w:b/>
          <w:bCs/>
          <w:color w:val="000080"/>
        </w:rPr>
        <w:t>super</w:t>
      </w:r>
      <w:r>
        <w:rPr>
          <w:rFonts w:ascii="Consolas" w:hAnsi="Consolas"/>
          <w:color w:val="000000"/>
        </w:rPr>
        <w:t>.onCreate(savedInstanceState);</w:t>
      </w:r>
      <w:r>
        <w:rPr>
          <w:rFonts w:ascii="Consolas" w:hAnsi="Consolas"/>
          <w:color w:val="000000"/>
        </w:rPr>
        <w:br/>
        <w:t xml:space="preserve">    setContentView(R.layout.</w:t>
      </w:r>
      <w:r>
        <w:rPr>
          <w:rFonts w:ascii="Consolas" w:hAnsi="Consolas"/>
          <w:b/>
          <w:bCs/>
          <w:i/>
          <w:iCs/>
          <w:color w:val="660E7A"/>
        </w:rPr>
        <w:t>activity_khachhang</w:t>
      </w:r>
      <w:r>
        <w:rPr>
          <w:rFonts w:ascii="Consolas" w:hAnsi="Consolas"/>
          <w:color w:val="000000"/>
        </w:rPr>
        <w:t>);</w:t>
      </w:r>
      <w:r>
        <w:rPr>
          <w:rFonts w:ascii="Consolas" w:hAnsi="Consolas"/>
          <w:color w:val="000000"/>
        </w:rPr>
        <w:br/>
        <w:t xml:space="preserve">    setControl();</w:t>
      </w:r>
      <w:r>
        <w:rPr>
          <w:rFonts w:ascii="Consolas" w:hAnsi="Consolas"/>
          <w:color w:val="000000"/>
        </w:rPr>
        <w:br/>
        <w:t xml:space="preserve">    setEvent();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private void </w:t>
      </w:r>
      <w:r>
        <w:rPr>
          <w:rFonts w:ascii="Consolas" w:hAnsi="Consolas"/>
          <w:color w:val="000000"/>
        </w:rPr>
        <w:t>setEvent() {</w:t>
      </w:r>
      <w:r>
        <w:rPr>
          <w:rFonts w:ascii="Consolas" w:hAnsi="Consolas"/>
          <w:color w:val="000000"/>
        </w:rPr>
        <w:br/>
        <w:t xml:space="preserve">    hienthidulieuKH();</w:t>
      </w:r>
      <w:r>
        <w:rPr>
          <w:rFonts w:ascii="Consolas" w:hAnsi="Consolas"/>
          <w:color w:val="000000"/>
        </w:rPr>
        <w:br/>
      </w:r>
      <w:r>
        <w:rPr>
          <w:rFonts w:ascii="Consolas" w:hAnsi="Consolas"/>
          <w:color w:val="000000"/>
        </w:rPr>
        <w:br/>
        <w:t xml:space="preserve">    </w:t>
      </w:r>
      <w:r>
        <w:rPr>
          <w:rFonts w:ascii="Consolas" w:hAnsi="Consolas"/>
          <w:b/>
          <w:bCs/>
          <w:color w:val="660E7A"/>
        </w:rPr>
        <w:t>btnThem</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DBKhachHang dbKhachHang = </w:t>
      </w:r>
      <w:r>
        <w:rPr>
          <w:rFonts w:ascii="Consolas" w:hAnsi="Consolas"/>
          <w:b/>
          <w:bCs/>
          <w:color w:val="000080"/>
        </w:rPr>
        <w:t xml:space="preserve">new </w:t>
      </w:r>
      <w:r>
        <w:rPr>
          <w:rFonts w:ascii="Consolas" w:hAnsi="Consolas"/>
          <w:color w:val="000000"/>
        </w:rPr>
        <w:t>DBKhachHang(KhachhangActivity.</w:t>
      </w:r>
      <w:r>
        <w:rPr>
          <w:rFonts w:ascii="Consolas" w:hAnsi="Consolas"/>
          <w:b/>
          <w:bCs/>
          <w:color w:val="000080"/>
        </w:rPr>
        <w:t>this</w:t>
      </w:r>
      <w:r>
        <w:rPr>
          <w:rFonts w:ascii="Consolas" w:hAnsi="Consolas"/>
          <w:color w:val="000000"/>
        </w:rPr>
        <w:t>);</w:t>
      </w:r>
      <w:r>
        <w:rPr>
          <w:rFonts w:ascii="Consolas" w:hAnsi="Consolas"/>
          <w:color w:val="000000"/>
        </w:rPr>
        <w:br/>
        <w:t xml:space="preserve">            KhachHang kh = </w:t>
      </w:r>
      <w:r>
        <w:rPr>
          <w:rFonts w:ascii="Consolas" w:hAnsi="Consolas"/>
          <w:b/>
          <w:bCs/>
          <w:color w:val="000080"/>
        </w:rPr>
        <w:t xml:space="preserve">new </w:t>
      </w:r>
      <w:r>
        <w:rPr>
          <w:rFonts w:ascii="Consolas" w:hAnsi="Consolas"/>
          <w:color w:val="000000"/>
        </w:rPr>
        <w:t>KhachHang();</w:t>
      </w:r>
      <w:r>
        <w:rPr>
          <w:rFonts w:ascii="Consolas" w:hAnsi="Consolas"/>
          <w:color w:val="000000"/>
        </w:rPr>
        <w:br/>
        <w:t xml:space="preserve">            kh.setMaKH(</w:t>
      </w:r>
      <w:r>
        <w:rPr>
          <w:rFonts w:ascii="Consolas" w:hAnsi="Consolas"/>
          <w:b/>
          <w:bCs/>
          <w:color w:val="660E7A"/>
        </w:rPr>
        <w:t>txtMaKH</w:t>
      </w:r>
      <w:r>
        <w:rPr>
          <w:rFonts w:ascii="Consolas" w:hAnsi="Consolas"/>
          <w:color w:val="000000"/>
        </w:rPr>
        <w:t>.getText().toString());</w:t>
      </w:r>
      <w:r>
        <w:rPr>
          <w:rFonts w:ascii="Consolas" w:hAnsi="Consolas"/>
          <w:color w:val="000000"/>
        </w:rPr>
        <w:br/>
        <w:t xml:space="preserve">            kh.setTenKH(</w:t>
      </w:r>
      <w:r>
        <w:rPr>
          <w:rFonts w:ascii="Consolas" w:hAnsi="Consolas"/>
          <w:b/>
          <w:bCs/>
          <w:color w:val="660E7A"/>
        </w:rPr>
        <w:t>txtTenKH</w:t>
      </w:r>
      <w:r>
        <w:rPr>
          <w:rFonts w:ascii="Consolas" w:hAnsi="Consolas"/>
          <w:color w:val="000000"/>
        </w:rPr>
        <w:t>.getText().toString());</w:t>
      </w:r>
      <w:r>
        <w:rPr>
          <w:rFonts w:ascii="Consolas" w:hAnsi="Consolas"/>
          <w:color w:val="000000"/>
        </w:rPr>
        <w:br/>
        <w:t xml:space="preserve">            kh.setDiaChi(</w:t>
      </w:r>
      <w:r>
        <w:rPr>
          <w:rFonts w:ascii="Consolas" w:hAnsi="Consolas"/>
          <w:b/>
          <w:bCs/>
          <w:color w:val="660E7A"/>
        </w:rPr>
        <w:t>txtDiaChi</w:t>
      </w:r>
      <w:r>
        <w:rPr>
          <w:rFonts w:ascii="Consolas" w:hAnsi="Consolas"/>
          <w:color w:val="000000"/>
        </w:rPr>
        <w:t>.getText().toString());</w:t>
      </w:r>
      <w:r>
        <w:rPr>
          <w:rFonts w:ascii="Consolas" w:hAnsi="Consolas"/>
          <w:color w:val="000000"/>
        </w:rPr>
        <w:br/>
        <w:t xml:space="preserve">            dbKhachHang.Them(kh);</w:t>
      </w:r>
      <w:r>
        <w:rPr>
          <w:rFonts w:ascii="Consolas" w:hAnsi="Consolas"/>
          <w:color w:val="000000"/>
        </w:rPr>
        <w:br/>
        <w:t xml:space="preserve">            hienthidulieuKH();</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btnXoa</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DBKhachHang dbKhachHang = </w:t>
      </w:r>
      <w:r>
        <w:rPr>
          <w:rFonts w:ascii="Consolas" w:hAnsi="Consolas"/>
          <w:b/>
          <w:bCs/>
          <w:color w:val="000080"/>
        </w:rPr>
        <w:t xml:space="preserve">new </w:t>
      </w:r>
      <w:r>
        <w:rPr>
          <w:rFonts w:ascii="Consolas" w:hAnsi="Consolas"/>
          <w:color w:val="000000"/>
        </w:rPr>
        <w:t>DBKhachHang(KhachhangActivity.</w:t>
      </w:r>
      <w:r>
        <w:rPr>
          <w:rFonts w:ascii="Consolas" w:hAnsi="Consolas"/>
          <w:b/>
          <w:bCs/>
          <w:color w:val="000080"/>
        </w:rPr>
        <w:t>this</w:t>
      </w:r>
      <w:r>
        <w:rPr>
          <w:rFonts w:ascii="Consolas" w:hAnsi="Consolas"/>
          <w:color w:val="000000"/>
        </w:rPr>
        <w:t>);</w:t>
      </w:r>
      <w:r>
        <w:rPr>
          <w:rFonts w:ascii="Consolas" w:hAnsi="Consolas"/>
          <w:color w:val="000000"/>
        </w:rPr>
        <w:br/>
        <w:t xml:space="preserve">            KhachHang kh = </w:t>
      </w:r>
      <w:r>
        <w:rPr>
          <w:rFonts w:ascii="Consolas" w:hAnsi="Consolas"/>
          <w:b/>
          <w:bCs/>
          <w:color w:val="000080"/>
        </w:rPr>
        <w:t xml:space="preserve">new </w:t>
      </w:r>
      <w:r>
        <w:rPr>
          <w:rFonts w:ascii="Consolas" w:hAnsi="Consolas"/>
          <w:color w:val="000000"/>
        </w:rPr>
        <w:t>KhachHang();</w:t>
      </w:r>
      <w:r>
        <w:rPr>
          <w:rFonts w:ascii="Consolas" w:hAnsi="Consolas"/>
          <w:color w:val="000000"/>
        </w:rPr>
        <w:br/>
        <w:t xml:space="preserve">            kh.setMaKH(</w:t>
      </w:r>
      <w:r>
        <w:rPr>
          <w:rFonts w:ascii="Consolas" w:hAnsi="Consolas"/>
          <w:b/>
          <w:bCs/>
          <w:color w:val="660E7A"/>
        </w:rPr>
        <w:t>txtMaKH</w:t>
      </w:r>
      <w:r>
        <w:rPr>
          <w:rFonts w:ascii="Consolas" w:hAnsi="Consolas"/>
          <w:color w:val="000000"/>
        </w:rPr>
        <w:t>.getText().toString());</w:t>
      </w:r>
      <w:r>
        <w:rPr>
          <w:rFonts w:ascii="Consolas" w:hAnsi="Consolas"/>
          <w:color w:val="000000"/>
        </w:rPr>
        <w:br/>
        <w:t xml:space="preserve">            kh.setTenKH(</w:t>
      </w:r>
      <w:r>
        <w:rPr>
          <w:rFonts w:ascii="Consolas" w:hAnsi="Consolas"/>
          <w:b/>
          <w:bCs/>
          <w:color w:val="660E7A"/>
        </w:rPr>
        <w:t>txtTenKH</w:t>
      </w:r>
      <w:r>
        <w:rPr>
          <w:rFonts w:ascii="Consolas" w:hAnsi="Consolas"/>
          <w:color w:val="000000"/>
        </w:rPr>
        <w:t>.getText().toString());</w:t>
      </w:r>
      <w:r>
        <w:rPr>
          <w:rFonts w:ascii="Consolas" w:hAnsi="Consolas"/>
          <w:color w:val="000000"/>
        </w:rPr>
        <w:br/>
        <w:t xml:space="preserve">            kh.setDiaChi(</w:t>
      </w:r>
      <w:r>
        <w:rPr>
          <w:rFonts w:ascii="Consolas" w:hAnsi="Consolas"/>
          <w:b/>
          <w:bCs/>
          <w:color w:val="660E7A"/>
        </w:rPr>
        <w:t>txtDiaChi</w:t>
      </w:r>
      <w:r>
        <w:rPr>
          <w:rFonts w:ascii="Consolas" w:hAnsi="Consolas"/>
          <w:color w:val="000000"/>
        </w:rPr>
        <w:t>.getText().toString());</w:t>
      </w:r>
      <w:r>
        <w:rPr>
          <w:rFonts w:ascii="Consolas" w:hAnsi="Consolas"/>
          <w:color w:val="000000"/>
        </w:rPr>
        <w:br/>
      </w:r>
      <w:r>
        <w:rPr>
          <w:rFonts w:ascii="Consolas" w:hAnsi="Consolas"/>
          <w:color w:val="000000"/>
        </w:rPr>
        <w:lastRenderedPageBreak/>
        <w:t xml:space="preserve">            dbKhachHang.Xoa(kh);</w:t>
      </w:r>
      <w:r>
        <w:rPr>
          <w:rFonts w:ascii="Consolas" w:hAnsi="Consolas"/>
          <w:color w:val="000000"/>
        </w:rPr>
        <w:br/>
        <w:t xml:space="preserve">            hienthidulieuKH();</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btnSua</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DBKhachHang dbKhachHang = </w:t>
      </w:r>
      <w:r>
        <w:rPr>
          <w:rFonts w:ascii="Consolas" w:hAnsi="Consolas"/>
          <w:b/>
          <w:bCs/>
          <w:color w:val="000080"/>
        </w:rPr>
        <w:t xml:space="preserve">new </w:t>
      </w:r>
      <w:r>
        <w:rPr>
          <w:rFonts w:ascii="Consolas" w:hAnsi="Consolas"/>
          <w:color w:val="000000"/>
        </w:rPr>
        <w:t>DBKhachHang(KhachhangActivity.</w:t>
      </w:r>
      <w:r>
        <w:rPr>
          <w:rFonts w:ascii="Consolas" w:hAnsi="Consolas"/>
          <w:b/>
          <w:bCs/>
          <w:color w:val="000080"/>
        </w:rPr>
        <w:t>this</w:t>
      </w:r>
      <w:r>
        <w:rPr>
          <w:rFonts w:ascii="Consolas" w:hAnsi="Consolas"/>
          <w:color w:val="000000"/>
        </w:rPr>
        <w:t>);</w:t>
      </w:r>
      <w:r>
        <w:rPr>
          <w:rFonts w:ascii="Consolas" w:hAnsi="Consolas"/>
          <w:color w:val="000000"/>
        </w:rPr>
        <w:br/>
        <w:t xml:space="preserve">            KhachHang kh = </w:t>
      </w:r>
      <w:r>
        <w:rPr>
          <w:rFonts w:ascii="Consolas" w:hAnsi="Consolas"/>
          <w:b/>
          <w:bCs/>
          <w:color w:val="000080"/>
        </w:rPr>
        <w:t xml:space="preserve">new </w:t>
      </w:r>
      <w:r>
        <w:rPr>
          <w:rFonts w:ascii="Consolas" w:hAnsi="Consolas"/>
          <w:color w:val="000000"/>
        </w:rPr>
        <w:t>KhachHang();</w:t>
      </w:r>
      <w:r>
        <w:rPr>
          <w:rFonts w:ascii="Consolas" w:hAnsi="Consolas"/>
          <w:color w:val="000000"/>
        </w:rPr>
        <w:br/>
        <w:t xml:space="preserve">            kh.setMaKH(</w:t>
      </w:r>
      <w:r>
        <w:rPr>
          <w:rFonts w:ascii="Consolas" w:hAnsi="Consolas"/>
          <w:b/>
          <w:bCs/>
          <w:color w:val="660E7A"/>
        </w:rPr>
        <w:t>txtMaKH</w:t>
      </w:r>
      <w:r>
        <w:rPr>
          <w:rFonts w:ascii="Consolas" w:hAnsi="Consolas"/>
          <w:color w:val="000000"/>
        </w:rPr>
        <w:t>.getText().toString());</w:t>
      </w:r>
      <w:r>
        <w:rPr>
          <w:rFonts w:ascii="Consolas" w:hAnsi="Consolas"/>
          <w:color w:val="000000"/>
        </w:rPr>
        <w:br/>
        <w:t xml:space="preserve">            kh.setTenKH(</w:t>
      </w:r>
      <w:r>
        <w:rPr>
          <w:rFonts w:ascii="Consolas" w:hAnsi="Consolas"/>
          <w:b/>
          <w:bCs/>
          <w:color w:val="660E7A"/>
        </w:rPr>
        <w:t>txtTenKH</w:t>
      </w:r>
      <w:r>
        <w:rPr>
          <w:rFonts w:ascii="Consolas" w:hAnsi="Consolas"/>
          <w:color w:val="000000"/>
        </w:rPr>
        <w:t>.getText().toString());</w:t>
      </w:r>
      <w:r>
        <w:rPr>
          <w:rFonts w:ascii="Consolas" w:hAnsi="Consolas"/>
          <w:color w:val="000000"/>
        </w:rPr>
        <w:br/>
        <w:t xml:space="preserve">            kh.setDiaChi(</w:t>
      </w:r>
      <w:r>
        <w:rPr>
          <w:rFonts w:ascii="Consolas" w:hAnsi="Consolas"/>
          <w:b/>
          <w:bCs/>
          <w:color w:val="660E7A"/>
        </w:rPr>
        <w:t>txtDiaChi</w:t>
      </w:r>
      <w:r>
        <w:rPr>
          <w:rFonts w:ascii="Consolas" w:hAnsi="Consolas"/>
          <w:color w:val="000000"/>
        </w:rPr>
        <w:t>.getText().toString());</w:t>
      </w:r>
      <w:r>
        <w:rPr>
          <w:rFonts w:ascii="Consolas" w:hAnsi="Consolas"/>
          <w:color w:val="000000"/>
        </w:rPr>
        <w:br/>
        <w:t xml:space="preserve">            dbKhachHang.Sua(kh);</w:t>
      </w:r>
      <w:r>
        <w:rPr>
          <w:rFonts w:ascii="Consolas" w:hAnsi="Consolas"/>
          <w:color w:val="000000"/>
        </w:rPr>
        <w:br/>
        <w:t xml:space="preserve">            hienthidulieuKH();</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btnClear</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w:t>
      </w:r>
      <w:r>
        <w:rPr>
          <w:rFonts w:ascii="Consolas" w:hAnsi="Consolas"/>
          <w:b/>
          <w:bCs/>
          <w:color w:val="660E7A"/>
        </w:rPr>
        <w:t>txtMaKH</w:t>
      </w:r>
      <w:r>
        <w:rPr>
          <w:rFonts w:ascii="Consolas" w:hAnsi="Consolas"/>
          <w:color w:val="000000"/>
        </w:rPr>
        <w:t>.setText(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txtTenKH</w:t>
      </w:r>
      <w:r>
        <w:rPr>
          <w:rFonts w:ascii="Consolas" w:hAnsi="Consolas"/>
          <w:color w:val="000000"/>
        </w:rPr>
        <w:t>.setText(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txtDiaChi</w:t>
      </w:r>
      <w:r>
        <w:rPr>
          <w:rFonts w:ascii="Consolas" w:hAnsi="Consolas"/>
          <w:color w:val="000000"/>
        </w:rPr>
        <w:t>.setText(</w:t>
      </w:r>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lvDanhSach</w:t>
      </w:r>
      <w:r>
        <w:rPr>
          <w:rFonts w:ascii="Consolas" w:hAnsi="Consolas"/>
          <w:color w:val="000000"/>
        </w:rPr>
        <w:t>.setOnItemClickListener(</w:t>
      </w:r>
      <w:r>
        <w:rPr>
          <w:rFonts w:ascii="Consolas" w:hAnsi="Consolas"/>
          <w:b/>
          <w:bCs/>
          <w:color w:val="000080"/>
        </w:rPr>
        <w:t xml:space="preserve">new </w:t>
      </w:r>
      <w:r>
        <w:rPr>
          <w:rFonts w:ascii="Consolas" w:hAnsi="Consolas"/>
          <w:color w:val="000000"/>
        </w:rPr>
        <w:t>AdapterView.OnItemClickListener()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 xml:space="preserve">onItemClick(AdapterView&lt;?&gt; parent, View view, </w:t>
      </w:r>
      <w:r>
        <w:rPr>
          <w:rFonts w:ascii="Consolas" w:hAnsi="Consolas"/>
          <w:b/>
          <w:bCs/>
          <w:color w:val="000080"/>
        </w:rPr>
        <w:t xml:space="preserve">int </w:t>
      </w:r>
      <w:r>
        <w:rPr>
          <w:rFonts w:ascii="Consolas" w:hAnsi="Consolas"/>
          <w:color w:val="000000"/>
        </w:rPr>
        <w:t xml:space="preserve">position, </w:t>
      </w:r>
      <w:r>
        <w:rPr>
          <w:rFonts w:ascii="Consolas" w:hAnsi="Consolas"/>
          <w:b/>
          <w:bCs/>
          <w:color w:val="000080"/>
        </w:rPr>
        <w:t xml:space="preserve">long </w:t>
      </w:r>
      <w:r>
        <w:rPr>
          <w:rFonts w:ascii="Consolas" w:hAnsi="Consolas"/>
          <w:color w:val="000000"/>
        </w:rPr>
        <w:t>id) {</w:t>
      </w:r>
      <w:r>
        <w:rPr>
          <w:rFonts w:ascii="Consolas" w:hAnsi="Consolas"/>
          <w:color w:val="000000"/>
        </w:rPr>
        <w:br/>
        <w:t xml:space="preserve">            KhachHang kh = </w:t>
      </w:r>
      <w:r>
        <w:rPr>
          <w:rFonts w:ascii="Consolas" w:hAnsi="Consolas"/>
          <w:b/>
          <w:bCs/>
          <w:color w:val="660E7A"/>
        </w:rPr>
        <w:t>data_KhachHang</w:t>
      </w:r>
      <w:r>
        <w:rPr>
          <w:rFonts w:ascii="Consolas" w:hAnsi="Consolas"/>
          <w:color w:val="000000"/>
        </w:rPr>
        <w:t>.get(position);</w:t>
      </w:r>
      <w:r>
        <w:rPr>
          <w:rFonts w:ascii="Consolas" w:hAnsi="Consolas"/>
          <w:color w:val="000000"/>
        </w:rPr>
        <w:br/>
        <w:t xml:space="preserve">            </w:t>
      </w:r>
      <w:r>
        <w:rPr>
          <w:rFonts w:ascii="Consolas" w:hAnsi="Consolas"/>
          <w:b/>
          <w:bCs/>
          <w:color w:val="660E7A"/>
        </w:rPr>
        <w:t>txtMaKH</w:t>
      </w:r>
      <w:r>
        <w:rPr>
          <w:rFonts w:ascii="Consolas" w:hAnsi="Consolas"/>
          <w:color w:val="000000"/>
        </w:rPr>
        <w:t>.setText(kh.getMaKH());</w:t>
      </w:r>
      <w:r>
        <w:rPr>
          <w:rFonts w:ascii="Consolas" w:hAnsi="Consolas"/>
          <w:color w:val="000000"/>
        </w:rPr>
        <w:br/>
        <w:t xml:space="preserve">            </w:t>
      </w:r>
      <w:r>
        <w:rPr>
          <w:rFonts w:ascii="Consolas" w:hAnsi="Consolas"/>
          <w:b/>
          <w:bCs/>
          <w:color w:val="660E7A"/>
        </w:rPr>
        <w:t>txtTenKH</w:t>
      </w:r>
      <w:r>
        <w:rPr>
          <w:rFonts w:ascii="Consolas" w:hAnsi="Consolas"/>
          <w:color w:val="000000"/>
        </w:rPr>
        <w:t>.setText(kh.getTenKH());</w:t>
      </w:r>
      <w:r>
        <w:rPr>
          <w:rFonts w:ascii="Consolas" w:hAnsi="Consolas"/>
          <w:color w:val="000000"/>
        </w:rPr>
        <w:br/>
        <w:t xml:space="preserve">            </w:t>
      </w:r>
      <w:r>
        <w:rPr>
          <w:rFonts w:ascii="Consolas" w:hAnsi="Consolas"/>
          <w:b/>
          <w:bCs/>
          <w:color w:val="660E7A"/>
        </w:rPr>
        <w:t>txtDiaChi</w:t>
      </w:r>
      <w:r>
        <w:rPr>
          <w:rFonts w:ascii="Consolas" w:hAnsi="Consolas"/>
          <w:color w:val="000000"/>
        </w:rPr>
        <w:t>.setText(kh.getDiaChi());</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private void </w:t>
      </w:r>
      <w:r>
        <w:rPr>
          <w:rFonts w:ascii="Consolas" w:hAnsi="Consolas"/>
          <w:color w:val="000000"/>
        </w:rPr>
        <w:t>hienthidulieuKH() {</w:t>
      </w:r>
      <w:r>
        <w:rPr>
          <w:rFonts w:ascii="Consolas" w:hAnsi="Consolas"/>
          <w:color w:val="000000"/>
        </w:rPr>
        <w:br/>
        <w:t xml:space="preserve">    DBKhachHang dbKhachHang = </w:t>
      </w:r>
      <w:r>
        <w:rPr>
          <w:rFonts w:ascii="Consolas" w:hAnsi="Consolas"/>
          <w:b/>
          <w:bCs/>
          <w:color w:val="000080"/>
        </w:rPr>
        <w:t xml:space="preserve">new </w:t>
      </w:r>
      <w:r>
        <w:rPr>
          <w:rFonts w:ascii="Consolas" w:hAnsi="Consolas"/>
          <w:color w:val="000000"/>
        </w:rPr>
        <w:t>DBKhachHang(</w:t>
      </w:r>
      <w:r>
        <w:rPr>
          <w:rFonts w:ascii="Consolas" w:hAnsi="Consolas"/>
          <w:b/>
          <w:bCs/>
          <w:color w:val="000080"/>
        </w:rPr>
        <w:t>this</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660E7A"/>
        </w:rPr>
        <w:t xml:space="preserve">data_KhachHang </w:t>
      </w:r>
      <w:r>
        <w:rPr>
          <w:rFonts w:ascii="Consolas" w:hAnsi="Consolas"/>
          <w:color w:val="000000"/>
        </w:rPr>
        <w:t>= dbKhachHang.LayDL();</w:t>
      </w:r>
      <w:r>
        <w:rPr>
          <w:rFonts w:ascii="Consolas" w:hAnsi="Consolas"/>
          <w:color w:val="000000"/>
        </w:rPr>
        <w:br/>
        <w:t xml:space="preserve">    </w:t>
      </w:r>
      <w:r>
        <w:rPr>
          <w:rFonts w:ascii="Consolas" w:hAnsi="Consolas"/>
          <w:b/>
          <w:bCs/>
          <w:color w:val="660E7A"/>
        </w:rPr>
        <w:t xml:space="preserve">adapterKhachHang </w:t>
      </w:r>
      <w:r>
        <w:rPr>
          <w:rFonts w:ascii="Consolas" w:hAnsi="Consolas"/>
          <w:color w:val="000000"/>
        </w:rPr>
        <w:t xml:space="preserve">= </w:t>
      </w:r>
      <w:r>
        <w:rPr>
          <w:rFonts w:ascii="Consolas" w:hAnsi="Consolas"/>
          <w:b/>
          <w:bCs/>
          <w:color w:val="000080"/>
        </w:rPr>
        <w:t xml:space="preserve">new </w:t>
      </w:r>
      <w:r>
        <w:rPr>
          <w:rFonts w:ascii="Consolas" w:hAnsi="Consolas"/>
          <w:color w:val="000000"/>
        </w:rPr>
        <w:t>AdapterKhachHang(</w:t>
      </w:r>
      <w:r>
        <w:rPr>
          <w:rFonts w:ascii="Consolas" w:hAnsi="Consolas"/>
          <w:b/>
          <w:bCs/>
          <w:color w:val="000080"/>
        </w:rPr>
        <w:t>this</w:t>
      </w:r>
      <w:r>
        <w:rPr>
          <w:rFonts w:ascii="Consolas" w:hAnsi="Consolas"/>
          <w:color w:val="000000"/>
        </w:rPr>
        <w:t>,R.layout.</w:t>
      </w:r>
      <w:r>
        <w:rPr>
          <w:rFonts w:ascii="Consolas" w:hAnsi="Consolas"/>
          <w:b/>
          <w:bCs/>
          <w:i/>
          <w:iCs/>
          <w:color w:val="660E7A"/>
        </w:rPr>
        <w:t>item_list_khachhang</w:t>
      </w:r>
      <w:r>
        <w:rPr>
          <w:rFonts w:ascii="Consolas" w:hAnsi="Consolas"/>
          <w:color w:val="000000"/>
        </w:rPr>
        <w:t>,</w:t>
      </w:r>
      <w:r>
        <w:rPr>
          <w:rFonts w:ascii="Consolas" w:hAnsi="Consolas"/>
          <w:b/>
          <w:bCs/>
          <w:color w:val="660E7A"/>
        </w:rPr>
        <w:t>data_KhachHang</w:t>
      </w:r>
      <w:r>
        <w:rPr>
          <w:rFonts w:ascii="Consolas" w:hAnsi="Consolas"/>
          <w:color w:val="000000"/>
        </w:rPr>
        <w:t>);</w:t>
      </w:r>
      <w:r>
        <w:rPr>
          <w:rFonts w:ascii="Consolas" w:hAnsi="Consolas"/>
          <w:color w:val="000000"/>
        </w:rPr>
        <w:br/>
        <w:t xml:space="preserve">    </w:t>
      </w:r>
      <w:r>
        <w:rPr>
          <w:rFonts w:ascii="Consolas" w:hAnsi="Consolas"/>
          <w:b/>
          <w:bCs/>
          <w:color w:val="660E7A"/>
        </w:rPr>
        <w:t>lvDanhSach</w:t>
      </w:r>
      <w:r>
        <w:rPr>
          <w:rFonts w:ascii="Consolas" w:hAnsi="Consolas"/>
          <w:color w:val="000000"/>
        </w:rPr>
        <w:t>.setAdapter(</w:t>
      </w:r>
      <w:r>
        <w:rPr>
          <w:rFonts w:ascii="Consolas" w:hAnsi="Consolas"/>
          <w:b/>
          <w:bCs/>
          <w:color w:val="660E7A"/>
        </w:rPr>
        <w:t>adapterKhachHang</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b/>
          <w:bCs/>
          <w:color w:val="000080"/>
        </w:rPr>
        <w:t xml:space="preserve">private void </w:t>
      </w:r>
      <w:r>
        <w:rPr>
          <w:rFonts w:ascii="Consolas" w:hAnsi="Consolas"/>
          <w:color w:val="000000"/>
        </w:rPr>
        <w:t>setControl() {</w:t>
      </w:r>
      <w:r>
        <w:rPr>
          <w:rFonts w:ascii="Consolas" w:hAnsi="Consolas"/>
          <w:color w:val="000000"/>
        </w:rPr>
        <w:br/>
        <w:t xml:space="preserve">    </w:t>
      </w:r>
      <w:r>
        <w:rPr>
          <w:rFonts w:ascii="Consolas" w:hAnsi="Consolas"/>
          <w:b/>
          <w:bCs/>
          <w:color w:val="660E7A"/>
        </w:rPr>
        <w:t xml:space="preserve">txtMaKH </w:t>
      </w:r>
      <w:r>
        <w:rPr>
          <w:rFonts w:ascii="Consolas" w:hAnsi="Consolas"/>
          <w:color w:val="000000"/>
        </w:rPr>
        <w:t>= findViewById(R.id.</w:t>
      </w:r>
      <w:r>
        <w:rPr>
          <w:rFonts w:ascii="Consolas" w:hAnsi="Consolas"/>
          <w:b/>
          <w:bCs/>
          <w:i/>
          <w:iCs/>
          <w:color w:val="660E7A"/>
        </w:rPr>
        <w:t>txtMaKH</w:t>
      </w:r>
      <w:r>
        <w:rPr>
          <w:rFonts w:ascii="Consolas" w:hAnsi="Consolas"/>
          <w:color w:val="000000"/>
        </w:rPr>
        <w:t>);</w:t>
      </w:r>
      <w:r>
        <w:rPr>
          <w:rFonts w:ascii="Consolas" w:hAnsi="Consolas"/>
          <w:color w:val="000000"/>
        </w:rPr>
        <w:br/>
        <w:t xml:space="preserve">    </w:t>
      </w:r>
      <w:r>
        <w:rPr>
          <w:rFonts w:ascii="Consolas" w:hAnsi="Consolas"/>
          <w:b/>
          <w:bCs/>
          <w:color w:val="660E7A"/>
        </w:rPr>
        <w:t xml:space="preserve">txtTenKH </w:t>
      </w:r>
      <w:r>
        <w:rPr>
          <w:rFonts w:ascii="Consolas" w:hAnsi="Consolas"/>
          <w:color w:val="000000"/>
        </w:rPr>
        <w:t>= findViewById(R.id.</w:t>
      </w:r>
      <w:r>
        <w:rPr>
          <w:rFonts w:ascii="Consolas" w:hAnsi="Consolas"/>
          <w:b/>
          <w:bCs/>
          <w:i/>
          <w:iCs/>
          <w:color w:val="660E7A"/>
        </w:rPr>
        <w:t>txtTenKH</w:t>
      </w:r>
      <w:r>
        <w:rPr>
          <w:rFonts w:ascii="Consolas" w:hAnsi="Consolas"/>
          <w:color w:val="000000"/>
        </w:rPr>
        <w:t>);</w:t>
      </w:r>
      <w:r>
        <w:rPr>
          <w:rFonts w:ascii="Consolas" w:hAnsi="Consolas"/>
          <w:color w:val="000000"/>
        </w:rPr>
        <w:br/>
        <w:t xml:space="preserve">    </w:t>
      </w:r>
      <w:r>
        <w:rPr>
          <w:rFonts w:ascii="Consolas" w:hAnsi="Consolas"/>
          <w:b/>
          <w:bCs/>
          <w:color w:val="660E7A"/>
        </w:rPr>
        <w:t xml:space="preserve">txtDiaChi </w:t>
      </w:r>
      <w:r>
        <w:rPr>
          <w:rFonts w:ascii="Consolas" w:hAnsi="Consolas"/>
          <w:color w:val="000000"/>
        </w:rPr>
        <w:t>= findViewById(R.id.</w:t>
      </w:r>
      <w:r>
        <w:rPr>
          <w:rFonts w:ascii="Consolas" w:hAnsi="Consolas"/>
          <w:b/>
          <w:bCs/>
          <w:i/>
          <w:iCs/>
          <w:color w:val="660E7A"/>
        </w:rPr>
        <w:t>txtDiaChi</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btnThem </w:t>
      </w:r>
      <w:r>
        <w:rPr>
          <w:rFonts w:ascii="Consolas" w:hAnsi="Consolas"/>
          <w:color w:val="000000"/>
        </w:rPr>
        <w:t>= findViewById(R.id.</w:t>
      </w:r>
      <w:r>
        <w:rPr>
          <w:rFonts w:ascii="Consolas" w:hAnsi="Consolas"/>
          <w:b/>
          <w:bCs/>
          <w:i/>
          <w:iCs/>
          <w:color w:val="660E7A"/>
        </w:rPr>
        <w:t>btnThem</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btnSua </w:t>
      </w:r>
      <w:r>
        <w:rPr>
          <w:rFonts w:ascii="Consolas" w:hAnsi="Consolas"/>
          <w:color w:val="000000"/>
        </w:rPr>
        <w:t>= findViewById(R.id.</w:t>
      </w:r>
      <w:r>
        <w:rPr>
          <w:rFonts w:ascii="Consolas" w:hAnsi="Consolas"/>
          <w:b/>
          <w:bCs/>
          <w:i/>
          <w:iCs/>
          <w:color w:val="660E7A"/>
        </w:rPr>
        <w:t>btnSua</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btnXoa </w:t>
      </w:r>
      <w:r>
        <w:rPr>
          <w:rFonts w:ascii="Consolas" w:hAnsi="Consolas"/>
          <w:color w:val="000000"/>
        </w:rPr>
        <w:t>= findViewById(R.id.</w:t>
      </w:r>
      <w:r>
        <w:rPr>
          <w:rFonts w:ascii="Consolas" w:hAnsi="Consolas"/>
          <w:b/>
          <w:bCs/>
          <w:i/>
          <w:iCs/>
          <w:color w:val="660E7A"/>
        </w:rPr>
        <w:t>btnXoa</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btnClear </w:t>
      </w:r>
      <w:r>
        <w:rPr>
          <w:rFonts w:ascii="Consolas" w:hAnsi="Consolas"/>
          <w:color w:val="000000"/>
        </w:rPr>
        <w:t>= findViewById(R.id.</w:t>
      </w:r>
      <w:r>
        <w:rPr>
          <w:rFonts w:ascii="Consolas" w:hAnsi="Consolas"/>
          <w:b/>
          <w:bCs/>
          <w:i/>
          <w:iCs/>
          <w:color w:val="660E7A"/>
        </w:rPr>
        <w:t>btnClear</w:t>
      </w:r>
      <w:r>
        <w:rPr>
          <w:rFonts w:ascii="Consolas" w:hAnsi="Consolas"/>
          <w:color w:val="000000"/>
        </w:rPr>
        <w:t>);</w:t>
      </w:r>
      <w:r>
        <w:rPr>
          <w:rFonts w:ascii="Consolas" w:hAnsi="Consolas"/>
          <w:color w:val="000000"/>
        </w:rPr>
        <w:br/>
        <w:t xml:space="preserve">    </w:t>
      </w:r>
      <w:r>
        <w:rPr>
          <w:rFonts w:ascii="Consolas" w:hAnsi="Consolas"/>
          <w:b/>
          <w:bCs/>
          <w:color w:val="660E7A"/>
        </w:rPr>
        <w:t xml:space="preserve">lvDanhSach </w:t>
      </w:r>
      <w:r>
        <w:rPr>
          <w:rFonts w:ascii="Consolas" w:hAnsi="Consolas"/>
          <w:color w:val="000000"/>
        </w:rPr>
        <w:t>= findViewById(R.id.</w:t>
      </w:r>
      <w:r>
        <w:rPr>
          <w:rFonts w:ascii="Consolas" w:hAnsi="Consolas"/>
          <w:b/>
          <w:bCs/>
          <w:i/>
          <w:iCs/>
          <w:color w:val="660E7A"/>
        </w:rPr>
        <w:t>lvDanhSach</w:t>
      </w:r>
      <w:r>
        <w:rPr>
          <w:rFonts w:ascii="Consolas" w:hAnsi="Consolas"/>
          <w:color w:val="000000"/>
        </w:rPr>
        <w:t>);</w:t>
      </w:r>
      <w:r>
        <w:rPr>
          <w:rFonts w:ascii="Consolas" w:hAnsi="Consolas"/>
          <w:color w:val="000000"/>
        </w:rPr>
        <w:br/>
        <w:t>}</w:t>
      </w:r>
    </w:p>
    <w:p w14:paraId="4441FB9B" w14:textId="63A97F99" w:rsidR="003E3CE9" w:rsidRPr="003E3CE9" w:rsidRDefault="003E3CE9" w:rsidP="003E3CE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color w:val="000000"/>
          <w:sz w:val="24"/>
        </w:rPr>
      </w:pPr>
      <w:r w:rsidRPr="003E3CE9">
        <w:rPr>
          <w:rFonts w:ascii="Consolas" w:hAnsi="Consolas" w:cs="Courier New"/>
          <w:b/>
          <w:color w:val="000000"/>
          <w:sz w:val="24"/>
        </w:rPr>
        <w:t>5) Màn Hình Phiếu Đăng Ký</w:t>
      </w:r>
    </w:p>
    <w:p w14:paraId="38030840" w14:textId="77777777" w:rsidR="003E3CE9" w:rsidRDefault="003E3CE9" w:rsidP="003E3CE9">
      <w:pPr>
        <w:pStyle w:val="HTMLPreformatted"/>
        <w:shd w:val="clear" w:color="auto" w:fill="FFFFFF"/>
        <w:rPr>
          <w:rFonts w:ascii="Consolas" w:hAnsi="Consolas"/>
          <w:color w:val="000000"/>
        </w:rPr>
      </w:pPr>
      <w:r>
        <w:rPr>
          <w:rFonts w:ascii="Consolas" w:hAnsi="Consolas"/>
          <w:b/>
          <w:bCs/>
          <w:color w:val="000080"/>
        </w:rPr>
        <w:lastRenderedPageBreak/>
        <w:t xml:space="preserve">public class </w:t>
      </w:r>
      <w:r>
        <w:rPr>
          <w:rFonts w:ascii="Consolas" w:hAnsi="Consolas"/>
          <w:color w:val="000000"/>
        </w:rPr>
        <w:t xml:space="preserve">PhieuDangKyActivity </w:t>
      </w:r>
      <w:r>
        <w:rPr>
          <w:rFonts w:ascii="Consolas" w:hAnsi="Consolas"/>
          <w:b/>
          <w:bCs/>
          <w:color w:val="000080"/>
        </w:rPr>
        <w:t xml:space="preserve">extends </w:t>
      </w:r>
      <w:r>
        <w:rPr>
          <w:rFonts w:ascii="Consolas" w:hAnsi="Consolas"/>
          <w:color w:val="000000"/>
        </w:rPr>
        <w:t>AppCompatActivity {</w:t>
      </w:r>
      <w:r>
        <w:rPr>
          <w:rFonts w:ascii="Consolas" w:hAnsi="Consolas"/>
          <w:color w:val="000000"/>
        </w:rPr>
        <w:br/>
        <w:t xml:space="preserve">    EditText </w:t>
      </w:r>
      <w:r>
        <w:rPr>
          <w:rFonts w:ascii="Consolas" w:hAnsi="Consolas"/>
          <w:b/>
          <w:bCs/>
          <w:color w:val="660E7A"/>
        </w:rPr>
        <w:t>txtMaKH</w:t>
      </w:r>
      <w:r>
        <w:rPr>
          <w:rFonts w:ascii="Consolas" w:hAnsi="Consolas"/>
          <w:color w:val="000000"/>
        </w:rPr>
        <w:t>,</w:t>
      </w:r>
      <w:r>
        <w:rPr>
          <w:rFonts w:ascii="Consolas" w:hAnsi="Consolas"/>
          <w:b/>
          <w:bCs/>
          <w:color w:val="660E7A"/>
        </w:rPr>
        <w:t>txtSoPhieu</w:t>
      </w:r>
      <w:r>
        <w:rPr>
          <w:rFonts w:ascii="Consolas" w:hAnsi="Consolas"/>
          <w:color w:val="000000"/>
        </w:rPr>
        <w:t>,</w:t>
      </w:r>
      <w:r>
        <w:rPr>
          <w:rFonts w:ascii="Consolas" w:hAnsi="Consolas"/>
          <w:b/>
          <w:bCs/>
          <w:color w:val="660E7A"/>
        </w:rPr>
        <w:t>txtNgayDK</w:t>
      </w:r>
      <w:r>
        <w:rPr>
          <w:rFonts w:ascii="Consolas" w:hAnsi="Consolas"/>
          <w:color w:val="000000"/>
        </w:rPr>
        <w:t>;</w:t>
      </w:r>
      <w:r>
        <w:rPr>
          <w:rFonts w:ascii="Consolas" w:hAnsi="Consolas"/>
          <w:color w:val="000000"/>
        </w:rPr>
        <w:br/>
        <w:t xml:space="preserve">    Button </w:t>
      </w:r>
      <w:r>
        <w:rPr>
          <w:rFonts w:ascii="Consolas" w:hAnsi="Consolas"/>
          <w:b/>
          <w:bCs/>
          <w:color w:val="660E7A"/>
        </w:rPr>
        <w:t>btnThem</w:t>
      </w:r>
      <w:r>
        <w:rPr>
          <w:rFonts w:ascii="Consolas" w:hAnsi="Consolas"/>
          <w:color w:val="000000"/>
        </w:rPr>
        <w:t xml:space="preserve">, </w:t>
      </w:r>
      <w:r>
        <w:rPr>
          <w:rFonts w:ascii="Consolas" w:hAnsi="Consolas"/>
          <w:b/>
          <w:bCs/>
          <w:color w:val="660E7A"/>
        </w:rPr>
        <w:t>btnXoa</w:t>
      </w:r>
      <w:r>
        <w:rPr>
          <w:rFonts w:ascii="Consolas" w:hAnsi="Consolas"/>
          <w:color w:val="000000"/>
        </w:rPr>
        <w:t>,</w:t>
      </w:r>
      <w:r>
        <w:rPr>
          <w:rFonts w:ascii="Consolas" w:hAnsi="Consolas"/>
          <w:b/>
          <w:bCs/>
          <w:color w:val="660E7A"/>
        </w:rPr>
        <w:t>btnSua</w:t>
      </w:r>
      <w:r>
        <w:rPr>
          <w:rFonts w:ascii="Consolas" w:hAnsi="Consolas"/>
          <w:color w:val="000000"/>
        </w:rPr>
        <w:t>,</w:t>
      </w:r>
      <w:r>
        <w:rPr>
          <w:rFonts w:ascii="Consolas" w:hAnsi="Consolas"/>
          <w:b/>
          <w:bCs/>
          <w:color w:val="660E7A"/>
        </w:rPr>
        <w:t>btnClear</w:t>
      </w:r>
      <w:r>
        <w:rPr>
          <w:rFonts w:ascii="Consolas" w:hAnsi="Consolas"/>
          <w:color w:val="000000"/>
        </w:rPr>
        <w:t>;</w:t>
      </w:r>
      <w:r>
        <w:rPr>
          <w:rFonts w:ascii="Consolas" w:hAnsi="Consolas"/>
          <w:color w:val="000000"/>
        </w:rPr>
        <w:br/>
        <w:t xml:space="preserve">    ListView </w:t>
      </w:r>
      <w:r>
        <w:rPr>
          <w:rFonts w:ascii="Consolas" w:hAnsi="Consolas"/>
          <w:b/>
          <w:bCs/>
          <w:color w:val="660E7A"/>
        </w:rPr>
        <w:t>lvDanhSach</w:t>
      </w:r>
      <w:r>
        <w:rPr>
          <w:rFonts w:ascii="Consolas" w:hAnsi="Consolas"/>
          <w:color w:val="000000"/>
        </w:rPr>
        <w:t>;</w:t>
      </w:r>
      <w:r>
        <w:rPr>
          <w:rFonts w:ascii="Consolas" w:hAnsi="Consolas"/>
          <w:color w:val="000000"/>
        </w:rPr>
        <w:br/>
        <w:t xml:space="preserve">    Spinner </w:t>
      </w:r>
      <w:r>
        <w:rPr>
          <w:rFonts w:ascii="Consolas" w:hAnsi="Consolas"/>
          <w:b/>
          <w:bCs/>
          <w:color w:val="660E7A"/>
        </w:rPr>
        <w:t>spnKH</w:t>
      </w:r>
      <w:r>
        <w:rPr>
          <w:rFonts w:ascii="Consolas" w:hAnsi="Consolas"/>
          <w:color w:val="000000"/>
        </w:rPr>
        <w:t>;</w:t>
      </w:r>
      <w:r>
        <w:rPr>
          <w:rFonts w:ascii="Consolas" w:hAnsi="Consolas"/>
          <w:color w:val="000000"/>
        </w:rPr>
        <w:br/>
        <w:t xml:space="preserve">    ArrayList&lt;KhachHang&gt; </w:t>
      </w:r>
      <w:r>
        <w:rPr>
          <w:rFonts w:ascii="Consolas" w:hAnsi="Consolas"/>
          <w:b/>
          <w:bCs/>
          <w:color w:val="660E7A"/>
        </w:rPr>
        <w:t xml:space="preserve">data_KH </w:t>
      </w:r>
      <w:r>
        <w:rPr>
          <w:rFonts w:ascii="Consolas" w:hAnsi="Consolas"/>
          <w:color w:val="000000"/>
        </w:rPr>
        <w:t xml:space="preserve">= </w:t>
      </w:r>
      <w:r>
        <w:rPr>
          <w:rFonts w:ascii="Consolas" w:hAnsi="Consolas"/>
          <w:b/>
          <w:bCs/>
          <w:color w:val="000080"/>
        </w:rPr>
        <w:t xml:space="preserve">new </w:t>
      </w:r>
      <w:r>
        <w:rPr>
          <w:rFonts w:ascii="Consolas" w:hAnsi="Consolas"/>
          <w:color w:val="000000"/>
        </w:rPr>
        <w:t>ArrayList&lt;&gt;();</w:t>
      </w:r>
      <w:r>
        <w:rPr>
          <w:rFonts w:ascii="Consolas" w:hAnsi="Consolas"/>
          <w:color w:val="000000"/>
        </w:rPr>
        <w:br/>
        <w:t xml:space="preserve">    AdapterPhieuDangKy </w:t>
      </w:r>
      <w:r>
        <w:rPr>
          <w:rFonts w:ascii="Consolas" w:hAnsi="Consolas"/>
          <w:b/>
          <w:bCs/>
          <w:color w:val="660E7A"/>
        </w:rPr>
        <w:t>adapterPhieuDangKy</w:t>
      </w:r>
      <w:r>
        <w:rPr>
          <w:rFonts w:ascii="Consolas" w:hAnsi="Consolas"/>
          <w:color w:val="000000"/>
        </w:rPr>
        <w:t>;</w:t>
      </w:r>
      <w:r>
        <w:rPr>
          <w:rFonts w:ascii="Consolas" w:hAnsi="Consolas"/>
          <w:color w:val="000000"/>
        </w:rPr>
        <w:br/>
        <w:t xml:space="preserve">    ArrayList&lt;PhieuDangKy&gt; </w:t>
      </w:r>
      <w:r>
        <w:rPr>
          <w:rFonts w:ascii="Consolas" w:hAnsi="Consolas"/>
          <w:b/>
          <w:bCs/>
          <w:color w:val="660E7A"/>
        </w:rPr>
        <w:t xml:space="preserve">data_PDK </w:t>
      </w:r>
      <w:r>
        <w:rPr>
          <w:rFonts w:ascii="Consolas" w:hAnsi="Consolas"/>
          <w:color w:val="000000"/>
        </w:rPr>
        <w:t xml:space="preserve">= </w:t>
      </w:r>
      <w:r>
        <w:rPr>
          <w:rFonts w:ascii="Consolas" w:hAnsi="Consolas"/>
          <w:b/>
          <w:bCs/>
          <w:color w:val="000080"/>
        </w:rPr>
        <w:t xml:space="preserve">new </w:t>
      </w:r>
      <w:r>
        <w:rPr>
          <w:rFonts w:ascii="Consolas" w:hAnsi="Consolas"/>
          <w:color w:val="000000"/>
        </w:rPr>
        <w:t>ArrayList&lt;&gt;();</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protected void </w:t>
      </w:r>
      <w:r>
        <w:rPr>
          <w:rFonts w:ascii="Consolas" w:hAnsi="Consolas"/>
          <w:color w:val="000000"/>
        </w:rPr>
        <w:t>onCreate(Bundle savedInstanceState) {</w:t>
      </w:r>
      <w:r>
        <w:rPr>
          <w:rFonts w:ascii="Consolas" w:hAnsi="Consolas"/>
          <w:color w:val="000000"/>
        </w:rPr>
        <w:br/>
        <w:t xml:space="preserve">        </w:t>
      </w:r>
      <w:r>
        <w:rPr>
          <w:rFonts w:ascii="Consolas" w:hAnsi="Consolas"/>
          <w:b/>
          <w:bCs/>
          <w:color w:val="000080"/>
        </w:rPr>
        <w:t>super</w:t>
      </w:r>
      <w:r>
        <w:rPr>
          <w:rFonts w:ascii="Consolas" w:hAnsi="Consolas"/>
          <w:color w:val="000000"/>
        </w:rPr>
        <w:t>.onCreate(savedInstanceState);</w:t>
      </w:r>
      <w:r>
        <w:rPr>
          <w:rFonts w:ascii="Consolas" w:hAnsi="Consolas"/>
          <w:color w:val="000000"/>
        </w:rPr>
        <w:br/>
        <w:t xml:space="preserve">        setContentView(R.layout.</w:t>
      </w:r>
      <w:r>
        <w:rPr>
          <w:rFonts w:ascii="Consolas" w:hAnsi="Consolas"/>
          <w:b/>
          <w:bCs/>
          <w:i/>
          <w:iCs/>
          <w:color w:val="660E7A"/>
        </w:rPr>
        <w:t>activity_phieu_dang_ky</w:t>
      </w:r>
      <w:r>
        <w:rPr>
          <w:rFonts w:ascii="Consolas" w:hAnsi="Consolas"/>
          <w:color w:val="000000"/>
        </w:rPr>
        <w:t>);</w:t>
      </w:r>
      <w:r>
        <w:rPr>
          <w:rFonts w:ascii="Consolas" w:hAnsi="Consolas"/>
          <w:color w:val="000000"/>
        </w:rPr>
        <w:br/>
        <w:t xml:space="preserve">        setControl();</w:t>
      </w:r>
      <w:r>
        <w:rPr>
          <w:rFonts w:ascii="Consolas" w:hAnsi="Consolas"/>
          <w:color w:val="000000"/>
        </w:rPr>
        <w:br/>
        <w:t xml:space="preserve">        setEvent();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private void </w:t>
      </w:r>
      <w:r>
        <w:rPr>
          <w:rFonts w:ascii="Consolas" w:hAnsi="Consolas"/>
          <w:color w:val="000000"/>
        </w:rPr>
        <w:t>setEvent() {</w:t>
      </w:r>
      <w:r>
        <w:rPr>
          <w:rFonts w:ascii="Consolas" w:hAnsi="Consolas"/>
          <w:color w:val="000000"/>
        </w:rPr>
        <w:br/>
        <w:t xml:space="preserve">        hienthidulieuKH();</w:t>
      </w:r>
      <w:r>
        <w:rPr>
          <w:rFonts w:ascii="Consolas" w:hAnsi="Consolas"/>
          <w:color w:val="000000"/>
        </w:rPr>
        <w:br/>
        <w:t xml:space="preserve">        DBKhachHang db = </w:t>
      </w:r>
      <w:r>
        <w:rPr>
          <w:rFonts w:ascii="Consolas" w:hAnsi="Consolas"/>
          <w:b/>
          <w:bCs/>
          <w:color w:val="000080"/>
        </w:rPr>
        <w:t xml:space="preserve">new </w:t>
      </w:r>
      <w:r>
        <w:rPr>
          <w:rFonts w:ascii="Consolas" w:hAnsi="Consolas"/>
          <w:color w:val="000000"/>
        </w:rPr>
        <w:t>DBKhachHang(</w:t>
      </w:r>
      <w:r>
        <w:rPr>
          <w:rFonts w:ascii="Consolas" w:hAnsi="Consolas"/>
          <w:b/>
          <w:bCs/>
          <w:color w:val="000080"/>
        </w:rPr>
        <w:t>this</w:t>
      </w:r>
      <w:r>
        <w:rPr>
          <w:rFonts w:ascii="Consolas" w:hAnsi="Consolas"/>
          <w:color w:val="000000"/>
        </w:rPr>
        <w:t>);</w:t>
      </w:r>
      <w:r>
        <w:rPr>
          <w:rFonts w:ascii="Consolas" w:hAnsi="Consolas"/>
          <w:color w:val="000000"/>
        </w:rPr>
        <w:br/>
        <w:t xml:space="preserve">        </w:t>
      </w:r>
      <w:r>
        <w:rPr>
          <w:rFonts w:ascii="Consolas" w:hAnsi="Consolas"/>
          <w:b/>
          <w:bCs/>
          <w:color w:val="660E7A"/>
        </w:rPr>
        <w:t xml:space="preserve">data_KH </w:t>
      </w:r>
      <w:r>
        <w:rPr>
          <w:rFonts w:ascii="Consolas" w:hAnsi="Consolas"/>
          <w:color w:val="000000"/>
        </w:rPr>
        <w:t>= db.LayDL();</w:t>
      </w:r>
      <w:r>
        <w:rPr>
          <w:rFonts w:ascii="Consolas" w:hAnsi="Consolas"/>
          <w:color w:val="000000"/>
        </w:rPr>
        <w:br/>
        <w:t xml:space="preserve">        CustomSpinnerKH adapterSpinnerKH = </w:t>
      </w:r>
      <w:r>
        <w:rPr>
          <w:rFonts w:ascii="Consolas" w:hAnsi="Consolas"/>
          <w:b/>
          <w:bCs/>
          <w:color w:val="000080"/>
        </w:rPr>
        <w:t xml:space="preserve">new </w:t>
      </w:r>
      <w:r>
        <w:rPr>
          <w:rFonts w:ascii="Consolas" w:hAnsi="Consolas"/>
          <w:color w:val="000000"/>
        </w:rPr>
        <w:t>CustomSpinnerKH(</w:t>
      </w:r>
      <w:r>
        <w:rPr>
          <w:rFonts w:ascii="Consolas" w:hAnsi="Consolas"/>
          <w:b/>
          <w:bCs/>
          <w:color w:val="000080"/>
        </w:rPr>
        <w:t>this</w:t>
      </w:r>
      <w:r>
        <w:rPr>
          <w:rFonts w:ascii="Consolas" w:hAnsi="Consolas"/>
          <w:color w:val="000000"/>
        </w:rPr>
        <w:t xml:space="preserve">, </w:t>
      </w:r>
      <w:r>
        <w:rPr>
          <w:rFonts w:ascii="Consolas" w:hAnsi="Consolas"/>
          <w:b/>
          <w:bCs/>
          <w:color w:val="660E7A"/>
        </w:rPr>
        <w:t>data_KH</w:t>
      </w:r>
      <w:r>
        <w:rPr>
          <w:rFonts w:ascii="Consolas" w:hAnsi="Consolas"/>
          <w:color w:val="000000"/>
        </w:rPr>
        <w:t>);</w:t>
      </w:r>
      <w:r>
        <w:rPr>
          <w:rFonts w:ascii="Consolas" w:hAnsi="Consolas"/>
          <w:color w:val="000000"/>
        </w:rPr>
        <w:br/>
        <w:t xml:space="preserve">        </w:t>
      </w:r>
      <w:r>
        <w:rPr>
          <w:rFonts w:ascii="Consolas" w:hAnsi="Consolas"/>
          <w:b/>
          <w:bCs/>
          <w:color w:val="660E7A"/>
        </w:rPr>
        <w:t>spnKH</w:t>
      </w:r>
      <w:r>
        <w:rPr>
          <w:rFonts w:ascii="Consolas" w:hAnsi="Consolas"/>
          <w:color w:val="000000"/>
        </w:rPr>
        <w:t>.setAdapter( adapterSpinnerKH);</w:t>
      </w:r>
      <w:r>
        <w:rPr>
          <w:rFonts w:ascii="Consolas" w:hAnsi="Consolas"/>
          <w:color w:val="000000"/>
        </w:rPr>
        <w:br/>
      </w:r>
      <w:r>
        <w:rPr>
          <w:rFonts w:ascii="Consolas" w:hAnsi="Consolas"/>
          <w:color w:val="000000"/>
        </w:rPr>
        <w:br/>
        <w:t xml:space="preserve">        </w:t>
      </w:r>
      <w:r>
        <w:rPr>
          <w:rFonts w:ascii="Consolas" w:hAnsi="Consolas"/>
          <w:b/>
          <w:bCs/>
          <w:color w:val="660E7A"/>
        </w:rPr>
        <w:t>btnThem</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DBPhieuDangKy dbPhieuDangKy = </w:t>
      </w:r>
      <w:r>
        <w:rPr>
          <w:rFonts w:ascii="Consolas" w:hAnsi="Consolas"/>
          <w:b/>
          <w:bCs/>
          <w:color w:val="000080"/>
        </w:rPr>
        <w:t xml:space="preserve">new </w:t>
      </w:r>
      <w:r>
        <w:rPr>
          <w:rFonts w:ascii="Consolas" w:hAnsi="Consolas"/>
          <w:color w:val="000000"/>
        </w:rPr>
        <w:t>DBPhieuDangKy(PhieuDangKyActivity.</w:t>
      </w:r>
      <w:r>
        <w:rPr>
          <w:rFonts w:ascii="Consolas" w:hAnsi="Consolas"/>
          <w:b/>
          <w:bCs/>
          <w:color w:val="000080"/>
        </w:rPr>
        <w:t>this</w:t>
      </w:r>
      <w:r>
        <w:rPr>
          <w:rFonts w:ascii="Consolas" w:hAnsi="Consolas"/>
          <w:color w:val="000000"/>
        </w:rPr>
        <w:t>);</w:t>
      </w:r>
      <w:r>
        <w:rPr>
          <w:rFonts w:ascii="Consolas" w:hAnsi="Consolas"/>
          <w:color w:val="000000"/>
        </w:rPr>
        <w:br/>
        <w:t xml:space="preserve">                PhieuDangKy pdk = </w:t>
      </w:r>
      <w:r>
        <w:rPr>
          <w:rFonts w:ascii="Consolas" w:hAnsi="Consolas"/>
          <w:b/>
          <w:bCs/>
          <w:color w:val="000080"/>
        </w:rPr>
        <w:t xml:space="preserve">new </w:t>
      </w:r>
      <w:r>
        <w:rPr>
          <w:rFonts w:ascii="Consolas" w:hAnsi="Consolas"/>
          <w:color w:val="000000"/>
        </w:rPr>
        <w:t>PhieuDangKy();</w:t>
      </w:r>
      <w:r>
        <w:rPr>
          <w:rFonts w:ascii="Consolas" w:hAnsi="Consolas"/>
          <w:color w:val="000000"/>
        </w:rPr>
        <w:br/>
        <w:t xml:space="preserve">                pdk.setSoPhieu(</w:t>
      </w:r>
      <w:r>
        <w:rPr>
          <w:rFonts w:ascii="Consolas" w:hAnsi="Consolas"/>
          <w:b/>
          <w:bCs/>
          <w:color w:val="660E7A"/>
        </w:rPr>
        <w:t>txtSoPhieu</w:t>
      </w:r>
      <w:r>
        <w:rPr>
          <w:rFonts w:ascii="Consolas" w:hAnsi="Consolas"/>
          <w:color w:val="000000"/>
        </w:rPr>
        <w:t>.getText().toString());</w:t>
      </w:r>
      <w:r>
        <w:rPr>
          <w:rFonts w:ascii="Consolas" w:hAnsi="Consolas"/>
          <w:color w:val="000000"/>
        </w:rPr>
        <w:br/>
        <w:t xml:space="preserve">                pdk.setNgayDK(</w:t>
      </w:r>
      <w:r>
        <w:rPr>
          <w:rFonts w:ascii="Consolas" w:hAnsi="Consolas"/>
          <w:b/>
          <w:bCs/>
          <w:color w:val="660E7A"/>
        </w:rPr>
        <w:t>txtNgayDK</w:t>
      </w:r>
      <w:r>
        <w:rPr>
          <w:rFonts w:ascii="Consolas" w:hAnsi="Consolas"/>
          <w:color w:val="000000"/>
        </w:rPr>
        <w:t>.getText().toString());</w:t>
      </w:r>
      <w:r>
        <w:rPr>
          <w:rFonts w:ascii="Consolas" w:hAnsi="Consolas"/>
          <w:color w:val="000000"/>
        </w:rPr>
        <w:br/>
        <w:t xml:space="preserve">                pdk.setMaKH(</w:t>
      </w:r>
      <w:r>
        <w:rPr>
          <w:rFonts w:ascii="Consolas" w:hAnsi="Consolas"/>
          <w:b/>
          <w:bCs/>
          <w:color w:val="660E7A"/>
        </w:rPr>
        <w:t>txtMaKH</w:t>
      </w:r>
      <w:r>
        <w:rPr>
          <w:rFonts w:ascii="Consolas" w:hAnsi="Consolas"/>
          <w:color w:val="000000"/>
        </w:rPr>
        <w:t>.getText().toString());</w:t>
      </w:r>
      <w:r>
        <w:rPr>
          <w:rFonts w:ascii="Consolas" w:hAnsi="Consolas"/>
          <w:color w:val="000000"/>
        </w:rPr>
        <w:br/>
        <w:t xml:space="preserve">                dbPhieuDangKy.Them(pdk);</w:t>
      </w:r>
      <w:r>
        <w:rPr>
          <w:rFonts w:ascii="Consolas" w:hAnsi="Consolas"/>
          <w:color w:val="000000"/>
        </w:rPr>
        <w:br/>
        <w:t xml:space="preserve">                hienthidulieuKH();</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btnXoa</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DBPhieuDangKy dbPhieuDangKy = </w:t>
      </w:r>
      <w:r>
        <w:rPr>
          <w:rFonts w:ascii="Consolas" w:hAnsi="Consolas"/>
          <w:b/>
          <w:bCs/>
          <w:color w:val="000080"/>
        </w:rPr>
        <w:t xml:space="preserve">new </w:t>
      </w:r>
      <w:r>
        <w:rPr>
          <w:rFonts w:ascii="Consolas" w:hAnsi="Consolas"/>
          <w:color w:val="000000"/>
        </w:rPr>
        <w:t>DBPhieuDangKy(PhieuDangKyActivity.</w:t>
      </w:r>
      <w:r>
        <w:rPr>
          <w:rFonts w:ascii="Consolas" w:hAnsi="Consolas"/>
          <w:b/>
          <w:bCs/>
          <w:color w:val="000080"/>
        </w:rPr>
        <w:t>this</w:t>
      </w:r>
      <w:r>
        <w:rPr>
          <w:rFonts w:ascii="Consolas" w:hAnsi="Consolas"/>
          <w:color w:val="000000"/>
        </w:rPr>
        <w:t>);</w:t>
      </w:r>
      <w:r>
        <w:rPr>
          <w:rFonts w:ascii="Consolas" w:hAnsi="Consolas"/>
          <w:color w:val="000000"/>
        </w:rPr>
        <w:br/>
        <w:t xml:space="preserve">                PhieuDangKy pdk = </w:t>
      </w:r>
      <w:r>
        <w:rPr>
          <w:rFonts w:ascii="Consolas" w:hAnsi="Consolas"/>
          <w:b/>
          <w:bCs/>
          <w:color w:val="000080"/>
        </w:rPr>
        <w:t xml:space="preserve">new </w:t>
      </w:r>
      <w:r>
        <w:rPr>
          <w:rFonts w:ascii="Consolas" w:hAnsi="Consolas"/>
          <w:color w:val="000000"/>
        </w:rPr>
        <w:t>PhieuDangKy();</w:t>
      </w:r>
      <w:r>
        <w:rPr>
          <w:rFonts w:ascii="Consolas" w:hAnsi="Consolas"/>
          <w:color w:val="000000"/>
        </w:rPr>
        <w:br/>
        <w:t xml:space="preserve">                pdk.setSoPhieu(</w:t>
      </w:r>
      <w:r>
        <w:rPr>
          <w:rFonts w:ascii="Consolas" w:hAnsi="Consolas"/>
          <w:b/>
          <w:bCs/>
          <w:color w:val="660E7A"/>
        </w:rPr>
        <w:t>txtSoPhieu</w:t>
      </w:r>
      <w:r>
        <w:rPr>
          <w:rFonts w:ascii="Consolas" w:hAnsi="Consolas"/>
          <w:color w:val="000000"/>
        </w:rPr>
        <w:t>.getText().toString());</w:t>
      </w:r>
      <w:r>
        <w:rPr>
          <w:rFonts w:ascii="Consolas" w:hAnsi="Consolas"/>
          <w:color w:val="000000"/>
        </w:rPr>
        <w:br/>
        <w:t xml:space="preserve">                pdk.setNgayDK(</w:t>
      </w:r>
      <w:r>
        <w:rPr>
          <w:rFonts w:ascii="Consolas" w:hAnsi="Consolas"/>
          <w:b/>
          <w:bCs/>
          <w:color w:val="660E7A"/>
        </w:rPr>
        <w:t>txtNgayDK</w:t>
      </w:r>
      <w:r>
        <w:rPr>
          <w:rFonts w:ascii="Consolas" w:hAnsi="Consolas"/>
          <w:color w:val="000000"/>
        </w:rPr>
        <w:t>.getText().toString());</w:t>
      </w:r>
      <w:r>
        <w:rPr>
          <w:rFonts w:ascii="Consolas" w:hAnsi="Consolas"/>
          <w:color w:val="000000"/>
        </w:rPr>
        <w:br/>
        <w:t xml:space="preserve">                pdk.setMaKH(</w:t>
      </w:r>
      <w:r>
        <w:rPr>
          <w:rFonts w:ascii="Consolas" w:hAnsi="Consolas"/>
          <w:b/>
          <w:bCs/>
          <w:color w:val="660E7A"/>
        </w:rPr>
        <w:t>txtMaKH</w:t>
      </w:r>
      <w:r>
        <w:rPr>
          <w:rFonts w:ascii="Consolas" w:hAnsi="Consolas"/>
          <w:color w:val="000000"/>
        </w:rPr>
        <w:t>.getText().toString());</w:t>
      </w:r>
      <w:r>
        <w:rPr>
          <w:rFonts w:ascii="Consolas" w:hAnsi="Consolas"/>
          <w:color w:val="000000"/>
        </w:rPr>
        <w:br/>
        <w:t xml:space="preserve">                dbPhieuDangKy.Xoa(pdk);</w:t>
      </w:r>
      <w:r>
        <w:rPr>
          <w:rFonts w:ascii="Consolas" w:hAnsi="Consolas"/>
          <w:color w:val="000000"/>
        </w:rPr>
        <w:br/>
        <w:t xml:space="preserve">                hienthidulieuKH();</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btnSua</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DBPhieuDangKy dbPhieuDangKy = </w:t>
      </w:r>
      <w:r>
        <w:rPr>
          <w:rFonts w:ascii="Consolas" w:hAnsi="Consolas"/>
          <w:b/>
          <w:bCs/>
          <w:color w:val="000080"/>
        </w:rPr>
        <w:t xml:space="preserve">new </w:t>
      </w:r>
      <w:r>
        <w:rPr>
          <w:rFonts w:ascii="Consolas" w:hAnsi="Consolas"/>
          <w:color w:val="000000"/>
        </w:rPr>
        <w:t>DBPhieuDangKy(PhieuDangKyActivity.</w:t>
      </w:r>
      <w:r>
        <w:rPr>
          <w:rFonts w:ascii="Consolas" w:hAnsi="Consolas"/>
          <w:b/>
          <w:bCs/>
          <w:color w:val="000080"/>
        </w:rPr>
        <w:t>this</w:t>
      </w:r>
      <w:r>
        <w:rPr>
          <w:rFonts w:ascii="Consolas" w:hAnsi="Consolas"/>
          <w:color w:val="000000"/>
        </w:rPr>
        <w:t>);</w:t>
      </w:r>
      <w:r>
        <w:rPr>
          <w:rFonts w:ascii="Consolas" w:hAnsi="Consolas"/>
          <w:color w:val="000000"/>
        </w:rPr>
        <w:br/>
        <w:t xml:space="preserve">                PhieuDangKy pdk = </w:t>
      </w:r>
      <w:r>
        <w:rPr>
          <w:rFonts w:ascii="Consolas" w:hAnsi="Consolas"/>
          <w:b/>
          <w:bCs/>
          <w:color w:val="000080"/>
        </w:rPr>
        <w:t xml:space="preserve">new </w:t>
      </w:r>
      <w:r>
        <w:rPr>
          <w:rFonts w:ascii="Consolas" w:hAnsi="Consolas"/>
          <w:color w:val="000000"/>
        </w:rPr>
        <w:t>PhieuDangKy();</w:t>
      </w:r>
      <w:r>
        <w:rPr>
          <w:rFonts w:ascii="Consolas" w:hAnsi="Consolas"/>
          <w:color w:val="000000"/>
        </w:rPr>
        <w:br/>
        <w:t xml:space="preserve">                pdk.setSoPhieu(</w:t>
      </w:r>
      <w:r>
        <w:rPr>
          <w:rFonts w:ascii="Consolas" w:hAnsi="Consolas"/>
          <w:b/>
          <w:bCs/>
          <w:color w:val="660E7A"/>
        </w:rPr>
        <w:t>txtSoPhieu</w:t>
      </w:r>
      <w:r>
        <w:rPr>
          <w:rFonts w:ascii="Consolas" w:hAnsi="Consolas"/>
          <w:color w:val="000000"/>
        </w:rPr>
        <w:t>.getText().toString());</w:t>
      </w:r>
      <w:r>
        <w:rPr>
          <w:rFonts w:ascii="Consolas" w:hAnsi="Consolas"/>
          <w:color w:val="000000"/>
        </w:rPr>
        <w:br/>
        <w:t xml:space="preserve">                pdk.setNgayDK(</w:t>
      </w:r>
      <w:r>
        <w:rPr>
          <w:rFonts w:ascii="Consolas" w:hAnsi="Consolas"/>
          <w:b/>
          <w:bCs/>
          <w:color w:val="660E7A"/>
        </w:rPr>
        <w:t>txtNgayDK</w:t>
      </w:r>
      <w:r>
        <w:rPr>
          <w:rFonts w:ascii="Consolas" w:hAnsi="Consolas"/>
          <w:color w:val="000000"/>
        </w:rPr>
        <w:t>.getText().toString());</w:t>
      </w:r>
      <w:r>
        <w:rPr>
          <w:rFonts w:ascii="Consolas" w:hAnsi="Consolas"/>
          <w:color w:val="000000"/>
        </w:rPr>
        <w:br/>
        <w:t xml:space="preserve">                pdk.setMaKH(</w:t>
      </w:r>
      <w:r>
        <w:rPr>
          <w:rFonts w:ascii="Consolas" w:hAnsi="Consolas"/>
          <w:b/>
          <w:bCs/>
          <w:color w:val="660E7A"/>
        </w:rPr>
        <w:t>txtMaKH</w:t>
      </w:r>
      <w:r>
        <w:rPr>
          <w:rFonts w:ascii="Consolas" w:hAnsi="Consolas"/>
          <w:color w:val="000000"/>
        </w:rPr>
        <w:t>.getText().toString());</w:t>
      </w:r>
      <w:r>
        <w:rPr>
          <w:rFonts w:ascii="Consolas" w:hAnsi="Consolas"/>
          <w:color w:val="000000"/>
        </w:rPr>
        <w:br/>
        <w:t xml:space="preserve">                dbPhieuDangKy.Sua(pdk);</w:t>
      </w:r>
      <w:r>
        <w:rPr>
          <w:rFonts w:ascii="Consolas" w:hAnsi="Consolas"/>
          <w:color w:val="000000"/>
        </w:rPr>
        <w:br/>
        <w:t xml:space="preserve">                hienthidulieuKH();</w:t>
      </w:r>
      <w:r>
        <w:rPr>
          <w:rFonts w:ascii="Consolas" w:hAnsi="Consolas"/>
          <w:color w:val="000000"/>
        </w:rPr>
        <w:br/>
        <w:t xml:space="preserve">            }</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b/>
          <w:bCs/>
          <w:color w:val="660E7A"/>
        </w:rPr>
        <w:t>btnClear</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w:t>
      </w:r>
      <w:r>
        <w:rPr>
          <w:rFonts w:ascii="Consolas" w:hAnsi="Consolas"/>
          <w:b/>
          <w:bCs/>
          <w:color w:val="660E7A"/>
        </w:rPr>
        <w:t>txtMaKH</w:t>
      </w:r>
      <w:r>
        <w:rPr>
          <w:rFonts w:ascii="Consolas" w:hAnsi="Consolas"/>
          <w:color w:val="000000"/>
        </w:rPr>
        <w:t>.setText(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txtNgayDK</w:t>
      </w:r>
      <w:r>
        <w:rPr>
          <w:rFonts w:ascii="Consolas" w:hAnsi="Consolas"/>
          <w:color w:val="000000"/>
        </w:rPr>
        <w:t>.setText(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txtSoPhieu</w:t>
      </w:r>
      <w:r>
        <w:rPr>
          <w:rFonts w:ascii="Consolas" w:hAnsi="Consolas"/>
          <w:color w:val="000000"/>
        </w:rPr>
        <w:t>.setText(</w:t>
      </w:r>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lvDanhSach</w:t>
      </w:r>
      <w:r>
        <w:rPr>
          <w:rFonts w:ascii="Consolas" w:hAnsi="Consolas"/>
          <w:color w:val="000000"/>
        </w:rPr>
        <w:t>.setOnItemClickListener(</w:t>
      </w:r>
      <w:r>
        <w:rPr>
          <w:rFonts w:ascii="Consolas" w:hAnsi="Consolas"/>
          <w:b/>
          <w:bCs/>
          <w:color w:val="000080"/>
        </w:rPr>
        <w:t xml:space="preserve">new </w:t>
      </w:r>
      <w:r>
        <w:rPr>
          <w:rFonts w:ascii="Consolas" w:hAnsi="Consolas"/>
          <w:color w:val="000000"/>
        </w:rPr>
        <w:t>AdapterView.OnItemClickListener()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 xml:space="preserve">onItemClick(AdapterView&lt;?&gt; parent, View view, </w:t>
      </w:r>
      <w:r>
        <w:rPr>
          <w:rFonts w:ascii="Consolas" w:hAnsi="Consolas"/>
          <w:b/>
          <w:bCs/>
          <w:color w:val="000080"/>
        </w:rPr>
        <w:t xml:space="preserve">int </w:t>
      </w:r>
      <w:r>
        <w:rPr>
          <w:rFonts w:ascii="Consolas" w:hAnsi="Consolas"/>
          <w:color w:val="000000"/>
        </w:rPr>
        <w:t xml:space="preserve">position, </w:t>
      </w:r>
      <w:r>
        <w:rPr>
          <w:rFonts w:ascii="Consolas" w:hAnsi="Consolas"/>
          <w:b/>
          <w:bCs/>
          <w:color w:val="000080"/>
        </w:rPr>
        <w:t xml:space="preserve">long </w:t>
      </w:r>
      <w:r>
        <w:rPr>
          <w:rFonts w:ascii="Consolas" w:hAnsi="Consolas"/>
          <w:color w:val="000000"/>
        </w:rPr>
        <w:t>id) {</w:t>
      </w:r>
      <w:r>
        <w:rPr>
          <w:rFonts w:ascii="Consolas" w:hAnsi="Consolas"/>
          <w:color w:val="000000"/>
        </w:rPr>
        <w:br/>
        <w:t xml:space="preserve">                PhieuDangKy pdk = </w:t>
      </w:r>
      <w:r>
        <w:rPr>
          <w:rFonts w:ascii="Consolas" w:hAnsi="Consolas"/>
          <w:b/>
          <w:bCs/>
          <w:color w:val="660E7A"/>
        </w:rPr>
        <w:t>data_PDK</w:t>
      </w:r>
      <w:r>
        <w:rPr>
          <w:rFonts w:ascii="Consolas" w:hAnsi="Consolas"/>
          <w:color w:val="000000"/>
        </w:rPr>
        <w:t>.get(position);</w:t>
      </w:r>
      <w:r>
        <w:rPr>
          <w:rFonts w:ascii="Consolas" w:hAnsi="Consolas"/>
          <w:color w:val="000000"/>
        </w:rPr>
        <w:br/>
        <w:t xml:space="preserve">                </w:t>
      </w:r>
      <w:r>
        <w:rPr>
          <w:rFonts w:ascii="Consolas" w:hAnsi="Consolas"/>
          <w:b/>
          <w:bCs/>
          <w:color w:val="660E7A"/>
        </w:rPr>
        <w:t>txtSoPhieu</w:t>
      </w:r>
      <w:r>
        <w:rPr>
          <w:rFonts w:ascii="Consolas" w:hAnsi="Consolas"/>
          <w:color w:val="000000"/>
        </w:rPr>
        <w:t>.setText(pdk.getSoPhieu());</w:t>
      </w:r>
      <w:r>
        <w:rPr>
          <w:rFonts w:ascii="Consolas" w:hAnsi="Consolas"/>
          <w:color w:val="000000"/>
        </w:rPr>
        <w:br/>
        <w:t xml:space="preserve">                </w:t>
      </w:r>
      <w:r>
        <w:rPr>
          <w:rFonts w:ascii="Consolas" w:hAnsi="Consolas"/>
          <w:b/>
          <w:bCs/>
          <w:color w:val="660E7A"/>
        </w:rPr>
        <w:t>txtNgayDK</w:t>
      </w:r>
      <w:r>
        <w:rPr>
          <w:rFonts w:ascii="Consolas" w:hAnsi="Consolas"/>
          <w:color w:val="000000"/>
        </w:rPr>
        <w:t>.setText(pdk.getNgayDK());</w:t>
      </w:r>
      <w:r>
        <w:rPr>
          <w:rFonts w:ascii="Consolas" w:hAnsi="Consolas"/>
          <w:color w:val="000000"/>
        </w:rPr>
        <w:br/>
        <w:t xml:space="preserve">                </w:t>
      </w:r>
      <w:r>
        <w:rPr>
          <w:rFonts w:ascii="Consolas" w:hAnsi="Consolas"/>
          <w:b/>
          <w:bCs/>
          <w:color w:val="660E7A"/>
        </w:rPr>
        <w:t>txtMaKH</w:t>
      </w:r>
      <w:r>
        <w:rPr>
          <w:rFonts w:ascii="Consolas" w:hAnsi="Consolas"/>
          <w:color w:val="000000"/>
        </w:rPr>
        <w:t>.setText(pdk.getMaKH());</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private void </w:t>
      </w:r>
      <w:r>
        <w:rPr>
          <w:rFonts w:ascii="Consolas" w:hAnsi="Consolas"/>
          <w:color w:val="000000"/>
        </w:rPr>
        <w:t>hienthidulieuKH() {</w:t>
      </w:r>
      <w:r>
        <w:rPr>
          <w:rFonts w:ascii="Consolas" w:hAnsi="Consolas"/>
          <w:color w:val="000000"/>
        </w:rPr>
        <w:br/>
        <w:t xml:space="preserve">        DBPhieuDangKy dbPhieuDangKy = </w:t>
      </w:r>
      <w:r>
        <w:rPr>
          <w:rFonts w:ascii="Consolas" w:hAnsi="Consolas"/>
          <w:b/>
          <w:bCs/>
          <w:color w:val="000080"/>
        </w:rPr>
        <w:t xml:space="preserve">new </w:t>
      </w:r>
      <w:r>
        <w:rPr>
          <w:rFonts w:ascii="Consolas" w:hAnsi="Consolas"/>
          <w:color w:val="000000"/>
        </w:rPr>
        <w:t>DBPhieuDangKy(</w:t>
      </w:r>
      <w:r>
        <w:rPr>
          <w:rFonts w:ascii="Consolas" w:hAnsi="Consolas"/>
          <w:b/>
          <w:bCs/>
          <w:color w:val="000080"/>
        </w:rPr>
        <w:t>this</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660E7A"/>
        </w:rPr>
        <w:t xml:space="preserve">data_PDK </w:t>
      </w:r>
      <w:r>
        <w:rPr>
          <w:rFonts w:ascii="Consolas" w:hAnsi="Consolas"/>
          <w:color w:val="000000"/>
        </w:rPr>
        <w:t>= dbPhieuDangKy.LayDL();</w:t>
      </w:r>
      <w:r>
        <w:rPr>
          <w:rFonts w:ascii="Consolas" w:hAnsi="Consolas"/>
          <w:color w:val="000000"/>
        </w:rPr>
        <w:br/>
        <w:t xml:space="preserve">        </w:t>
      </w:r>
      <w:r>
        <w:rPr>
          <w:rFonts w:ascii="Consolas" w:hAnsi="Consolas"/>
          <w:b/>
          <w:bCs/>
          <w:color w:val="660E7A"/>
        </w:rPr>
        <w:t xml:space="preserve">adapterPhieuDangKy </w:t>
      </w:r>
      <w:r>
        <w:rPr>
          <w:rFonts w:ascii="Consolas" w:hAnsi="Consolas"/>
          <w:color w:val="000000"/>
        </w:rPr>
        <w:t xml:space="preserve">= </w:t>
      </w:r>
      <w:r>
        <w:rPr>
          <w:rFonts w:ascii="Consolas" w:hAnsi="Consolas"/>
          <w:b/>
          <w:bCs/>
          <w:color w:val="000080"/>
        </w:rPr>
        <w:t xml:space="preserve">new </w:t>
      </w:r>
      <w:r>
        <w:rPr>
          <w:rFonts w:ascii="Consolas" w:hAnsi="Consolas"/>
          <w:color w:val="000000"/>
        </w:rPr>
        <w:t>AdapterPhieuDangKy(</w:t>
      </w:r>
      <w:r>
        <w:rPr>
          <w:rFonts w:ascii="Consolas" w:hAnsi="Consolas"/>
          <w:b/>
          <w:bCs/>
          <w:color w:val="000080"/>
        </w:rPr>
        <w:t>this</w:t>
      </w:r>
      <w:r>
        <w:rPr>
          <w:rFonts w:ascii="Consolas" w:hAnsi="Consolas"/>
          <w:color w:val="000000"/>
        </w:rPr>
        <w:t>,R.layout.</w:t>
      </w:r>
      <w:r>
        <w:rPr>
          <w:rFonts w:ascii="Consolas" w:hAnsi="Consolas"/>
          <w:b/>
          <w:bCs/>
          <w:i/>
          <w:iCs/>
          <w:color w:val="660E7A"/>
        </w:rPr>
        <w:t>item_list_phieudk</w:t>
      </w:r>
      <w:r>
        <w:rPr>
          <w:rFonts w:ascii="Consolas" w:hAnsi="Consolas"/>
          <w:color w:val="000000"/>
        </w:rPr>
        <w:t>,</w:t>
      </w:r>
      <w:r>
        <w:rPr>
          <w:rFonts w:ascii="Consolas" w:hAnsi="Consolas"/>
          <w:b/>
          <w:bCs/>
          <w:color w:val="660E7A"/>
        </w:rPr>
        <w:t>data_PDK</w:t>
      </w:r>
      <w:r>
        <w:rPr>
          <w:rFonts w:ascii="Consolas" w:hAnsi="Consolas"/>
          <w:color w:val="000000"/>
        </w:rPr>
        <w:t>);</w:t>
      </w:r>
      <w:r>
        <w:rPr>
          <w:rFonts w:ascii="Consolas" w:hAnsi="Consolas"/>
          <w:color w:val="000000"/>
        </w:rPr>
        <w:br/>
        <w:t xml:space="preserve">        </w:t>
      </w:r>
      <w:r>
        <w:rPr>
          <w:rFonts w:ascii="Consolas" w:hAnsi="Consolas"/>
          <w:b/>
          <w:bCs/>
          <w:color w:val="660E7A"/>
        </w:rPr>
        <w:t>lvDanhSach</w:t>
      </w:r>
      <w:r>
        <w:rPr>
          <w:rFonts w:ascii="Consolas" w:hAnsi="Consolas"/>
          <w:color w:val="000000"/>
        </w:rPr>
        <w:t>.setAdapter(</w:t>
      </w:r>
      <w:r>
        <w:rPr>
          <w:rFonts w:ascii="Consolas" w:hAnsi="Consolas"/>
          <w:b/>
          <w:bCs/>
          <w:color w:val="660E7A"/>
        </w:rPr>
        <w:t>adapterPhieuDangKy</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private void </w:t>
      </w:r>
      <w:r>
        <w:rPr>
          <w:rFonts w:ascii="Consolas" w:hAnsi="Consolas"/>
          <w:color w:val="000000"/>
        </w:rPr>
        <w:t>setControl() {</w:t>
      </w:r>
      <w:r>
        <w:rPr>
          <w:rFonts w:ascii="Consolas" w:hAnsi="Consolas"/>
          <w:color w:val="000000"/>
        </w:rPr>
        <w:br/>
        <w:t xml:space="preserve">        </w:t>
      </w:r>
      <w:r>
        <w:rPr>
          <w:rFonts w:ascii="Consolas" w:hAnsi="Consolas"/>
          <w:b/>
          <w:bCs/>
          <w:color w:val="660E7A"/>
        </w:rPr>
        <w:t xml:space="preserve">spnKH </w:t>
      </w:r>
      <w:r>
        <w:rPr>
          <w:rFonts w:ascii="Consolas" w:hAnsi="Consolas"/>
          <w:color w:val="000000"/>
        </w:rPr>
        <w:t>= findViewById(R.id.</w:t>
      </w:r>
      <w:r>
        <w:rPr>
          <w:rFonts w:ascii="Consolas" w:hAnsi="Consolas"/>
          <w:b/>
          <w:bCs/>
          <w:i/>
          <w:iCs/>
          <w:color w:val="660E7A"/>
        </w:rPr>
        <w:t>spnMaKH</w:t>
      </w:r>
      <w:r>
        <w:rPr>
          <w:rFonts w:ascii="Consolas" w:hAnsi="Consolas"/>
          <w:color w:val="000000"/>
        </w:rPr>
        <w:t>);</w:t>
      </w:r>
      <w:r>
        <w:rPr>
          <w:rFonts w:ascii="Consolas" w:hAnsi="Consolas"/>
          <w:color w:val="000000"/>
        </w:rPr>
        <w:br/>
        <w:t xml:space="preserve">        </w:t>
      </w:r>
      <w:r>
        <w:rPr>
          <w:rFonts w:ascii="Consolas" w:hAnsi="Consolas"/>
          <w:b/>
          <w:bCs/>
          <w:color w:val="660E7A"/>
        </w:rPr>
        <w:t xml:space="preserve">txtSoPhieu </w:t>
      </w:r>
      <w:r>
        <w:rPr>
          <w:rFonts w:ascii="Consolas" w:hAnsi="Consolas"/>
          <w:color w:val="000000"/>
        </w:rPr>
        <w:t>= findViewById(R.id.</w:t>
      </w:r>
      <w:r>
        <w:rPr>
          <w:rFonts w:ascii="Consolas" w:hAnsi="Consolas"/>
          <w:b/>
          <w:bCs/>
          <w:i/>
          <w:iCs/>
          <w:color w:val="660E7A"/>
        </w:rPr>
        <w:t>txtSoPhieu</w:t>
      </w:r>
      <w:r>
        <w:rPr>
          <w:rFonts w:ascii="Consolas" w:hAnsi="Consolas"/>
          <w:color w:val="000000"/>
        </w:rPr>
        <w:t>);</w:t>
      </w:r>
      <w:r>
        <w:rPr>
          <w:rFonts w:ascii="Consolas" w:hAnsi="Consolas"/>
          <w:color w:val="000000"/>
        </w:rPr>
        <w:br/>
        <w:t xml:space="preserve">        </w:t>
      </w:r>
      <w:r>
        <w:rPr>
          <w:rFonts w:ascii="Consolas" w:hAnsi="Consolas"/>
          <w:b/>
          <w:bCs/>
          <w:color w:val="660E7A"/>
        </w:rPr>
        <w:t xml:space="preserve">txtNgayDK </w:t>
      </w:r>
      <w:r>
        <w:rPr>
          <w:rFonts w:ascii="Consolas" w:hAnsi="Consolas"/>
          <w:color w:val="000000"/>
        </w:rPr>
        <w:t>= findViewById(R.id.</w:t>
      </w:r>
      <w:r>
        <w:rPr>
          <w:rFonts w:ascii="Consolas" w:hAnsi="Consolas"/>
          <w:b/>
          <w:bCs/>
          <w:i/>
          <w:iCs/>
          <w:color w:val="660E7A"/>
        </w:rPr>
        <w:t>txtNgayDK</w:t>
      </w:r>
      <w:r>
        <w:rPr>
          <w:rFonts w:ascii="Consolas" w:hAnsi="Consolas"/>
          <w:color w:val="000000"/>
        </w:rPr>
        <w:t>);</w:t>
      </w:r>
      <w:r>
        <w:rPr>
          <w:rFonts w:ascii="Consolas" w:hAnsi="Consolas"/>
          <w:color w:val="000000"/>
        </w:rPr>
        <w:br/>
        <w:t xml:space="preserve">        </w:t>
      </w:r>
      <w:r>
        <w:rPr>
          <w:rFonts w:ascii="Consolas" w:hAnsi="Consolas"/>
          <w:b/>
          <w:bCs/>
          <w:color w:val="660E7A"/>
        </w:rPr>
        <w:t xml:space="preserve">txtMaKH </w:t>
      </w:r>
      <w:r>
        <w:rPr>
          <w:rFonts w:ascii="Consolas" w:hAnsi="Consolas"/>
          <w:color w:val="000000"/>
        </w:rPr>
        <w:t>= findViewById(R.id.</w:t>
      </w:r>
      <w:r>
        <w:rPr>
          <w:rFonts w:ascii="Consolas" w:hAnsi="Consolas"/>
          <w:b/>
          <w:bCs/>
          <w:i/>
          <w:iCs/>
          <w:color w:val="660E7A"/>
        </w:rPr>
        <w:t>txtMaKH</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btnThem </w:t>
      </w:r>
      <w:r>
        <w:rPr>
          <w:rFonts w:ascii="Consolas" w:hAnsi="Consolas"/>
          <w:color w:val="000000"/>
        </w:rPr>
        <w:t>= findViewById(R.id.</w:t>
      </w:r>
      <w:r>
        <w:rPr>
          <w:rFonts w:ascii="Consolas" w:hAnsi="Consolas"/>
          <w:b/>
          <w:bCs/>
          <w:i/>
          <w:iCs/>
          <w:color w:val="660E7A"/>
        </w:rPr>
        <w:t>btnThem</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btnSua </w:t>
      </w:r>
      <w:r>
        <w:rPr>
          <w:rFonts w:ascii="Consolas" w:hAnsi="Consolas"/>
          <w:color w:val="000000"/>
        </w:rPr>
        <w:t>= findViewById(R.id.</w:t>
      </w:r>
      <w:r>
        <w:rPr>
          <w:rFonts w:ascii="Consolas" w:hAnsi="Consolas"/>
          <w:b/>
          <w:bCs/>
          <w:i/>
          <w:iCs/>
          <w:color w:val="660E7A"/>
        </w:rPr>
        <w:t>btnSua</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btnXoa </w:t>
      </w:r>
      <w:r>
        <w:rPr>
          <w:rFonts w:ascii="Consolas" w:hAnsi="Consolas"/>
          <w:color w:val="000000"/>
        </w:rPr>
        <w:t>= findViewById(R.id.</w:t>
      </w:r>
      <w:r>
        <w:rPr>
          <w:rFonts w:ascii="Consolas" w:hAnsi="Consolas"/>
          <w:b/>
          <w:bCs/>
          <w:i/>
          <w:iCs/>
          <w:color w:val="660E7A"/>
        </w:rPr>
        <w:t>btnXoa</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btnClear </w:t>
      </w:r>
      <w:r>
        <w:rPr>
          <w:rFonts w:ascii="Consolas" w:hAnsi="Consolas"/>
          <w:color w:val="000000"/>
        </w:rPr>
        <w:t>= findViewById(R.id.</w:t>
      </w:r>
      <w:r>
        <w:rPr>
          <w:rFonts w:ascii="Consolas" w:hAnsi="Consolas"/>
          <w:b/>
          <w:bCs/>
          <w:i/>
          <w:iCs/>
          <w:color w:val="660E7A"/>
        </w:rPr>
        <w:t>btnClear</w:t>
      </w:r>
      <w:r>
        <w:rPr>
          <w:rFonts w:ascii="Consolas" w:hAnsi="Consolas"/>
          <w:color w:val="000000"/>
        </w:rPr>
        <w:t>);</w:t>
      </w:r>
      <w:r>
        <w:rPr>
          <w:rFonts w:ascii="Consolas" w:hAnsi="Consolas"/>
          <w:color w:val="000000"/>
        </w:rPr>
        <w:br/>
        <w:t xml:space="preserve">        </w:t>
      </w:r>
      <w:r>
        <w:rPr>
          <w:rFonts w:ascii="Consolas" w:hAnsi="Consolas"/>
          <w:b/>
          <w:bCs/>
          <w:color w:val="660E7A"/>
        </w:rPr>
        <w:t xml:space="preserve">lvDanhSach </w:t>
      </w:r>
      <w:r>
        <w:rPr>
          <w:rFonts w:ascii="Consolas" w:hAnsi="Consolas"/>
          <w:color w:val="000000"/>
        </w:rPr>
        <w:t>= findViewById(R.id.</w:t>
      </w:r>
      <w:r>
        <w:rPr>
          <w:rFonts w:ascii="Consolas" w:hAnsi="Consolas"/>
          <w:b/>
          <w:bCs/>
          <w:i/>
          <w:iCs/>
          <w:color w:val="660E7A"/>
        </w:rPr>
        <w:t>lvDanhSach</w:t>
      </w:r>
      <w:r>
        <w:rPr>
          <w:rFonts w:ascii="Consolas" w:hAnsi="Consolas"/>
          <w:color w:val="000000"/>
        </w:rPr>
        <w:t>);</w:t>
      </w:r>
      <w:r>
        <w:rPr>
          <w:rFonts w:ascii="Consolas" w:hAnsi="Consolas"/>
          <w:color w:val="000000"/>
        </w:rPr>
        <w:br/>
        <w:t xml:space="preserve">    }</w:t>
      </w:r>
    </w:p>
    <w:p w14:paraId="53F2D2F6" w14:textId="67FE919D" w:rsidR="003E3CE9" w:rsidRDefault="003E3CE9" w:rsidP="003E3CE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color w:val="000000"/>
          <w:sz w:val="24"/>
        </w:rPr>
      </w:pPr>
      <w:r>
        <w:rPr>
          <w:rFonts w:ascii="Consolas" w:hAnsi="Consolas" w:cs="Courier New"/>
          <w:b/>
          <w:color w:val="000000"/>
          <w:sz w:val="24"/>
        </w:rPr>
        <w:t>6) Màn Hình Chi Tiết Phiếu Đăng Ký</w:t>
      </w:r>
    </w:p>
    <w:p w14:paraId="5C32CFDD" w14:textId="77777777" w:rsidR="003E3CE9" w:rsidRDefault="003E3CE9" w:rsidP="003E3CE9">
      <w:pPr>
        <w:pStyle w:val="HTMLPreformatted"/>
        <w:shd w:val="clear" w:color="auto" w:fill="FFFFFF"/>
        <w:rPr>
          <w:rFonts w:ascii="Consolas" w:hAnsi="Consolas"/>
          <w:color w:val="000000"/>
        </w:rPr>
      </w:pPr>
      <w:r>
        <w:rPr>
          <w:rFonts w:ascii="Consolas" w:hAnsi="Consolas"/>
          <w:b/>
          <w:bCs/>
          <w:color w:val="000080"/>
        </w:rPr>
        <w:t xml:space="preserve">public class </w:t>
      </w:r>
      <w:r>
        <w:rPr>
          <w:rFonts w:ascii="Consolas" w:hAnsi="Consolas"/>
          <w:color w:val="000000"/>
        </w:rPr>
        <w:t xml:space="preserve">ChitietPdkActivity </w:t>
      </w:r>
      <w:r>
        <w:rPr>
          <w:rFonts w:ascii="Consolas" w:hAnsi="Consolas"/>
          <w:b/>
          <w:bCs/>
          <w:color w:val="000080"/>
        </w:rPr>
        <w:t xml:space="preserve">extends </w:t>
      </w:r>
      <w:r>
        <w:rPr>
          <w:rFonts w:ascii="Consolas" w:hAnsi="Consolas"/>
          <w:color w:val="000000"/>
        </w:rPr>
        <w:t>AppCompatActivity {</w:t>
      </w:r>
      <w:r>
        <w:rPr>
          <w:rFonts w:ascii="Consolas" w:hAnsi="Consolas"/>
          <w:color w:val="000000"/>
        </w:rPr>
        <w:br/>
        <w:t xml:space="preserve">    EditText </w:t>
      </w:r>
      <w:r>
        <w:rPr>
          <w:rFonts w:ascii="Consolas" w:hAnsi="Consolas"/>
          <w:b/>
          <w:bCs/>
          <w:color w:val="660E7A"/>
        </w:rPr>
        <w:t>txtSoPhieu</w:t>
      </w:r>
      <w:r>
        <w:rPr>
          <w:rFonts w:ascii="Consolas" w:hAnsi="Consolas"/>
          <w:color w:val="000000"/>
        </w:rPr>
        <w:t>,</w:t>
      </w:r>
      <w:r>
        <w:rPr>
          <w:rFonts w:ascii="Consolas" w:hAnsi="Consolas"/>
          <w:b/>
          <w:bCs/>
          <w:color w:val="660E7A"/>
        </w:rPr>
        <w:t>txtMaTour</w:t>
      </w:r>
      <w:r>
        <w:rPr>
          <w:rFonts w:ascii="Consolas" w:hAnsi="Consolas"/>
          <w:color w:val="000000"/>
        </w:rPr>
        <w:t>,</w:t>
      </w:r>
      <w:r>
        <w:rPr>
          <w:rFonts w:ascii="Consolas" w:hAnsi="Consolas"/>
          <w:b/>
          <w:bCs/>
          <w:color w:val="660E7A"/>
        </w:rPr>
        <w:t>txtSoNguoi</w:t>
      </w:r>
      <w:r>
        <w:rPr>
          <w:rFonts w:ascii="Consolas" w:hAnsi="Consolas"/>
          <w:color w:val="000000"/>
        </w:rPr>
        <w:t>;</w:t>
      </w:r>
      <w:r>
        <w:rPr>
          <w:rFonts w:ascii="Consolas" w:hAnsi="Consolas"/>
          <w:color w:val="000000"/>
        </w:rPr>
        <w:br/>
        <w:t xml:space="preserve">    Button </w:t>
      </w:r>
      <w:r>
        <w:rPr>
          <w:rFonts w:ascii="Consolas" w:hAnsi="Consolas"/>
          <w:b/>
          <w:bCs/>
          <w:color w:val="660E7A"/>
        </w:rPr>
        <w:t>btnThem</w:t>
      </w:r>
      <w:r>
        <w:rPr>
          <w:rFonts w:ascii="Consolas" w:hAnsi="Consolas"/>
          <w:color w:val="000000"/>
        </w:rPr>
        <w:t xml:space="preserve">, </w:t>
      </w:r>
      <w:r>
        <w:rPr>
          <w:rFonts w:ascii="Consolas" w:hAnsi="Consolas"/>
          <w:b/>
          <w:bCs/>
          <w:color w:val="660E7A"/>
        </w:rPr>
        <w:t>btnXoa</w:t>
      </w:r>
      <w:r>
        <w:rPr>
          <w:rFonts w:ascii="Consolas" w:hAnsi="Consolas"/>
          <w:color w:val="000000"/>
        </w:rPr>
        <w:t>,</w:t>
      </w:r>
      <w:r>
        <w:rPr>
          <w:rFonts w:ascii="Consolas" w:hAnsi="Consolas"/>
          <w:b/>
          <w:bCs/>
          <w:color w:val="660E7A"/>
        </w:rPr>
        <w:t>btnSua</w:t>
      </w:r>
      <w:r>
        <w:rPr>
          <w:rFonts w:ascii="Consolas" w:hAnsi="Consolas"/>
          <w:color w:val="000000"/>
        </w:rPr>
        <w:t>,</w:t>
      </w:r>
      <w:r>
        <w:rPr>
          <w:rFonts w:ascii="Consolas" w:hAnsi="Consolas"/>
          <w:b/>
          <w:bCs/>
          <w:color w:val="660E7A"/>
        </w:rPr>
        <w:t>btnClear</w:t>
      </w:r>
      <w:r>
        <w:rPr>
          <w:rFonts w:ascii="Consolas" w:hAnsi="Consolas"/>
          <w:color w:val="000000"/>
        </w:rPr>
        <w:t>;</w:t>
      </w:r>
      <w:r>
        <w:rPr>
          <w:rFonts w:ascii="Consolas" w:hAnsi="Consolas"/>
          <w:color w:val="000000"/>
        </w:rPr>
        <w:br/>
        <w:t xml:space="preserve">    ListView </w:t>
      </w:r>
      <w:r>
        <w:rPr>
          <w:rFonts w:ascii="Consolas" w:hAnsi="Consolas"/>
          <w:b/>
          <w:bCs/>
          <w:color w:val="660E7A"/>
        </w:rPr>
        <w:t>lvDanhSach</w:t>
      </w:r>
      <w:r>
        <w:rPr>
          <w:rFonts w:ascii="Consolas" w:hAnsi="Consolas"/>
          <w:color w:val="000000"/>
        </w:rPr>
        <w:t>;</w:t>
      </w:r>
      <w:r>
        <w:rPr>
          <w:rFonts w:ascii="Consolas" w:hAnsi="Consolas"/>
          <w:color w:val="000000"/>
        </w:rPr>
        <w:br/>
      </w:r>
      <w:r>
        <w:rPr>
          <w:rFonts w:ascii="Consolas" w:hAnsi="Consolas"/>
          <w:color w:val="000000"/>
        </w:rPr>
        <w:br/>
        <w:t xml:space="preserve">    AdapterChitietPDK </w:t>
      </w:r>
      <w:r>
        <w:rPr>
          <w:rFonts w:ascii="Consolas" w:hAnsi="Consolas"/>
          <w:b/>
          <w:bCs/>
          <w:color w:val="660E7A"/>
        </w:rPr>
        <w:t>adapterChitietPDK</w:t>
      </w:r>
      <w:r>
        <w:rPr>
          <w:rFonts w:ascii="Consolas" w:hAnsi="Consolas"/>
          <w:color w:val="000000"/>
        </w:rPr>
        <w:t>;</w:t>
      </w:r>
      <w:r>
        <w:rPr>
          <w:rFonts w:ascii="Consolas" w:hAnsi="Consolas"/>
          <w:color w:val="000000"/>
        </w:rPr>
        <w:br/>
        <w:t xml:space="preserve">    ArrayList&lt;ChitietPDK&gt; </w:t>
      </w:r>
      <w:r>
        <w:rPr>
          <w:rFonts w:ascii="Consolas" w:hAnsi="Consolas"/>
          <w:b/>
          <w:bCs/>
          <w:color w:val="660E7A"/>
        </w:rPr>
        <w:t xml:space="preserve">data_CTPDK </w:t>
      </w:r>
      <w:r>
        <w:rPr>
          <w:rFonts w:ascii="Consolas" w:hAnsi="Consolas"/>
          <w:color w:val="000000"/>
        </w:rPr>
        <w:t xml:space="preserve">= </w:t>
      </w:r>
      <w:r>
        <w:rPr>
          <w:rFonts w:ascii="Consolas" w:hAnsi="Consolas"/>
          <w:b/>
          <w:bCs/>
          <w:color w:val="000080"/>
        </w:rPr>
        <w:t xml:space="preserve">new </w:t>
      </w:r>
      <w:r>
        <w:rPr>
          <w:rFonts w:ascii="Consolas" w:hAnsi="Consolas"/>
          <w:color w:val="000000"/>
        </w:rPr>
        <w:t>ArrayList&lt;&gt;();</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protected void </w:t>
      </w:r>
      <w:r>
        <w:rPr>
          <w:rFonts w:ascii="Consolas" w:hAnsi="Consolas"/>
          <w:color w:val="000000"/>
        </w:rPr>
        <w:t>onCreate(Bundle savedInstanceState) {</w:t>
      </w:r>
      <w:r>
        <w:rPr>
          <w:rFonts w:ascii="Consolas" w:hAnsi="Consolas"/>
          <w:color w:val="000000"/>
        </w:rPr>
        <w:br/>
        <w:t xml:space="preserve">        </w:t>
      </w:r>
      <w:r>
        <w:rPr>
          <w:rFonts w:ascii="Consolas" w:hAnsi="Consolas"/>
          <w:b/>
          <w:bCs/>
          <w:color w:val="000080"/>
        </w:rPr>
        <w:t>super</w:t>
      </w:r>
      <w:r>
        <w:rPr>
          <w:rFonts w:ascii="Consolas" w:hAnsi="Consolas"/>
          <w:color w:val="000000"/>
        </w:rPr>
        <w:t>.onCreate(savedInstanceState);</w:t>
      </w:r>
      <w:r>
        <w:rPr>
          <w:rFonts w:ascii="Consolas" w:hAnsi="Consolas"/>
          <w:color w:val="000000"/>
        </w:rPr>
        <w:br/>
        <w:t xml:space="preserve">        setContentView(R.layout.</w:t>
      </w:r>
      <w:r>
        <w:rPr>
          <w:rFonts w:ascii="Consolas" w:hAnsi="Consolas"/>
          <w:b/>
          <w:bCs/>
          <w:i/>
          <w:iCs/>
          <w:color w:val="660E7A"/>
        </w:rPr>
        <w:t>activity_chitiet_pdk</w:t>
      </w:r>
      <w:r>
        <w:rPr>
          <w:rFonts w:ascii="Consolas" w:hAnsi="Consolas"/>
          <w:color w:val="000000"/>
        </w:rPr>
        <w:t>);</w:t>
      </w:r>
      <w:r>
        <w:rPr>
          <w:rFonts w:ascii="Consolas" w:hAnsi="Consolas"/>
          <w:color w:val="000000"/>
        </w:rPr>
        <w:br/>
        <w:t xml:space="preserve">        setControl();</w:t>
      </w:r>
      <w:r>
        <w:rPr>
          <w:rFonts w:ascii="Consolas" w:hAnsi="Consolas"/>
          <w:color w:val="000000"/>
        </w:rPr>
        <w:br/>
        <w:t xml:space="preserve">        setEvent();</w:t>
      </w:r>
      <w:r>
        <w:rPr>
          <w:rFonts w:ascii="Consolas" w:hAnsi="Consolas"/>
          <w:color w:val="000000"/>
        </w:rPr>
        <w:br/>
        <w:t xml:space="preserve">    }</w:t>
      </w:r>
      <w:r>
        <w:rPr>
          <w:rFonts w:ascii="Consolas" w:hAnsi="Consolas"/>
          <w:color w:val="000000"/>
        </w:rPr>
        <w:br/>
      </w:r>
      <w:r>
        <w:rPr>
          <w:rFonts w:ascii="Consolas" w:hAnsi="Consolas"/>
          <w:color w:val="000000"/>
        </w:rPr>
        <w:lastRenderedPageBreak/>
        <w:br/>
        <w:t xml:space="preserve">    </w:t>
      </w:r>
      <w:r>
        <w:rPr>
          <w:rFonts w:ascii="Consolas" w:hAnsi="Consolas"/>
          <w:b/>
          <w:bCs/>
          <w:color w:val="000080"/>
        </w:rPr>
        <w:t xml:space="preserve">private void </w:t>
      </w:r>
      <w:r>
        <w:rPr>
          <w:rFonts w:ascii="Consolas" w:hAnsi="Consolas"/>
          <w:color w:val="000000"/>
        </w:rPr>
        <w:t>setEvent() {</w:t>
      </w:r>
      <w:r>
        <w:rPr>
          <w:rFonts w:ascii="Consolas" w:hAnsi="Consolas"/>
          <w:color w:val="000000"/>
        </w:rPr>
        <w:br/>
        <w:t xml:space="preserve">        hienthidulieuKH();</w:t>
      </w:r>
      <w:r>
        <w:rPr>
          <w:rFonts w:ascii="Consolas" w:hAnsi="Consolas"/>
          <w:color w:val="000000"/>
        </w:rPr>
        <w:br/>
      </w:r>
      <w:r>
        <w:rPr>
          <w:rFonts w:ascii="Consolas" w:hAnsi="Consolas"/>
          <w:color w:val="000000"/>
        </w:rPr>
        <w:br/>
        <w:t xml:space="preserve">        </w:t>
      </w:r>
      <w:r>
        <w:rPr>
          <w:rFonts w:ascii="Consolas" w:hAnsi="Consolas"/>
          <w:b/>
          <w:bCs/>
          <w:color w:val="660E7A"/>
        </w:rPr>
        <w:t>btnThem</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DBChitietPDK dbChitietPDK = </w:t>
      </w:r>
      <w:r>
        <w:rPr>
          <w:rFonts w:ascii="Consolas" w:hAnsi="Consolas"/>
          <w:b/>
          <w:bCs/>
          <w:color w:val="000080"/>
        </w:rPr>
        <w:t xml:space="preserve">new </w:t>
      </w:r>
      <w:r>
        <w:rPr>
          <w:rFonts w:ascii="Consolas" w:hAnsi="Consolas"/>
          <w:color w:val="000000"/>
        </w:rPr>
        <w:t>DBChitietPDK(ChitietPdkActivity.</w:t>
      </w:r>
      <w:r>
        <w:rPr>
          <w:rFonts w:ascii="Consolas" w:hAnsi="Consolas"/>
          <w:b/>
          <w:bCs/>
          <w:color w:val="000080"/>
        </w:rPr>
        <w:t>this</w:t>
      </w:r>
      <w:r>
        <w:rPr>
          <w:rFonts w:ascii="Consolas" w:hAnsi="Consolas"/>
          <w:color w:val="000000"/>
        </w:rPr>
        <w:t>);</w:t>
      </w:r>
      <w:r>
        <w:rPr>
          <w:rFonts w:ascii="Consolas" w:hAnsi="Consolas"/>
          <w:color w:val="000000"/>
        </w:rPr>
        <w:br/>
        <w:t xml:space="preserve">                ChitietPDK chitietPDK = </w:t>
      </w:r>
      <w:r>
        <w:rPr>
          <w:rFonts w:ascii="Consolas" w:hAnsi="Consolas"/>
          <w:b/>
          <w:bCs/>
          <w:color w:val="000080"/>
        </w:rPr>
        <w:t xml:space="preserve">new </w:t>
      </w:r>
      <w:r>
        <w:rPr>
          <w:rFonts w:ascii="Consolas" w:hAnsi="Consolas"/>
          <w:color w:val="000000"/>
        </w:rPr>
        <w:t>ChitietPDK();</w:t>
      </w:r>
      <w:r>
        <w:rPr>
          <w:rFonts w:ascii="Consolas" w:hAnsi="Consolas"/>
          <w:color w:val="000000"/>
        </w:rPr>
        <w:br/>
        <w:t xml:space="preserve">                chitietPDK.setSoPhieu(</w:t>
      </w:r>
      <w:r>
        <w:rPr>
          <w:rFonts w:ascii="Consolas" w:hAnsi="Consolas"/>
          <w:b/>
          <w:bCs/>
          <w:color w:val="660E7A"/>
        </w:rPr>
        <w:t>txtSoPhieu</w:t>
      </w:r>
      <w:r>
        <w:rPr>
          <w:rFonts w:ascii="Consolas" w:hAnsi="Consolas"/>
          <w:color w:val="000000"/>
        </w:rPr>
        <w:t>.getText().toString());</w:t>
      </w:r>
      <w:r>
        <w:rPr>
          <w:rFonts w:ascii="Consolas" w:hAnsi="Consolas"/>
          <w:color w:val="000000"/>
        </w:rPr>
        <w:br/>
        <w:t xml:space="preserve">                chitietPDK.setMaTour(</w:t>
      </w:r>
      <w:r>
        <w:rPr>
          <w:rFonts w:ascii="Consolas" w:hAnsi="Consolas"/>
          <w:b/>
          <w:bCs/>
          <w:color w:val="660E7A"/>
        </w:rPr>
        <w:t>txtMaTour</w:t>
      </w:r>
      <w:r>
        <w:rPr>
          <w:rFonts w:ascii="Consolas" w:hAnsi="Consolas"/>
          <w:color w:val="000000"/>
        </w:rPr>
        <w:t>.getText().toString());</w:t>
      </w:r>
      <w:r>
        <w:rPr>
          <w:rFonts w:ascii="Consolas" w:hAnsi="Consolas"/>
          <w:color w:val="000000"/>
        </w:rPr>
        <w:br/>
        <w:t xml:space="preserve">                chitietPDK.setSoNguoi(</w:t>
      </w:r>
      <w:r>
        <w:rPr>
          <w:rFonts w:ascii="Consolas" w:hAnsi="Consolas"/>
          <w:b/>
          <w:bCs/>
          <w:color w:val="660E7A"/>
        </w:rPr>
        <w:t>txtSoNguoi</w:t>
      </w:r>
      <w:r>
        <w:rPr>
          <w:rFonts w:ascii="Consolas" w:hAnsi="Consolas"/>
          <w:color w:val="000000"/>
        </w:rPr>
        <w:t>.getText().toString());</w:t>
      </w:r>
      <w:r>
        <w:rPr>
          <w:rFonts w:ascii="Consolas" w:hAnsi="Consolas"/>
          <w:color w:val="000000"/>
        </w:rPr>
        <w:br/>
        <w:t xml:space="preserve">                dbChitietPDK.Them(chitietPDK);</w:t>
      </w:r>
      <w:r>
        <w:rPr>
          <w:rFonts w:ascii="Consolas" w:hAnsi="Consolas"/>
          <w:color w:val="000000"/>
        </w:rPr>
        <w:br/>
        <w:t xml:space="preserve">                hienthidulieuKH();</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btnXoa</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DBChitietPDK dbChitietPDK = </w:t>
      </w:r>
      <w:r>
        <w:rPr>
          <w:rFonts w:ascii="Consolas" w:hAnsi="Consolas"/>
          <w:b/>
          <w:bCs/>
          <w:color w:val="000080"/>
        </w:rPr>
        <w:t xml:space="preserve">new </w:t>
      </w:r>
      <w:r>
        <w:rPr>
          <w:rFonts w:ascii="Consolas" w:hAnsi="Consolas"/>
          <w:color w:val="000000"/>
        </w:rPr>
        <w:t>DBChitietPDK(ChitietPdkActivity.</w:t>
      </w:r>
      <w:r>
        <w:rPr>
          <w:rFonts w:ascii="Consolas" w:hAnsi="Consolas"/>
          <w:b/>
          <w:bCs/>
          <w:color w:val="000080"/>
        </w:rPr>
        <w:t>this</w:t>
      </w:r>
      <w:r>
        <w:rPr>
          <w:rFonts w:ascii="Consolas" w:hAnsi="Consolas"/>
          <w:color w:val="000000"/>
        </w:rPr>
        <w:t>);</w:t>
      </w:r>
      <w:r>
        <w:rPr>
          <w:rFonts w:ascii="Consolas" w:hAnsi="Consolas"/>
          <w:color w:val="000000"/>
        </w:rPr>
        <w:br/>
        <w:t xml:space="preserve">                ChitietPDK chitietPDK = </w:t>
      </w:r>
      <w:r>
        <w:rPr>
          <w:rFonts w:ascii="Consolas" w:hAnsi="Consolas"/>
          <w:b/>
          <w:bCs/>
          <w:color w:val="000080"/>
        </w:rPr>
        <w:t xml:space="preserve">new </w:t>
      </w:r>
      <w:r>
        <w:rPr>
          <w:rFonts w:ascii="Consolas" w:hAnsi="Consolas"/>
          <w:color w:val="000000"/>
        </w:rPr>
        <w:t>ChitietPDK();</w:t>
      </w:r>
      <w:r>
        <w:rPr>
          <w:rFonts w:ascii="Consolas" w:hAnsi="Consolas"/>
          <w:color w:val="000000"/>
        </w:rPr>
        <w:br/>
        <w:t xml:space="preserve">                chitietPDK.setSoPhieu(</w:t>
      </w:r>
      <w:r>
        <w:rPr>
          <w:rFonts w:ascii="Consolas" w:hAnsi="Consolas"/>
          <w:b/>
          <w:bCs/>
          <w:color w:val="660E7A"/>
        </w:rPr>
        <w:t>txtSoPhieu</w:t>
      </w:r>
      <w:r>
        <w:rPr>
          <w:rFonts w:ascii="Consolas" w:hAnsi="Consolas"/>
          <w:color w:val="000000"/>
        </w:rPr>
        <w:t>.getText().toString());</w:t>
      </w:r>
      <w:r>
        <w:rPr>
          <w:rFonts w:ascii="Consolas" w:hAnsi="Consolas"/>
          <w:color w:val="000000"/>
        </w:rPr>
        <w:br/>
        <w:t xml:space="preserve">                chitietPDK.setMaTour(</w:t>
      </w:r>
      <w:r>
        <w:rPr>
          <w:rFonts w:ascii="Consolas" w:hAnsi="Consolas"/>
          <w:b/>
          <w:bCs/>
          <w:color w:val="660E7A"/>
        </w:rPr>
        <w:t>txtMaTour</w:t>
      </w:r>
      <w:r>
        <w:rPr>
          <w:rFonts w:ascii="Consolas" w:hAnsi="Consolas"/>
          <w:color w:val="000000"/>
        </w:rPr>
        <w:t>.getText().toString());</w:t>
      </w:r>
      <w:r>
        <w:rPr>
          <w:rFonts w:ascii="Consolas" w:hAnsi="Consolas"/>
          <w:color w:val="000000"/>
        </w:rPr>
        <w:br/>
        <w:t xml:space="preserve">                chitietPDK.setSoNguoi(</w:t>
      </w:r>
      <w:r>
        <w:rPr>
          <w:rFonts w:ascii="Consolas" w:hAnsi="Consolas"/>
          <w:b/>
          <w:bCs/>
          <w:color w:val="660E7A"/>
        </w:rPr>
        <w:t>txtSoNguoi</w:t>
      </w:r>
      <w:r>
        <w:rPr>
          <w:rFonts w:ascii="Consolas" w:hAnsi="Consolas"/>
          <w:color w:val="000000"/>
        </w:rPr>
        <w:t>.getText().toString());</w:t>
      </w:r>
      <w:r>
        <w:rPr>
          <w:rFonts w:ascii="Consolas" w:hAnsi="Consolas"/>
          <w:color w:val="000000"/>
        </w:rPr>
        <w:br/>
        <w:t xml:space="preserve">                dbChitietPDK.Xoa(chitietPDK);</w:t>
      </w:r>
      <w:r>
        <w:rPr>
          <w:rFonts w:ascii="Consolas" w:hAnsi="Consolas"/>
          <w:color w:val="000000"/>
        </w:rPr>
        <w:br/>
        <w:t xml:space="preserve">                hienthidulieuKH();</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btnSua</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DBChitietPDK dbChitietPDK = </w:t>
      </w:r>
      <w:r>
        <w:rPr>
          <w:rFonts w:ascii="Consolas" w:hAnsi="Consolas"/>
          <w:b/>
          <w:bCs/>
          <w:color w:val="000080"/>
        </w:rPr>
        <w:t xml:space="preserve">new </w:t>
      </w:r>
      <w:r>
        <w:rPr>
          <w:rFonts w:ascii="Consolas" w:hAnsi="Consolas"/>
          <w:color w:val="000000"/>
        </w:rPr>
        <w:t>DBChitietPDK(ChitietPdkActivity.</w:t>
      </w:r>
      <w:r>
        <w:rPr>
          <w:rFonts w:ascii="Consolas" w:hAnsi="Consolas"/>
          <w:b/>
          <w:bCs/>
          <w:color w:val="000080"/>
        </w:rPr>
        <w:t>this</w:t>
      </w:r>
      <w:r>
        <w:rPr>
          <w:rFonts w:ascii="Consolas" w:hAnsi="Consolas"/>
          <w:color w:val="000000"/>
        </w:rPr>
        <w:t>);</w:t>
      </w:r>
      <w:r>
        <w:rPr>
          <w:rFonts w:ascii="Consolas" w:hAnsi="Consolas"/>
          <w:color w:val="000000"/>
        </w:rPr>
        <w:br/>
        <w:t xml:space="preserve">                ChitietPDK chitietPDK = </w:t>
      </w:r>
      <w:r>
        <w:rPr>
          <w:rFonts w:ascii="Consolas" w:hAnsi="Consolas"/>
          <w:b/>
          <w:bCs/>
          <w:color w:val="000080"/>
        </w:rPr>
        <w:t xml:space="preserve">new </w:t>
      </w:r>
      <w:r>
        <w:rPr>
          <w:rFonts w:ascii="Consolas" w:hAnsi="Consolas"/>
          <w:color w:val="000000"/>
        </w:rPr>
        <w:t>ChitietPDK();</w:t>
      </w:r>
      <w:r>
        <w:rPr>
          <w:rFonts w:ascii="Consolas" w:hAnsi="Consolas"/>
          <w:color w:val="000000"/>
        </w:rPr>
        <w:br/>
        <w:t xml:space="preserve">                chitietPDK.setSoPhieu(</w:t>
      </w:r>
      <w:r>
        <w:rPr>
          <w:rFonts w:ascii="Consolas" w:hAnsi="Consolas"/>
          <w:b/>
          <w:bCs/>
          <w:color w:val="660E7A"/>
        </w:rPr>
        <w:t>txtSoPhieu</w:t>
      </w:r>
      <w:r>
        <w:rPr>
          <w:rFonts w:ascii="Consolas" w:hAnsi="Consolas"/>
          <w:color w:val="000000"/>
        </w:rPr>
        <w:t>.getText().toString());</w:t>
      </w:r>
      <w:r>
        <w:rPr>
          <w:rFonts w:ascii="Consolas" w:hAnsi="Consolas"/>
          <w:color w:val="000000"/>
        </w:rPr>
        <w:br/>
        <w:t xml:space="preserve">                chitietPDK.setMaTour(</w:t>
      </w:r>
      <w:r>
        <w:rPr>
          <w:rFonts w:ascii="Consolas" w:hAnsi="Consolas"/>
          <w:b/>
          <w:bCs/>
          <w:color w:val="660E7A"/>
        </w:rPr>
        <w:t>txtMaTour</w:t>
      </w:r>
      <w:r>
        <w:rPr>
          <w:rFonts w:ascii="Consolas" w:hAnsi="Consolas"/>
          <w:color w:val="000000"/>
        </w:rPr>
        <w:t>.getText().toString());</w:t>
      </w:r>
      <w:r>
        <w:rPr>
          <w:rFonts w:ascii="Consolas" w:hAnsi="Consolas"/>
          <w:color w:val="000000"/>
        </w:rPr>
        <w:br/>
        <w:t xml:space="preserve">                chitietPDK.setSoNguoi(</w:t>
      </w:r>
      <w:r>
        <w:rPr>
          <w:rFonts w:ascii="Consolas" w:hAnsi="Consolas"/>
          <w:b/>
          <w:bCs/>
          <w:color w:val="660E7A"/>
        </w:rPr>
        <w:t>txtSoNguoi</w:t>
      </w:r>
      <w:r>
        <w:rPr>
          <w:rFonts w:ascii="Consolas" w:hAnsi="Consolas"/>
          <w:color w:val="000000"/>
        </w:rPr>
        <w:t>.getText().toString());</w:t>
      </w:r>
      <w:r>
        <w:rPr>
          <w:rFonts w:ascii="Consolas" w:hAnsi="Consolas"/>
          <w:color w:val="000000"/>
        </w:rPr>
        <w:br/>
        <w:t xml:space="preserve">                dbChitietPDK.Sua(chitietPDK);</w:t>
      </w:r>
      <w:r>
        <w:rPr>
          <w:rFonts w:ascii="Consolas" w:hAnsi="Consolas"/>
          <w:color w:val="000000"/>
        </w:rPr>
        <w:br/>
        <w:t xml:space="preserve">                hienthidulieuKH();</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btnClear</w:t>
      </w:r>
      <w:r>
        <w:rPr>
          <w:rFonts w:ascii="Consolas" w:hAnsi="Consolas"/>
          <w:color w:val="000000"/>
        </w:rPr>
        <w:t>.setOnClickListener(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 {</w:t>
      </w:r>
      <w:r>
        <w:rPr>
          <w:rFonts w:ascii="Consolas" w:hAnsi="Consolas"/>
          <w:color w:val="000000"/>
        </w:rPr>
        <w:br/>
        <w:t xml:space="preserve">                </w:t>
      </w:r>
      <w:r>
        <w:rPr>
          <w:rFonts w:ascii="Consolas" w:hAnsi="Consolas"/>
          <w:b/>
          <w:bCs/>
          <w:color w:val="660E7A"/>
        </w:rPr>
        <w:t>txtMaTour</w:t>
      </w:r>
      <w:r>
        <w:rPr>
          <w:rFonts w:ascii="Consolas" w:hAnsi="Consolas"/>
          <w:color w:val="000000"/>
        </w:rPr>
        <w:t>.setText(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txtSoNguoi</w:t>
      </w:r>
      <w:r>
        <w:rPr>
          <w:rFonts w:ascii="Consolas" w:hAnsi="Consolas"/>
          <w:color w:val="000000"/>
        </w:rPr>
        <w:t>.setText(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txtSoPhieu</w:t>
      </w:r>
      <w:r>
        <w:rPr>
          <w:rFonts w:ascii="Consolas" w:hAnsi="Consolas"/>
          <w:color w:val="000000"/>
        </w:rPr>
        <w:t>.setText(</w:t>
      </w:r>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lvDanhSach</w:t>
      </w:r>
      <w:r>
        <w:rPr>
          <w:rFonts w:ascii="Consolas" w:hAnsi="Consolas"/>
          <w:color w:val="000000"/>
        </w:rPr>
        <w:t>.setOnItemClickListener(</w:t>
      </w:r>
      <w:r>
        <w:rPr>
          <w:rFonts w:ascii="Consolas" w:hAnsi="Consolas"/>
          <w:b/>
          <w:bCs/>
          <w:color w:val="000080"/>
        </w:rPr>
        <w:t xml:space="preserve">new </w:t>
      </w:r>
      <w:r>
        <w:rPr>
          <w:rFonts w:ascii="Consolas" w:hAnsi="Consolas"/>
          <w:color w:val="000000"/>
        </w:rPr>
        <w:t>AdapterView.OnItemClickListener()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 xml:space="preserve">onItemClick(AdapterView&lt;?&gt; parent, View view, </w:t>
      </w:r>
      <w:r>
        <w:rPr>
          <w:rFonts w:ascii="Consolas" w:hAnsi="Consolas"/>
          <w:b/>
          <w:bCs/>
          <w:color w:val="000080"/>
        </w:rPr>
        <w:t xml:space="preserve">int </w:t>
      </w:r>
      <w:r>
        <w:rPr>
          <w:rFonts w:ascii="Consolas" w:hAnsi="Consolas"/>
          <w:color w:val="000000"/>
        </w:rPr>
        <w:t xml:space="preserve">position, </w:t>
      </w:r>
      <w:r>
        <w:rPr>
          <w:rFonts w:ascii="Consolas" w:hAnsi="Consolas"/>
          <w:b/>
          <w:bCs/>
          <w:color w:val="000080"/>
        </w:rPr>
        <w:t xml:space="preserve">long </w:t>
      </w:r>
      <w:r>
        <w:rPr>
          <w:rFonts w:ascii="Consolas" w:hAnsi="Consolas"/>
          <w:color w:val="000000"/>
        </w:rPr>
        <w:t>id) {</w:t>
      </w:r>
      <w:r>
        <w:rPr>
          <w:rFonts w:ascii="Consolas" w:hAnsi="Consolas"/>
          <w:color w:val="000000"/>
        </w:rPr>
        <w:br/>
        <w:t xml:space="preserve">                ChitietPDK chitietPDK = </w:t>
      </w:r>
      <w:r>
        <w:rPr>
          <w:rFonts w:ascii="Consolas" w:hAnsi="Consolas"/>
          <w:b/>
          <w:bCs/>
          <w:color w:val="660E7A"/>
        </w:rPr>
        <w:t>data_CTPDK</w:t>
      </w:r>
      <w:r>
        <w:rPr>
          <w:rFonts w:ascii="Consolas" w:hAnsi="Consolas"/>
          <w:color w:val="000000"/>
        </w:rPr>
        <w:t>.get(position);</w:t>
      </w:r>
      <w:r>
        <w:rPr>
          <w:rFonts w:ascii="Consolas" w:hAnsi="Consolas"/>
          <w:color w:val="000000"/>
        </w:rPr>
        <w:br/>
        <w:t xml:space="preserve">                </w:t>
      </w:r>
      <w:r>
        <w:rPr>
          <w:rFonts w:ascii="Consolas" w:hAnsi="Consolas"/>
          <w:b/>
          <w:bCs/>
          <w:color w:val="660E7A"/>
        </w:rPr>
        <w:t>txtSoPhieu</w:t>
      </w:r>
      <w:r>
        <w:rPr>
          <w:rFonts w:ascii="Consolas" w:hAnsi="Consolas"/>
          <w:color w:val="000000"/>
        </w:rPr>
        <w:t>.setText(chitietPDK.getSoPhieu());</w:t>
      </w:r>
      <w:r>
        <w:rPr>
          <w:rFonts w:ascii="Consolas" w:hAnsi="Consolas"/>
          <w:color w:val="000000"/>
        </w:rPr>
        <w:br/>
        <w:t xml:space="preserve">                </w:t>
      </w:r>
      <w:r>
        <w:rPr>
          <w:rFonts w:ascii="Consolas" w:hAnsi="Consolas"/>
          <w:b/>
          <w:bCs/>
          <w:color w:val="660E7A"/>
        </w:rPr>
        <w:t>txtMaTour</w:t>
      </w:r>
      <w:r>
        <w:rPr>
          <w:rFonts w:ascii="Consolas" w:hAnsi="Consolas"/>
          <w:color w:val="000000"/>
        </w:rPr>
        <w:t>.setText(chitietPDK.getMaTour());</w:t>
      </w:r>
      <w:r>
        <w:rPr>
          <w:rFonts w:ascii="Consolas" w:hAnsi="Consolas"/>
          <w:color w:val="000000"/>
        </w:rPr>
        <w:br/>
        <w:t xml:space="preserve">                </w:t>
      </w:r>
      <w:r>
        <w:rPr>
          <w:rFonts w:ascii="Consolas" w:hAnsi="Consolas"/>
          <w:b/>
          <w:bCs/>
          <w:color w:val="660E7A"/>
        </w:rPr>
        <w:t>txtSoNguoi</w:t>
      </w:r>
      <w:r>
        <w:rPr>
          <w:rFonts w:ascii="Consolas" w:hAnsi="Consolas"/>
          <w:color w:val="000000"/>
        </w:rPr>
        <w:t>.setText(chitietPDK.getSoNguoi());</w:t>
      </w:r>
      <w:r>
        <w:rPr>
          <w:rFonts w:ascii="Consolas" w:hAnsi="Consolas"/>
          <w:color w:val="000000"/>
        </w:rPr>
        <w:br/>
      </w:r>
      <w:r>
        <w:rPr>
          <w:rFonts w:ascii="Consolas" w:hAnsi="Consolas"/>
          <w:color w:val="000000"/>
        </w:rPr>
        <w:lastRenderedPageBreak/>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private void </w:t>
      </w:r>
      <w:r>
        <w:rPr>
          <w:rFonts w:ascii="Consolas" w:hAnsi="Consolas"/>
          <w:color w:val="000000"/>
        </w:rPr>
        <w:t>hienthidulieuKH() {</w:t>
      </w:r>
      <w:r>
        <w:rPr>
          <w:rFonts w:ascii="Consolas" w:hAnsi="Consolas"/>
          <w:color w:val="000000"/>
        </w:rPr>
        <w:br/>
        <w:t xml:space="preserve">        DBChitietPDK dbChitietPDK = </w:t>
      </w:r>
      <w:r>
        <w:rPr>
          <w:rFonts w:ascii="Consolas" w:hAnsi="Consolas"/>
          <w:b/>
          <w:bCs/>
          <w:color w:val="000080"/>
        </w:rPr>
        <w:t xml:space="preserve">new </w:t>
      </w:r>
      <w:r>
        <w:rPr>
          <w:rFonts w:ascii="Consolas" w:hAnsi="Consolas"/>
          <w:color w:val="000000"/>
        </w:rPr>
        <w:t>DBChitietPDK(</w:t>
      </w:r>
      <w:r>
        <w:rPr>
          <w:rFonts w:ascii="Consolas" w:hAnsi="Consolas"/>
          <w:b/>
          <w:bCs/>
          <w:color w:val="000080"/>
        </w:rPr>
        <w:t>this</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660E7A"/>
        </w:rPr>
        <w:t xml:space="preserve">data_CTPDK </w:t>
      </w:r>
      <w:r>
        <w:rPr>
          <w:rFonts w:ascii="Consolas" w:hAnsi="Consolas"/>
          <w:color w:val="000000"/>
        </w:rPr>
        <w:t>= dbChitietPDK.LayDL();</w:t>
      </w:r>
      <w:r>
        <w:rPr>
          <w:rFonts w:ascii="Consolas" w:hAnsi="Consolas"/>
          <w:color w:val="000000"/>
        </w:rPr>
        <w:br/>
        <w:t xml:space="preserve">        </w:t>
      </w:r>
      <w:r>
        <w:rPr>
          <w:rFonts w:ascii="Consolas" w:hAnsi="Consolas"/>
          <w:b/>
          <w:bCs/>
          <w:color w:val="660E7A"/>
        </w:rPr>
        <w:t xml:space="preserve">adapterChitietPDK </w:t>
      </w:r>
      <w:r>
        <w:rPr>
          <w:rFonts w:ascii="Consolas" w:hAnsi="Consolas"/>
          <w:color w:val="000000"/>
        </w:rPr>
        <w:t xml:space="preserve">= </w:t>
      </w:r>
      <w:r>
        <w:rPr>
          <w:rFonts w:ascii="Consolas" w:hAnsi="Consolas"/>
          <w:b/>
          <w:bCs/>
          <w:color w:val="000080"/>
        </w:rPr>
        <w:t xml:space="preserve">new </w:t>
      </w:r>
      <w:r>
        <w:rPr>
          <w:rFonts w:ascii="Consolas" w:hAnsi="Consolas"/>
          <w:color w:val="000000"/>
        </w:rPr>
        <w:t>AdapterChitietPDK(</w:t>
      </w:r>
      <w:r>
        <w:rPr>
          <w:rFonts w:ascii="Consolas" w:hAnsi="Consolas"/>
          <w:b/>
          <w:bCs/>
          <w:color w:val="000080"/>
        </w:rPr>
        <w:t>this</w:t>
      </w:r>
      <w:r>
        <w:rPr>
          <w:rFonts w:ascii="Consolas" w:hAnsi="Consolas"/>
          <w:color w:val="000000"/>
        </w:rPr>
        <w:t>,R.layout.</w:t>
      </w:r>
      <w:r>
        <w:rPr>
          <w:rFonts w:ascii="Consolas" w:hAnsi="Consolas"/>
          <w:b/>
          <w:bCs/>
          <w:i/>
          <w:iCs/>
          <w:color w:val="660E7A"/>
        </w:rPr>
        <w:t>item_list_chitietpdk</w:t>
      </w:r>
      <w:r>
        <w:rPr>
          <w:rFonts w:ascii="Consolas" w:hAnsi="Consolas"/>
          <w:color w:val="000000"/>
        </w:rPr>
        <w:t>,</w:t>
      </w:r>
      <w:r>
        <w:rPr>
          <w:rFonts w:ascii="Consolas" w:hAnsi="Consolas"/>
          <w:b/>
          <w:bCs/>
          <w:color w:val="660E7A"/>
        </w:rPr>
        <w:t>data_CTPDK</w:t>
      </w:r>
      <w:r>
        <w:rPr>
          <w:rFonts w:ascii="Consolas" w:hAnsi="Consolas"/>
          <w:color w:val="000000"/>
        </w:rPr>
        <w:t>);</w:t>
      </w:r>
      <w:r>
        <w:rPr>
          <w:rFonts w:ascii="Consolas" w:hAnsi="Consolas"/>
          <w:color w:val="000000"/>
        </w:rPr>
        <w:br/>
        <w:t xml:space="preserve">        </w:t>
      </w:r>
      <w:r>
        <w:rPr>
          <w:rFonts w:ascii="Consolas" w:hAnsi="Consolas"/>
          <w:b/>
          <w:bCs/>
          <w:color w:val="660E7A"/>
        </w:rPr>
        <w:t>lvDanhSach</w:t>
      </w:r>
      <w:r>
        <w:rPr>
          <w:rFonts w:ascii="Consolas" w:hAnsi="Consolas"/>
          <w:color w:val="000000"/>
        </w:rPr>
        <w:t>.setAdapter(</w:t>
      </w:r>
      <w:r>
        <w:rPr>
          <w:rFonts w:ascii="Consolas" w:hAnsi="Consolas"/>
          <w:b/>
          <w:bCs/>
          <w:color w:val="660E7A"/>
        </w:rPr>
        <w:t>adapterChitietPDK</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private void </w:t>
      </w:r>
      <w:r>
        <w:rPr>
          <w:rFonts w:ascii="Consolas" w:hAnsi="Consolas"/>
          <w:color w:val="000000"/>
        </w:rPr>
        <w:t>setControl() {</w:t>
      </w:r>
      <w:r>
        <w:rPr>
          <w:rFonts w:ascii="Consolas" w:hAnsi="Consolas"/>
          <w:color w:val="000000"/>
        </w:rPr>
        <w:br/>
        <w:t xml:space="preserve">        </w:t>
      </w:r>
      <w:r>
        <w:rPr>
          <w:rFonts w:ascii="Consolas" w:hAnsi="Consolas"/>
          <w:b/>
          <w:bCs/>
          <w:color w:val="660E7A"/>
        </w:rPr>
        <w:t xml:space="preserve">txtSoPhieu </w:t>
      </w:r>
      <w:r>
        <w:rPr>
          <w:rFonts w:ascii="Consolas" w:hAnsi="Consolas"/>
          <w:color w:val="000000"/>
        </w:rPr>
        <w:t>= findViewById(R.id.</w:t>
      </w:r>
      <w:r>
        <w:rPr>
          <w:rFonts w:ascii="Consolas" w:hAnsi="Consolas"/>
          <w:b/>
          <w:bCs/>
          <w:i/>
          <w:iCs/>
          <w:color w:val="660E7A"/>
        </w:rPr>
        <w:t>txtSoPhieu</w:t>
      </w:r>
      <w:r>
        <w:rPr>
          <w:rFonts w:ascii="Consolas" w:hAnsi="Consolas"/>
          <w:color w:val="000000"/>
        </w:rPr>
        <w:t>);</w:t>
      </w:r>
      <w:r>
        <w:rPr>
          <w:rFonts w:ascii="Consolas" w:hAnsi="Consolas"/>
          <w:color w:val="000000"/>
        </w:rPr>
        <w:br/>
        <w:t xml:space="preserve">        </w:t>
      </w:r>
      <w:r>
        <w:rPr>
          <w:rFonts w:ascii="Consolas" w:hAnsi="Consolas"/>
          <w:b/>
          <w:bCs/>
          <w:color w:val="660E7A"/>
        </w:rPr>
        <w:t xml:space="preserve">txtMaTour </w:t>
      </w:r>
      <w:r>
        <w:rPr>
          <w:rFonts w:ascii="Consolas" w:hAnsi="Consolas"/>
          <w:color w:val="000000"/>
        </w:rPr>
        <w:t>= findViewById(R.id.</w:t>
      </w:r>
      <w:r>
        <w:rPr>
          <w:rFonts w:ascii="Consolas" w:hAnsi="Consolas"/>
          <w:b/>
          <w:bCs/>
          <w:i/>
          <w:iCs/>
          <w:color w:val="660E7A"/>
        </w:rPr>
        <w:t>txtMaTour</w:t>
      </w:r>
      <w:r>
        <w:rPr>
          <w:rFonts w:ascii="Consolas" w:hAnsi="Consolas"/>
          <w:color w:val="000000"/>
        </w:rPr>
        <w:t>);</w:t>
      </w:r>
      <w:r>
        <w:rPr>
          <w:rFonts w:ascii="Consolas" w:hAnsi="Consolas"/>
          <w:color w:val="000000"/>
        </w:rPr>
        <w:br/>
        <w:t xml:space="preserve">        </w:t>
      </w:r>
      <w:r>
        <w:rPr>
          <w:rFonts w:ascii="Consolas" w:hAnsi="Consolas"/>
          <w:b/>
          <w:bCs/>
          <w:color w:val="660E7A"/>
        </w:rPr>
        <w:t xml:space="preserve">txtSoNguoi </w:t>
      </w:r>
      <w:r>
        <w:rPr>
          <w:rFonts w:ascii="Consolas" w:hAnsi="Consolas"/>
          <w:color w:val="000000"/>
        </w:rPr>
        <w:t>= findViewById(R.id.</w:t>
      </w:r>
      <w:r>
        <w:rPr>
          <w:rFonts w:ascii="Consolas" w:hAnsi="Consolas"/>
          <w:b/>
          <w:bCs/>
          <w:i/>
          <w:iCs/>
          <w:color w:val="660E7A"/>
        </w:rPr>
        <w:t>txtSoNguoi</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btnThem </w:t>
      </w:r>
      <w:r>
        <w:rPr>
          <w:rFonts w:ascii="Consolas" w:hAnsi="Consolas"/>
          <w:color w:val="000000"/>
        </w:rPr>
        <w:t>= findViewById(R.id.</w:t>
      </w:r>
      <w:r>
        <w:rPr>
          <w:rFonts w:ascii="Consolas" w:hAnsi="Consolas"/>
          <w:b/>
          <w:bCs/>
          <w:i/>
          <w:iCs/>
          <w:color w:val="660E7A"/>
        </w:rPr>
        <w:t>btnThem</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btnSua </w:t>
      </w:r>
      <w:r>
        <w:rPr>
          <w:rFonts w:ascii="Consolas" w:hAnsi="Consolas"/>
          <w:color w:val="000000"/>
        </w:rPr>
        <w:t>= findViewById(R.id.</w:t>
      </w:r>
      <w:r>
        <w:rPr>
          <w:rFonts w:ascii="Consolas" w:hAnsi="Consolas"/>
          <w:b/>
          <w:bCs/>
          <w:i/>
          <w:iCs/>
          <w:color w:val="660E7A"/>
        </w:rPr>
        <w:t>btnSua</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btnXoa </w:t>
      </w:r>
      <w:r>
        <w:rPr>
          <w:rFonts w:ascii="Consolas" w:hAnsi="Consolas"/>
          <w:color w:val="000000"/>
        </w:rPr>
        <w:t>= findViewById(R.id.</w:t>
      </w:r>
      <w:r>
        <w:rPr>
          <w:rFonts w:ascii="Consolas" w:hAnsi="Consolas"/>
          <w:b/>
          <w:bCs/>
          <w:i/>
          <w:iCs/>
          <w:color w:val="660E7A"/>
        </w:rPr>
        <w:t>btnXoa</w:t>
      </w:r>
      <w:r>
        <w:rPr>
          <w:rFonts w:ascii="Consolas" w:hAnsi="Consolas"/>
          <w:color w:val="000000"/>
        </w:rPr>
        <w:t>);</w:t>
      </w:r>
      <w:r>
        <w:rPr>
          <w:rFonts w:ascii="Consolas" w:hAnsi="Consolas"/>
          <w:color w:val="000000"/>
        </w:rPr>
        <w:br/>
        <w:t xml:space="preserve">        </w:t>
      </w:r>
      <w:r>
        <w:rPr>
          <w:rFonts w:ascii="Consolas" w:hAnsi="Consolas"/>
          <w:b/>
          <w:bCs/>
          <w:color w:val="660E7A"/>
        </w:rPr>
        <w:t xml:space="preserve">btnClear </w:t>
      </w:r>
      <w:r>
        <w:rPr>
          <w:rFonts w:ascii="Consolas" w:hAnsi="Consolas"/>
          <w:color w:val="000000"/>
        </w:rPr>
        <w:t>= findViewById(R.id.</w:t>
      </w:r>
      <w:r>
        <w:rPr>
          <w:rFonts w:ascii="Consolas" w:hAnsi="Consolas"/>
          <w:b/>
          <w:bCs/>
          <w:i/>
          <w:iCs/>
          <w:color w:val="660E7A"/>
        </w:rPr>
        <w:t>btnClear</w:t>
      </w:r>
      <w:r>
        <w:rPr>
          <w:rFonts w:ascii="Consolas" w:hAnsi="Consolas"/>
          <w:color w:val="000000"/>
        </w:rPr>
        <w:t>);</w:t>
      </w:r>
      <w:r>
        <w:rPr>
          <w:rFonts w:ascii="Consolas" w:hAnsi="Consolas"/>
          <w:color w:val="000000"/>
        </w:rPr>
        <w:br/>
        <w:t xml:space="preserve">        </w:t>
      </w:r>
      <w:r>
        <w:rPr>
          <w:rFonts w:ascii="Consolas" w:hAnsi="Consolas"/>
          <w:b/>
          <w:bCs/>
          <w:color w:val="660E7A"/>
        </w:rPr>
        <w:t xml:space="preserve">lvDanhSach </w:t>
      </w:r>
      <w:r>
        <w:rPr>
          <w:rFonts w:ascii="Consolas" w:hAnsi="Consolas"/>
          <w:color w:val="000000"/>
        </w:rPr>
        <w:t>= findViewById(R.id.</w:t>
      </w:r>
      <w:r>
        <w:rPr>
          <w:rFonts w:ascii="Consolas" w:hAnsi="Consolas"/>
          <w:b/>
          <w:bCs/>
          <w:i/>
          <w:iCs/>
          <w:color w:val="660E7A"/>
        </w:rPr>
        <w:t>lvDanhSach</w:t>
      </w:r>
      <w:r>
        <w:rPr>
          <w:rFonts w:ascii="Consolas" w:hAnsi="Consolas"/>
          <w:color w:val="000000"/>
        </w:rPr>
        <w:t>);</w:t>
      </w:r>
      <w:r>
        <w:rPr>
          <w:rFonts w:ascii="Consolas" w:hAnsi="Consolas"/>
          <w:color w:val="000000"/>
        </w:rPr>
        <w:br/>
        <w:t xml:space="preserve">    }</w:t>
      </w:r>
    </w:p>
    <w:p w14:paraId="2C25227B" w14:textId="77777777" w:rsidR="003E3CE9" w:rsidRPr="003E3CE9" w:rsidRDefault="003E3CE9" w:rsidP="003E3CE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color w:val="000000"/>
          <w:sz w:val="24"/>
        </w:rPr>
      </w:pPr>
    </w:p>
    <w:p w14:paraId="455A37CA" w14:textId="761CC451" w:rsidR="002575F8" w:rsidRDefault="002575F8" w:rsidP="00977A80">
      <w:pPr>
        <w:spacing w:line="276" w:lineRule="auto"/>
        <w:ind w:left="100" w:right="254"/>
        <w:rPr>
          <w:sz w:val="24"/>
          <w:szCs w:val="24"/>
        </w:rPr>
      </w:pPr>
    </w:p>
    <w:p w14:paraId="1E721AD6" w14:textId="77777777" w:rsidR="00977A80" w:rsidRDefault="00977A80" w:rsidP="00977A80">
      <w:pPr>
        <w:spacing w:before="13"/>
        <w:ind w:left="1893"/>
        <w:rPr>
          <w:sz w:val="36"/>
          <w:szCs w:val="36"/>
        </w:rPr>
      </w:pPr>
      <w:r>
        <w:rPr>
          <w:b/>
          <w:color w:val="365F91"/>
          <w:w w:val="94"/>
          <w:sz w:val="36"/>
          <w:szCs w:val="36"/>
        </w:rPr>
        <w:t>CHƢƠNG</w:t>
      </w:r>
      <w:r>
        <w:rPr>
          <w:b/>
          <w:color w:val="365F91"/>
          <w:spacing w:val="5"/>
          <w:w w:val="94"/>
          <w:sz w:val="36"/>
          <w:szCs w:val="36"/>
        </w:rPr>
        <w:t xml:space="preserve"> </w:t>
      </w:r>
      <w:r>
        <w:rPr>
          <w:b/>
          <w:color w:val="365F91"/>
          <w:sz w:val="36"/>
          <w:szCs w:val="36"/>
        </w:rPr>
        <w:t xml:space="preserve">4. </w:t>
      </w:r>
      <w:r>
        <w:rPr>
          <w:b/>
          <w:color w:val="365F91"/>
          <w:spacing w:val="-1"/>
          <w:sz w:val="36"/>
          <w:szCs w:val="36"/>
        </w:rPr>
        <w:t>K</w:t>
      </w:r>
      <w:r>
        <w:rPr>
          <w:b/>
          <w:color w:val="365F91"/>
          <w:sz w:val="36"/>
          <w:szCs w:val="36"/>
        </w:rPr>
        <w:t>ẾT Q</w:t>
      </w:r>
      <w:r>
        <w:rPr>
          <w:b/>
          <w:color w:val="365F91"/>
          <w:spacing w:val="1"/>
          <w:sz w:val="36"/>
          <w:szCs w:val="36"/>
        </w:rPr>
        <w:t>U</w:t>
      </w:r>
      <w:r>
        <w:rPr>
          <w:b/>
          <w:color w:val="365F91"/>
          <w:sz w:val="36"/>
          <w:szCs w:val="36"/>
        </w:rPr>
        <w:t>Ả Đ</w:t>
      </w:r>
      <w:r>
        <w:rPr>
          <w:b/>
          <w:color w:val="365F91"/>
          <w:spacing w:val="-1"/>
          <w:sz w:val="36"/>
          <w:szCs w:val="36"/>
        </w:rPr>
        <w:t>Ạ</w:t>
      </w:r>
      <w:r>
        <w:rPr>
          <w:b/>
          <w:color w:val="365F91"/>
          <w:sz w:val="36"/>
          <w:szCs w:val="36"/>
        </w:rPr>
        <w:t>T Đ</w:t>
      </w:r>
      <w:r>
        <w:rPr>
          <w:b/>
          <w:color w:val="365F91"/>
          <w:spacing w:val="1"/>
          <w:sz w:val="36"/>
          <w:szCs w:val="36"/>
        </w:rPr>
        <w:t>Ƣ</w:t>
      </w:r>
      <w:r>
        <w:rPr>
          <w:b/>
          <w:color w:val="365F91"/>
          <w:sz w:val="36"/>
          <w:szCs w:val="36"/>
        </w:rPr>
        <w:t>ỢC</w:t>
      </w:r>
    </w:p>
    <w:p w14:paraId="1A7C41A3" w14:textId="77777777" w:rsidR="00977A80" w:rsidRDefault="00977A80" w:rsidP="00977A80">
      <w:pPr>
        <w:spacing w:before="4" w:line="140" w:lineRule="exact"/>
        <w:rPr>
          <w:sz w:val="15"/>
          <w:szCs w:val="15"/>
        </w:rPr>
      </w:pPr>
    </w:p>
    <w:p w14:paraId="2BEEBF0A" w14:textId="5BF23FD4" w:rsidR="00977A80" w:rsidRDefault="00570ABF" w:rsidP="00977A80">
      <w:pPr>
        <w:spacing w:line="200" w:lineRule="exact"/>
      </w:pPr>
      <w:r>
        <w:t xml:space="preserve">  </w:t>
      </w:r>
    </w:p>
    <w:p w14:paraId="0123BEA6" w14:textId="77777777" w:rsidR="00977A80" w:rsidRDefault="00977A80" w:rsidP="00977A80">
      <w:pPr>
        <w:spacing w:line="200" w:lineRule="exact"/>
      </w:pPr>
    </w:p>
    <w:p w14:paraId="53559BE1" w14:textId="77777777" w:rsidR="00977A80" w:rsidRDefault="00977A80" w:rsidP="00977A80">
      <w:pPr>
        <w:ind w:left="100"/>
        <w:rPr>
          <w:sz w:val="28"/>
          <w:szCs w:val="28"/>
        </w:rPr>
      </w:pPr>
      <w:r>
        <w:rPr>
          <w:b/>
          <w:i/>
          <w:sz w:val="28"/>
          <w:szCs w:val="28"/>
        </w:rPr>
        <w:t>4.1</w:t>
      </w:r>
      <w:r>
        <w:rPr>
          <w:b/>
          <w:i/>
          <w:spacing w:val="-3"/>
          <w:sz w:val="28"/>
          <w:szCs w:val="28"/>
        </w:rPr>
        <w:t xml:space="preserve"> </w:t>
      </w:r>
      <w:r>
        <w:rPr>
          <w:b/>
          <w:i/>
          <w:sz w:val="28"/>
          <w:szCs w:val="28"/>
        </w:rPr>
        <w:t>K</w:t>
      </w:r>
      <w:r>
        <w:rPr>
          <w:b/>
          <w:i/>
          <w:spacing w:val="-1"/>
          <w:sz w:val="28"/>
          <w:szCs w:val="28"/>
        </w:rPr>
        <w:t>ế</w:t>
      </w:r>
      <w:r>
        <w:rPr>
          <w:b/>
          <w:i/>
          <w:sz w:val="28"/>
          <w:szCs w:val="28"/>
        </w:rPr>
        <w:t>t q</w:t>
      </w:r>
      <w:r>
        <w:rPr>
          <w:b/>
          <w:i/>
          <w:spacing w:val="2"/>
          <w:sz w:val="28"/>
          <w:szCs w:val="28"/>
        </w:rPr>
        <w:t>u</w:t>
      </w:r>
      <w:r>
        <w:rPr>
          <w:b/>
          <w:i/>
          <w:sz w:val="28"/>
          <w:szCs w:val="28"/>
        </w:rPr>
        <w:t>ả</w:t>
      </w:r>
      <w:r>
        <w:rPr>
          <w:b/>
          <w:i/>
          <w:spacing w:val="-4"/>
          <w:sz w:val="28"/>
          <w:szCs w:val="28"/>
        </w:rPr>
        <w:t xml:space="preserve"> </w:t>
      </w:r>
      <w:r>
        <w:rPr>
          <w:b/>
          <w:i/>
          <w:spacing w:val="1"/>
          <w:sz w:val="28"/>
          <w:szCs w:val="28"/>
        </w:rPr>
        <w:t>đạ</w:t>
      </w:r>
      <w:r>
        <w:rPr>
          <w:b/>
          <w:i/>
          <w:sz w:val="28"/>
          <w:szCs w:val="28"/>
        </w:rPr>
        <w:t>t</w:t>
      </w:r>
      <w:r>
        <w:rPr>
          <w:b/>
          <w:i/>
          <w:spacing w:val="-3"/>
          <w:sz w:val="28"/>
          <w:szCs w:val="28"/>
        </w:rPr>
        <w:t xml:space="preserve"> </w:t>
      </w:r>
      <w:r>
        <w:rPr>
          <w:b/>
          <w:i/>
          <w:sz w:val="28"/>
          <w:szCs w:val="28"/>
        </w:rPr>
        <w:t>đ</w:t>
      </w:r>
      <w:r>
        <w:rPr>
          <w:b/>
          <w:i/>
          <w:spacing w:val="1"/>
          <w:sz w:val="28"/>
          <w:szCs w:val="28"/>
        </w:rPr>
        <w:t>ư</w:t>
      </w:r>
      <w:r>
        <w:rPr>
          <w:b/>
          <w:i/>
          <w:sz w:val="28"/>
          <w:szCs w:val="28"/>
        </w:rPr>
        <w:t>ợc</w:t>
      </w:r>
    </w:p>
    <w:p w14:paraId="1649DBB6" w14:textId="77777777" w:rsidR="00977A80" w:rsidRDefault="00977A80" w:rsidP="00977A80">
      <w:pPr>
        <w:spacing w:before="7" w:line="240" w:lineRule="exact"/>
        <w:rPr>
          <w:sz w:val="24"/>
          <w:szCs w:val="24"/>
        </w:rPr>
      </w:pPr>
    </w:p>
    <w:p w14:paraId="2A7E934F" w14:textId="17639DD9" w:rsidR="00977A80" w:rsidRDefault="00977A80" w:rsidP="00977A80">
      <w:pPr>
        <w:ind w:left="460"/>
        <w:rPr>
          <w:sz w:val="24"/>
          <w:szCs w:val="24"/>
        </w:rPr>
      </w:pPr>
      <w:r>
        <w:rPr>
          <w:sz w:val="24"/>
          <w:szCs w:val="24"/>
        </w:rPr>
        <w:t xml:space="preserve">   </w:t>
      </w:r>
      <w:r>
        <w:rPr>
          <w:spacing w:val="10"/>
          <w:sz w:val="24"/>
          <w:szCs w:val="24"/>
        </w:rPr>
        <w:t xml:space="preserve"> </w:t>
      </w:r>
      <w:r>
        <w:rPr>
          <w:sz w:val="24"/>
          <w:szCs w:val="24"/>
        </w:rPr>
        <w:t>Hệ thống t</w:t>
      </w:r>
      <w:r>
        <w:rPr>
          <w:spacing w:val="1"/>
          <w:sz w:val="24"/>
          <w:szCs w:val="24"/>
        </w:rPr>
        <w:t>r</w:t>
      </w:r>
      <w:r>
        <w:rPr>
          <w:sz w:val="24"/>
          <w:szCs w:val="24"/>
        </w:rPr>
        <w:t>ả</w:t>
      </w:r>
      <w:r>
        <w:rPr>
          <w:spacing w:val="-1"/>
          <w:sz w:val="24"/>
          <w:szCs w:val="24"/>
        </w:rPr>
        <w:t xml:space="preserve"> </w:t>
      </w:r>
      <w:r>
        <w:rPr>
          <w:sz w:val="24"/>
          <w:szCs w:val="24"/>
        </w:rPr>
        <w:t xml:space="preserve">về được các </w:t>
      </w:r>
      <w:r w:rsidR="00606050">
        <w:rPr>
          <w:sz w:val="24"/>
          <w:szCs w:val="24"/>
        </w:rPr>
        <w:t>tour du lịch mà mình đã làm ra</w:t>
      </w:r>
    </w:p>
    <w:p w14:paraId="54E60E65" w14:textId="06D69B56" w:rsidR="00977A80" w:rsidRDefault="00977A80" w:rsidP="00977A80">
      <w:pPr>
        <w:spacing w:before="39"/>
        <w:ind w:left="460"/>
        <w:rPr>
          <w:sz w:val="24"/>
          <w:szCs w:val="24"/>
        </w:rPr>
      </w:pPr>
      <w:r>
        <w:rPr>
          <w:sz w:val="24"/>
          <w:szCs w:val="24"/>
        </w:rPr>
        <w:t xml:space="preserve">   </w:t>
      </w:r>
      <w:r>
        <w:rPr>
          <w:spacing w:val="10"/>
          <w:sz w:val="24"/>
          <w:szCs w:val="24"/>
        </w:rPr>
        <w:t xml:space="preserve"> </w:t>
      </w:r>
      <w:r>
        <w:rPr>
          <w:sz w:val="24"/>
          <w:szCs w:val="24"/>
        </w:rPr>
        <w:t>Hệ thống tìm</w:t>
      </w:r>
      <w:r>
        <w:rPr>
          <w:spacing w:val="-1"/>
          <w:sz w:val="24"/>
          <w:szCs w:val="24"/>
        </w:rPr>
        <w:t xml:space="preserve"> </w:t>
      </w:r>
      <w:r>
        <w:rPr>
          <w:sz w:val="24"/>
          <w:szCs w:val="24"/>
        </w:rPr>
        <w:t>kiếm</w:t>
      </w:r>
      <w:r>
        <w:rPr>
          <w:spacing w:val="-2"/>
          <w:sz w:val="24"/>
          <w:szCs w:val="24"/>
        </w:rPr>
        <w:t xml:space="preserve"> </w:t>
      </w:r>
      <w:r w:rsidR="00606050">
        <w:rPr>
          <w:sz w:val="24"/>
          <w:szCs w:val="24"/>
        </w:rPr>
        <w:t>được các tour du lịch trong ứng dụng</w:t>
      </w:r>
    </w:p>
    <w:p w14:paraId="18C32A96" w14:textId="514A2C2C" w:rsidR="00977A80" w:rsidRDefault="00977A80" w:rsidP="00977A80">
      <w:pPr>
        <w:spacing w:before="40"/>
        <w:ind w:left="460"/>
        <w:rPr>
          <w:sz w:val="24"/>
          <w:szCs w:val="24"/>
        </w:rPr>
      </w:pPr>
      <w:r>
        <w:rPr>
          <w:sz w:val="24"/>
          <w:szCs w:val="24"/>
        </w:rPr>
        <w:t xml:space="preserve">   </w:t>
      </w:r>
      <w:r>
        <w:rPr>
          <w:spacing w:val="10"/>
          <w:sz w:val="24"/>
          <w:szCs w:val="24"/>
        </w:rPr>
        <w:t xml:space="preserve"> </w:t>
      </w:r>
      <w:r>
        <w:rPr>
          <w:sz w:val="24"/>
          <w:szCs w:val="24"/>
        </w:rPr>
        <w:t xml:space="preserve">Hệ thống </w:t>
      </w:r>
      <w:r w:rsidR="00606050">
        <w:rPr>
          <w:sz w:val="24"/>
          <w:szCs w:val="24"/>
        </w:rPr>
        <w:t>xem các tour du lịch, xem các thông tin tour</w:t>
      </w:r>
    </w:p>
    <w:p w14:paraId="12457391" w14:textId="5036703D" w:rsidR="00977A80" w:rsidRDefault="00977A80" w:rsidP="00977A80">
      <w:pPr>
        <w:spacing w:before="40"/>
        <w:ind w:left="460"/>
        <w:rPr>
          <w:sz w:val="24"/>
          <w:szCs w:val="24"/>
        </w:rPr>
      </w:pPr>
      <w:r>
        <w:rPr>
          <w:sz w:val="24"/>
          <w:szCs w:val="24"/>
        </w:rPr>
        <w:t xml:space="preserve">   </w:t>
      </w:r>
      <w:r>
        <w:rPr>
          <w:spacing w:val="10"/>
          <w:sz w:val="24"/>
          <w:szCs w:val="24"/>
        </w:rPr>
        <w:t xml:space="preserve"> </w:t>
      </w:r>
      <w:r>
        <w:rPr>
          <w:sz w:val="24"/>
          <w:szCs w:val="24"/>
        </w:rPr>
        <w:t xml:space="preserve">Hệ thống </w:t>
      </w:r>
      <w:r w:rsidR="00606050">
        <w:rPr>
          <w:sz w:val="24"/>
          <w:szCs w:val="24"/>
        </w:rPr>
        <w:t>quản lý được người dùng khi dùng ứng dụng tour du lich này</w:t>
      </w:r>
    </w:p>
    <w:p w14:paraId="0D6F4890" w14:textId="2700995D" w:rsidR="00977A80" w:rsidRDefault="00977A80" w:rsidP="00977A80">
      <w:pPr>
        <w:spacing w:before="40"/>
        <w:ind w:left="460"/>
        <w:rPr>
          <w:sz w:val="24"/>
          <w:szCs w:val="24"/>
        </w:rPr>
      </w:pPr>
      <w:r>
        <w:rPr>
          <w:sz w:val="24"/>
          <w:szCs w:val="24"/>
        </w:rPr>
        <w:t xml:space="preserve">   </w:t>
      </w:r>
      <w:r>
        <w:rPr>
          <w:spacing w:val="10"/>
          <w:sz w:val="24"/>
          <w:szCs w:val="24"/>
        </w:rPr>
        <w:t xml:space="preserve"> </w:t>
      </w:r>
    </w:p>
    <w:p w14:paraId="013F6959" w14:textId="77777777" w:rsidR="00977A80" w:rsidRDefault="00977A80" w:rsidP="00977A80">
      <w:pPr>
        <w:spacing w:before="3" w:line="240" w:lineRule="exact"/>
        <w:rPr>
          <w:sz w:val="24"/>
          <w:szCs w:val="24"/>
        </w:rPr>
      </w:pPr>
    </w:p>
    <w:p w14:paraId="78B9352C" w14:textId="77777777" w:rsidR="00977A80" w:rsidRDefault="00977A80" w:rsidP="00977A80">
      <w:pPr>
        <w:ind w:left="100"/>
        <w:rPr>
          <w:sz w:val="28"/>
          <w:szCs w:val="28"/>
        </w:rPr>
      </w:pPr>
      <w:r>
        <w:rPr>
          <w:b/>
          <w:i/>
          <w:sz w:val="28"/>
          <w:szCs w:val="28"/>
        </w:rPr>
        <w:t>4.2</w:t>
      </w:r>
      <w:r>
        <w:rPr>
          <w:b/>
          <w:i/>
          <w:spacing w:val="-3"/>
          <w:sz w:val="28"/>
          <w:szCs w:val="28"/>
        </w:rPr>
        <w:t xml:space="preserve"> </w:t>
      </w:r>
      <w:r>
        <w:rPr>
          <w:b/>
          <w:i/>
          <w:sz w:val="28"/>
          <w:szCs w:val="28"/>
        </w:rPr>
        <w:t>K</w:t>
      </w:r>
      <w:r>
        <w:rPr>
          <w:b/>
          <w:i/>
          <w:spacing w:val="-1"/>
          <w:sz w:val="28"/>
          <w:szCs w:val="28"/>
        </w:rPr>
        <w:t>ế</w:t>
      </w:r>
      <w:r>
        <w:rPr>
          <w:b/>
          <w:i/>
          <w:sz w:val="28"/>
          <w:szCs w:val="28"/>
        </w:rPr>
        <w:t>t l</w:t>
      </w:r>
      <w:r>
        <w:rPr>
          <w:b/>
          <w:i/>
          <w:spacing w:val="2"/>
          <w:sz w:val="28"/>
          <w:szCs w:val="28"/>
        </w:rPr>
        <w:t>u</w:t>
      </w:r>
      <w:r>
        <w:rPr>
          <w:b/>
          <w:i/>
          <w:spacing w:val="1"/>
          <w:sz w:val="28"/>
          <w:szCs w:val="28"/>
        </w:rPr>
        <w:t>ậ</w:t>
      </w:r>
      <w:r>
        <w:rPr>
          <w:b/>
          <w:i/>
          <w:sz w:val="28"/>
          <w:szCs w:val="28"/>
        </w:rPr>
        <w:t>n</w:t>
      </w:r>
    </w:p>
    <w:p w14:paraId="7439E1E0" w14:textId="77777777" w:rsidR="00977A80" w:rsidRDefault="00977A80" w:rsidP="00977A80">
      <w:pPr>
        <w:spacing w:before="9" w:line="240" w:lineRule="exact"/>
        <w:rPr>
          <w:sz w:val="24"/>
          <w:szCs w:val="24"/>
        </w:rPr>
      </w:pPr>
    </w:p>
    <w:p w14:paraId="6B9B54B8" w14:textId="7F8D4143" w:rsidR="00977A80" w:rsidRDefault="00977A80" w:rsidP="00977A80">
      <w:pPr>
        <w:ind w:left="100"/>
        <w:rPr>
          <w:b/>
          <w:sz w:val="24"/>
          <w:szCs w:val="24"/>
        </w:rPr>
      </w:pPr>
      <w:r>
        <w:rPr>
          <w:b/>
          <w:sz w:val="24"/>
          <w:szCs w:val="24"/>
        </w:rPr>
        <w:t>Những v</w:t>
      </w:r>
      <w:r>
        <w:rPr>
          <w:b/>
          <w:spacing w:val="1"/>
          <w:sz w:val="24"/>
          <w:szCs w:val="24"/>
        </w:rPr>
        <w:t>i</w:t>
      </w:r>
      <w:r>
        <w:rPr>
          <w:b/>
          <w:sz w:val="24"/>
          <w:szCs w:val="24"/>
        </w:rPr>
        <w:t>ệc đã làm</w:t>
      </w:r>
      <w:r>
        <w:rPr>
          <w:b/>
          <w:spacing w:val="1"/>
          <w:sz w:val="24"/>
          <w:szCs w:val="24"/>
        </w:rPr>
        <w:t xml:space="preserve"> </w:t>
      </w:r>
      <w:r>
        <w:rPr>
          <w:b/>
          <w:sz w:val="24"/>
          <w:szCs w:val="24"/>
        </w:rPr>
        <w:t>đƣ</w:t>
      </w:r>
      <w:r>
        <w:rPr>
          <w:b/>
          <w:spacing w:val="-1"/>
          <w:sz w:val="24"/>
          <w:szCs w:val="24"/>
        </w:rPr>
        <w:t>ợ</w:t>
      </w:r>
      <w:r>
        <w:rPr>
          <w:b/>
          <w:sz w:val="24"/>
          <w:szCs w:val="24"/>
        </w:rPr>
        <w:t>c:</w:t>
      </w:r>
    </w:p>
    <w:p w14:paraId="690DB2EE" w14:textId="48387977" w:rsidR="005208F7" w:rsidRPr="005208F7" w:rsidRDefault="005208F7" w:rsidP="005208F7">
      <w:pPr>
        <w:pStyle w:val="ListParagraph"/>
        <w:numPr>
          <w:ilvl w:val="0"/>
          <w:numId w:val="6"/>
        </w:numPr>
        <w:rPr>
          <w:sz w:val="24"/>
          <w:szCs w:val="24"/>
        </w:rPr>
      </w:pPr>
      <w:r>
        <w:rPr>
          <w:sz w:val="24"/>
          <w:szCs w:val="24"/>
        </w:rPr>
        <w:t>Nav Draew Menu</w:t>
      </w:r>
      <w:r w:rsidR="00A21B02">
        <w:rPr>
          <w:sz w:val="24"/>
          <w:szCs w:val="24"/>
        </w:rPr>
        <w:t xml:space="preserve">, xem trực tiếp các trang </w:t>
      </w:r>
    </w:p>
    <w:p w14:paraId="410E0AE8" w14:textId="77777777" w:rsidR="00977A80" w:rsidRDefault="00977A80" w:rsidP="00977A80">
      <w:pPr>
        <w:spacing w:before="19" w:line="220" w:lineRule="exact"/>
        <w:rPr>
          <w:sz w:val="22"/>
          <w:szCs w:val="22"/>
        </w:rPr>
      </w:pPr>
    </w:p>
    <w:p w14:paraId="52C54E0E" w14:textId="1414C6CC" w:rsidR="00977A80" w:rsidRDefault="00977A80" w:rsidP="00977A80">
      <w:pPr>
        <w:ind w:left="820"/>
        <w:rPr>
          <w:sz w:val="24"/>
          <w:szCs w:val="24"/>
        </w:rPr>
      </w:pPr>
      <w:r>
        <w:rPr>
          <w:sz w:val="24"/>
          <w:szCs w:val="24"/>
        </w:rPr>
        <w:t xml:space="preserve">- </w:t>
      </w:r>
      <w:r w:rsidR="00E26332">
        <w:rPr>
          <w:sz w:val="24"/>
          <w:szCs w:val="24"/>
        </w:rPr>
        <w:t>Quản lý được các danh sách trong các bảng</w:t>
      </w:r>
      <w:r w:rsidR="003E3CE9">
        <w:rPr>
          <w:sz w:val="24"/>
          <w:szCs w:val="24"/>
        </w:rPr>
        <w:t>, liên kết các bảng với nhau</w:t>
      </w:r>
    </w:p>
    <w:p w14:paraId="76505EE0" w14:textId="77777777" w:rsidR="00977A80" w:rsidRDefault="00977A80" w:rsidP="00977A80">
      <w:pPr>
        <w:spacing w:before="1" w:line="240" w:lineRule="exact"/>
        <w:rPr>
          <w:sz w:val="24"/>
          <w:szCs w:val="24"/>
        </w:rPr>
      </w:pPr>
    </w:p>
    <w:p w14:paraId="0454B7E2" w14:textId="39174DC9" w:rsidR="00977A80" w:rsidRDefault="00977A80" w:rsidP="00977A80">
      <w:pPr>
        <w:ind w:left="820"/>
        <w:rPr>
          <w:sz w:val="24"/>
          <w:szCs w:val="24"/>
        </w:rPr>
      </w:pPr>
      <w:r>
        <w:rPr>
          <w:sz w:val="24"/>
          <w:szCs w:val="24"/>
        </w:rPr>
        <w:t xml:space="preserve">- </w:t>
      </w:r>
      <w:r w:rsidR="00E26332">
        <w:rPr>
          <w:sz w:val="24"/>
          <w:szCs w:val="24"/>
        </w:rPr>
        <w:t>thêm , xóa , sửa, clear tất cả các bảng trong danh sách</w:t>
      </w:r>
    </w:p>
    <w:p w14:paraId="411EF9FF" w14:textId="77777777" w:rsidR="00977A80" w:rsidRDefault="00977A80" w:rsidP="00977A80">
      <w:pPr>
        <w:spacing w:before="1" w:line="240" w:lineRule="exact"/>
        <w:rPr>
          <w:sz w:val="24"/>
          <w:szCs w:val="24"/>
        </w:rPr>
      </w:pPr>
    </w:p>
    <w:p w14:paraId="55B41C31" w14:textId="77777777" w:rsidR="00977A80" w:rsidRDefault="00977A80" w:rsidP="00977A80">
      <w:pPr>
        <w:spacing w:before="4" w:line="240" w:lineRule="exact"/>
        <w:rPr>
          <w:sz w:val="24"/>
          <w:szCs w:val="24"/>
        </w:rPr>
      </w:pPr>
    </w:p>
    <w:p w14:paraId="79AA6834" w14:textId="2388694D" w:rsidR="00977A80" w:rsidRDefault="00977A80" w:rsidP="00977A80">
      <w:pPr>
        <w:ind w:left="100"/>
        <w:rPr>
          <w:b/>
          <w:sz w:val="24"/>
          <w:szCs w:val="24"/>
        </w:rPr>
      </w:pPr>
      <w:r>
        <w:rPr>
          <w:b/>
          <w:sz w:val="24"/>
          <w:szCs w:val="24"/>
        </w:rPr>
        <w:t>Những v</w:t>
      </w:r>
      <w:r>
        <w:rPr>
          <w:b/>
          <w:spacing w:val="1"/>
          <w:sz w:val="24"/>
          <w:szCs w:val="24"/>
        </w:rPr>
        <w:t>i</w:t>
      </w:r>
      <w:r>
        <w:rPr>
          <w:b/>
          <w:sz w:val="24"/>
          <w:szCs w:val="24"/>
        </w:rPr>
        <w:t xml:space="preserve">ệc </w:t>
      </w:r>
      <w:r w:rsidR="003E3CE9">
        <w:rPr>
          <w:b/>
          <w:w w:val="92"/>
          <w:sz w:val="24"/>
          <w:szCs w:val="24"/>
        </w:rPr>
        <w:t>chưa</w:t>
      </w:r>
      <w:r>
        <w:rPr>
          <w:b/>
          <w:spacing w:val="5"/>
          <w:w w:val="92"/>
          <w:sz w:val="24"/>
          <w:szCs w:val="24"/>
        </w:rPr>
        <w:t xml:space="preserve"> </w:t>
      </w:r>
      <w:r>
        <w:rPr>
          <w:b/>
          <w:sz w:val="24"/>
          <w:szCs w:val="24"/>
        </w:rPr>
        <w:t xml:space="preserve">làm </w:t>
      </w:r>
      <w:r>
        <w:rPr>
          <w:b/>
          <w:spacing w:val="-1"/>
          <w:sz w:val="24"/>
          <w:szCs w:val="24"/>
        </w:rPr>
        <w:t>đ</w:t>
      </w:r>
      <w:r>
        <w:rPr>
          <w:b/>
          <w:w w:val="77"/>
          <w:sz w:val="24"/>
          <w:szCs w:val="24"/>
        </w:rPr>
        <w:t>ƣ</w:t>
      </w:r>
      <w:r>
        <w:rPr>
          <w:b/>
          <w:sz w:val="24"/>
          <w:szCs w:val="24"/>
        </w:rPr>
        <w:t>ợc:</w:t>
      </w:r>
    </w:p>
    <w:p w14:paraId="46FE7B71" w14:textId="77777777" w:rsidR="003E3CE9" w:rsidRDefault="003E3CE9" w:rsidP="003E3CE9">
      <w:pPr>
        <w:ind w:left="820"/>
        <w:rPr>
          <w:sz w:val="24"/>
          <w:szCs w:val="24"/>
        </w:rPr>
      </w:pPr>
      <w:r>
        <w:rPr>
          <w:sz w:val="24"/>
          <w:szCs w:val="24"/>
        </w:rPr>
        <w:t>- Ch</w:t>
      </w:r>
      <w:r>
        <w:rPr>
          <w:spacing w:val="-1"/>
          <w:sz w:val="24"/>
          <w:szCs w:val="24"/>
        </w:rPr>
        <w:t>ư</w:t>
      </w:r>
      <w:r>
        <w:rPr>
          <w:sz w:val="24"/>
          <w:szCs w:val="24"/>
        </w:rPr>
        <w:t>a xử lý được lưu trùng</w:t>
      </w:r>
      <w:r>
        <w:rPr>
          <w:spacing w:val="-1"/>
          <w:sz w:val="24"/>
          <w:szCs w:val="24"/>
        </w:rPr>
        <w:t xml:space="preserve"> </w:t>
      </w:r>
      <w:r>
        <w:rPr>
          <w:sz w:val="24"/>
          <w:szCs w:val="24"/>
        </w:rPr>
        <w:t>tên.</w:t>
      </w:r>
    </w:p>
    <w:p w14:paraId="2BD26E4D" w14:textId="77777777" w:rsidR="003E3CE9" w:rsidRDefault="003E3CE9" w:rsidP="003E3CE9">
      <w:pPr>
        <w:ind w:left="820"/>
        <w:rPr>
          <w:sz w:val="24"/>
          <w:szCs w:val="24"/>
        </w:rPr>
      </w:pPr>
      <w:r>
        <w:rPr>
          <w:sz w:val="24"/>
          <w:szCs w:val="24"/>
        </w:rPr>
        <w:t>- Giao d</w:t>
      </w:r>
      <w:r>
        <w:rPr>
          <w:spacing w:val="1"/>
          <w:sz w:val="24"/>
          <w:szCs w:val="24"/>
        </w:rPr>
        <w:t>i</w:t>
      </w:r>
      <w:r>
        <w:rPr>
          <w:sz w:val="24"/>
          <w:szCs w:val="24"/>
        </w:rPr>
        <w:t>ện</w:t>
      </w:r>
      <w:r>
        <w:rPr>
          <w:spacing w:val="-1"/>
          <w:sz w:val="24"/>
          <w:szCs w:val="24"/>
        </w:rPr>
        <w:t xml:space="preserve"> </w:t>
      </w:r>
      <w:r>
        <w:rPr>
          <w:sz w:val="24"/>
          <w:szCs w:val="24"/>
        </w:rPr>
        <w:t>chưa tối ưu.</w:t>
      </w:r>
    </w:p>
    <w:p w14:paraId="433C7302" w14:textId="3FF9A694" w:rsidR="003E3CE9" w:rsidRDefault="003E3CE9" w:rsidP="003E3CE9">
      <w:pPr>
        <w:ind w:left="820"/>
        <w:rPr>
          <w:sz w:val="24"/>
          <w:szCs w:val="24"/>
        </w:rPr>
      </w:pPr>
      <w:r>
        <w:rPr>
          <w:sz w:val="24"/>
          <w:szCs w:val="24"/>
        </w:rPr>
        <w:t>- Ch</w:t>
      </w:r>
      <w:r>
        <w:rPr>
          <w:spacing w:val="-1"/>
          <w:sz w:val="24"/>
          <w:szCs w:val="24"/>
        </w:rPr>
        <w:t>ư</w:t>
      </w:r>
      <w:r>
        <w:rPr>
          <w:sz w:val="24"/>
          <w:szCs w:val="24"/>
        </w:rPr>
        <w:t>a xử lý khi</w:t>
      </w:r>
      <w:r>
        <w:rPr>
          <w:spacing w:val="1"/>
          <w:sz w:val="24"/>
          <w:szCs w:val="24"/>
        </w:rPr>
        <w:t xml:space="preserve"> </w:t>
      </w:r>
      <w:r>
        <w:rPr>
          <w:sz w:val="24"/>
          <w:szCs w:val="24"/>
        </w:rPr>
        <w:t xml:space="preserve">không </w:t>
      </w:r>
      <w:r>
        <w:rPr>
          <w:spacing w:val="-1"/>
          <w:sz w:val="24"/>
          <w:szCs w:val="24"/>
        </w:rPr>
        <w:t>c</w:t>
      </w:r>
      <w:r>
        <w:rPr>
          <w:sz w:val="24"/>
          <w:szCs w:val="24"/>
        </w:rPr>
        <w:t>ó in</w:t>
      </w:r>
      <w:r>
        <w:rPr>
          <w:spacing w:val="1"/>
          <w:sz w:val="24"/>
          <w:szCs w:val="24"/>
        </w:rPr>
        <w:t>t</w:t>
      </w:r>
      <w:r>
        <w:rPr>
          <w:spacing w:val="-1"/>
          <w:sz w:val="24"/>
          <w:szCs w:val="24"/>
        </w:rPr>
        <w:t>e</w:t>
      </w:r>
      <w:r>
        <w:rPr>
          <w:sz w:val="24"/>
          <w:szCs w:val="24"/>
        </w:rPr>
        <w:t>rnet.</w:t>
      </w:r>
    </w:p>
    <w:p w14:paraId="196C7C05" w14:textId="68A45836" w:rsidR="00977A80" w:rsidRDefault="003E3CE9" w:rsidP="003E3CE9">
      <w:pPr>
        <w:spacing w:before="19" w:line="220" w:lineRule="exact"/>
        <w:ind w:left="100" w:firstLine="720"/>
        <w:rPr>
          <w:sz w:val="22"/>
          <w:szCs w:val="22"/>
        </w:rPr>
      </w:pPr>
      <w:r>
        <w:rPr>
          <w:sz w:val="24"/>
          <w:szCs w:val="24"/>
        </w:rPr>
        <w:t>- Chưa thống kê biểu đồ được các mục</w:t>
      </w:r>
    </w:p>
    <w:p w14:paraId="5A446ACB" w14:textId="2BCF63F0" w:rsidR="00CC660F" w:rsidRDefault="00A35171" w:rsidP="00977A80">
      <w:pPr>
        <w:sectPr w:rsidR="00CC660F">
          <w:headerReference w:type="default" r:id="rId29"/>
          <w:pgSz w:w="12240" w:h="15840"/>
          <w:pgMar w:top="980" w:right="980" w:bottom="280" w:left="1340" w:header="764" w:footer="943" w:gutter="0"/>
          <w:cols w:space="720"/>
        </w:sectPr>
      </w:pPr>
      <w:r>
        <w:rPr>
          <w:sz w:val="24"/>
          <w:szCs w:val="24"/>
        </w:rPr>
        <w:t>………………………</w:t>
      </w:r>
    </w:p>
    <w:p w14:paraId="50BD10E0" w14:textId="6825BE02" w:rsidR="00CC660F" w:rsidRDefault="00CC660F" w:rsidP="00977A80">
      <w:pPr>
        <w:sectPr w:rsidR="00CC660F">
          <w:pgSz w:w="12240" w:h="15840"/>
          <w:pgMar w:top="980" w:right="980" w:bottom="280" w:left="1340" w:header="764" w:footer="943" w:gutter="0"/>
          <w:cols w:space="720"/>
        </w:sectPr>
      </w:pPr>
    </w:p>
    <w:p w14:paraId="50DCD326" w14:textId="66F3A8D7" w:rsidR="00CC660F" w:rsidRDefault="00CC660F" w:rsidP="00977A80">
      <w:pPr>
        <w:sectPr w:rsidR="00CC660F">
          <w:pgSz w:w="12240" w:h="15840"/>
          <w:pgMar w:top="980" w:right="980" w:bottom="280" w:left="1340" w:header="764" w:footer="943" w:gutter="0"/>
          <w:cols w:space="720"/>
        </w:sectPr>
      </w:pPr>
    </w:p>
    <w:p w14:paraId="37BC59BA" w14:textId="3AA897EC" w:rsidR="00A35171" w:rsidRDefault="00A35171" w:rsidP="00A35171">
      <w:pPr>
        <w:rPr>
          <w:sz w:val="24"/>
          <w:szCs w:val="24"/>
        </w:rPr>
      </w:pPr>
    </w:p>
    <w:p w14:paraId="561A49E2" w14:textId="77777777" w:rsidR="00A35171" w:rsidRPr="00A35171" w:rsidRDefault="00A35171" w:rsidP="00A35171">
      <w:pPr>
        <w:rPr>
          <w:sz w:val="24"/>
          <w:szCs w:val="24"/>
        </w:rPr>
      </w:pPr>
    </w:p>
    <w:p w14:paraId="65824836" w14:textId="77777777" w:rsidR="00A35171" w:rsidRPr="00A35171" w:rsidRDefault="00A35171" w:rsidP="00A35171">
      <w:pPr>
        <w:rPr>
          <w:sz w:val="24"/>
          <w:szCs w:val="24"/>
        </w:rPr>
      </w:pPr>
    </w:p>
    <w:p w14:paraId="2914C21E" w14:textId="77777777" w:rsidR="00A35171" w:rsidRPr="00A35171" w:rsidRDefault="00A35171" w:rsidP="00A35171">
      <w:pPr>
        <w:rPr>
          <w:sz w:val="24"/>
          <w:szCs w:val="24"/>
        </w:rPr>
      </w:pPr>
    </w:p>
    <w:p w14:paraId="5118C75D" w14:textId="77777777" w:rsidR="00A35171" w:rsidRPr="00A35171" w:rsidRDefault="00A35171" w:rsidP="00A35171">
      <w:pPr>
        <w:rPr>
          <w:sz w:val="24"/>
          <w:szCs w:val="24"/>
        </w:rPr>
      </w:pPr>
    </w:p>
    <w:p w14:paraId="6028D7DF" w14:textId="77777777" w:rsidR="00A35171" w:rsidRPr="00A35171" w:rsidRDefault="00A35171" w:rsidP="00A35171">
      <w:pPr>
        <w:rPr>
          <w:sz w:val="24"/>
          <w:szCs w:val="24"/>
        </w:rPr>
      </w:pPr>
    </w:p>
    <w:p w14:paraId="6989983C" w14:textId="77777777" w:rsidR="00A35171" w:rsidRPr="00A35171" w:rsidRDefault="00A35171" w:rsidP="00A35171">
      <w:pPr>
        <w:rPr>
          <w:sz w:val="24"/>
          <w:szCs w:val="24"/>
        </w:rPr>
      </w:pPr>
    </w:p>
    <w:p w14:paraId="0DFBE6D3" w14:textId="77777777" w:rsidR="00A35171" w:rsidRPr="00A35171" w:rsidRDefault="00A35171" w:rsidP="00A35171">
      <w:pPr>
        <w:rPr>
          <w:sz w:val="24"/>
          <w:szCs w:val="24"/>
        </w:rPr>
      </w:pPr>
    </w:p>
    <w:p w14:paraId="1D2C354F" w14:textId="77777777" w:rsidR="00A35171" w:rsidRPr="00A35171" w:rsidRDefault="00A35171" w:rsidP="00A35171">
      <w:pPr>
        <w:rPr>
          <w:sz w:val="24"/>
          <w:szCs w:val="24"/>
        </w:rPr>
      </w:pPr>
    </w:p>
    <w:p w14:paraId="2DAF2AC1" w14:textId="77777777" w:rsidR="00A35171" w:rsidRPr="00A35171" w:rsidRDefault="00A35171" w:rsidP="00A35171">
      <w:pPr>
        <w:rPr>
          <w:sz w:val="24"/>
          <w:szCs w:val="24"/>
        </w:rPr>
      </w:pPr>
    </w:p>
    <w:p w14:paraId="2FF2B22C" w14:textId="77777777" w:rsidR="00A35171" w:rsidRPr="00A35171" w:rsidRDefault="00A35171" w:rsidP="00A35171">
      <w:pPr>
        <w:rPr>
          <w:sz w:val="24"/>
          <w:szCs w:val="24"/>
        </w:rPr>
      </w:pPr>
    </w:p>
    <w:p w14:paraId="72B2B993" w14:textId="77777777" w:rsidR="00A35171" w:rsidRPr="00A35171" w:rsidRDefault="00A35171" w:rsidP="00A35171">
      <w:pPr>
        <w:rPr>
          <w:sz w:val="24"/>
          <w:szCs w:val="24"/>
        </w:rPr>
      </w:pPr>
    </w:p>
    <w:p w14:paraId="30A205B6" w14:textId="77777777" w:rsidR="00A35171" w:rsidRPr="00A35171" w:rsidRDefault="00A35171" w:rsidP="00A35171">
      <w:pPr>
        <w:rPr>
          <w:sz w:val="24"/>
          <w:szCs w:val="24"/>
        </w:rPr>
      </w:pPr>
    </w:p>
    <w:p w14:paraId="70D90F6C" w14:textId="4E5C39DF" w:rsidR="00A35171" w:rsidRDefault="00A35171" w:rsidP="00A35171">
      <w:pPr>
        <w:rPr>
          <w:sz w:val="24"/>
          <w:szCs w:val="24"/>
        </w:rPr>
      </w:pPr>
    </w:p>
    <w:p w14:paraId="43250145" w14:textId="542338D1" w:rsidR="00A35171" w:rsidRDefault="00A35171" w:rsidP="00A35171">
      <w:pPr>
        <w:tabs>
          <w:tab w:val="left" w:pos="3259"/>
        </w:tabs>
        <w:rPr>
          <w:sz w:val="24"/>
          <w:szCs w:val="24"/>
        </w:rPr>
      </w:pPr>
      <w:r>
        <w:rPr>
          <w:sz w:val="24"/>
          <w:szCs w:val="24"/>
        </w:rPr>
        <w:tab/>
      </w:r>
    </w:p>
    <w:p w14:paraId="526C26A0" w14:textId="77777777" w:rsidR="00A35171" w:rsidRPr="00A35171" w:rsidRDefault="00A35171" w:rsidP="00A35171">
      <w:pPr>
        <w:rPr>
          <w:sz w:val="24"/>
          <w:szCs w:val="24"/>
        </w:rPr>
      </w:pPr>
    </w:p>
    <w:p w14:paraId="58C2480E" w14:textId="77777777" w:rsidR="00A35171" w:rsidRPr="00A35171" w:rsidRDefault="00A35171" w:rsidP="00A35171">
      <w:pPr>
        <w:rPr>
          <w:sz w:val="24"/>
          <w:szCs w:val="24"/>
        </w:rPr>
      </w:pPr>
    </w:p>
    <w:p w14:paraId="01816DA6" w14:textId="77777777" w:rsidR="00A35171" w:rsidRPr="00A35171" w:rsidRDefault="00A35171" w:rsidP="00A35171">
      <w:pPr>
        <w:rPr>
          <w:sz w:val="24"/>
          <w:szCs w:val="24"/>
        </w:rPr>
      </w:pPr>
    </w:p>
    <w:p w14:paraId="1C643331" w14:textId="77777777" w:rsidR="00A35171" w:rsidRPr="00A35171" w:rsidRDefault="00A35171" w:rsidP="00A35171">
      <w:pPr>
        <w:rPr>
          <w:sz w:val="24"/>
          <w:szCs w:val="24"/>
        </w:rPr>
      </w:pPr>
    </w:p>
    <w:p w14:paraId="3E9085BB" w14:textId="77777777" w:rsidR="00A35171" w:rsidRPr="00A35171" w:rsidRDefault="00A35171" w:rsidP="00A35171">
      <w:pPr>
        <w:rPr>
          <w:sz w:val="24"/>
          <w:szCs w:val="24"/>
        </w:rPr>
      </w:pPr>
    </w:p>
    <w:p w14:paraId="148AE757" w14:textId="77777777" w:rsidR="00A35171" w:rsidRPr="00A35171" w:rsidRDefault="00A35171" w:rsidP="00A35171">
      <w:pPr>
        <w:rPr>
          <w:sz w:val="24"/>
          <w:szCs w:val="24"/>
        </w:rPr>
      </w:pPr>
    </w:p>
    <w:p w14:paraId="4E2B871E" w14:textId="77777777" w:rsidR="00A35171" w:rsidRPr="00A35171" w:rsidRDefault="00A35171" w:rsidP="00A35171">
      <w:pPr>
        <w:rPr>
          <w:sz w:val="24"/>
          <w:szCs w:val="24"/>
        </w:rPr>
      </w:pPr>
    </w:p>
    <w:p w14:paraId="3ECB81EE" w14:textId="77777777" w:rsidR="00A35171" w:rsidRPr="00A35171" w:rsidRDefault="00A35171" w:rsidP="00A35171">
      <w:pPr>
        <w:rPr>
          <w:sz w:val="24"/>
          <w:szCs w:val="24"/>
        </w:rPr>
      </w:pPr>
    </w:p>
    <w:p w14:paraId="7747BBD1" w14:textId="77777777" w:rsidR="00A35171" w:rsidRPr="00A35171" w:rsidRDefault="00A35171" w:rsidP="00A35171">
      <w:pPr>
        <w:rPr>
          <w:sz w:val="24"/>
          <w:szCs w:val="24"/>
        </w:rPr>
      </w:pPr>
    </w:p>
    <w:p w14:paraId="30E91307" w14:textId="77777777" w:rsidR="00A35171" w:rsidRPr="00A35171" w:rsidRDefault="00A35171" w:rsidP="00A35171">
      <w:pPr>
        <w:rPr>
          <w:sz w:val="24"/>
          <w:szCs w:val="24"/>
        </w:rPr>
      </w:pPr>
    </w:p>
    <w:p w14:paraId="2513E8A1" w14:textId="77777777" w:rsidR="00A35171" w:rsidRPr="00A35171" w:rsidRDefault="00A35171" w:rsidP="00A35171">
      <w:pPr>
        <w:rPr>
          <w:sz w:val="24"/>
          <w:szCs w:val="24"/>
        </w:rPr>
      </w:pPr>
    </w:p>
    <w:p w14:paraId="5B0EE7E0" w14:textId="77777777" w:rsidR="00A35171" w:rsidRPr="00A35171" w:rsidRDefault="00A35171" w:rsidP="00A35171">
      <w:pPr>
        <w:rPr>
          <w:sz w:val="24"/>
          <w:szCs w:val="24"/>
        </w:rPr>
      </w:pPr>
    </w:p>
    <w:p w14:paraId="3B2E5E52" w14:textId="77777777" w:rsidR="00A35171" w:rsidRPr="00A35171" w:rsidRDefault="00A35171" w:rsidP="00A35171">
      <w:pPr>
        <w:rPr>
          <w:sz w:val="24"/>
          <w:szCs w:val="24"/>
        </w:rPr>
      </w:pPr>
    </w:p>
    <w:p w14:paraId="01638CE4" w14:textId="77777777" w:rsidR="00A35171" w:rsidRPr="00A35171" w:rsidRDefault="00A35171" w:rsidP="00A35171">
      <w:pPr>
        <w:rPr>
          <w:sz w:val="24"/>
          <w:szCs w:val="24"/>
        </w:rPr>
      </w:pPr>
    </w:p>
    <w:p w14:paraId="79D1916B" w14:textId="77777777" w:rsidR="00A35171" w:rsidRPr="00A35171" w:rsidRDefault="00A35171" w:rsidP="00A35171">
      <w:pPr>
        <w:rPr>
          <w:sz w:val="24"/>
          <w:szCs w:val="24"/>
        </w:rPr>
      </w:pPr>
    </w:p>
    <w:p w14:paraId="5155DF8B" w14:textId="77777777" w:rsidR="00A35171" w:rsidRPr="00A35171" w:rsidRDefault="00A35171" w:rsidP="00A35171">
      <w:pPr>
        <w:rPr>
          <w:sz w:val="24"/>
          <w:szCs w:val="24"/>
        </w:rPr>
      </w:pPr>
    </w:p>
    <w:p w14:paraId="17A69406" w14:textId="77777777" w:rsidR="00A35171" w:rsidRPr="00A35171" w:rsidRDefault="00A35171" w:rsidP="00A35171">
      <w:pPr>
        <w:rPr>
          <w:sz w:val="24"/>
          <w:szCs w:val="24"/>
        </w:rPr>
      </w:pPr>
    </w:p>
    <w:p w14:paraId="66478749" w14:textId="26F703E4" w:rsidR="00A35171" w:rsidRDefault="00A35171" w:rsidP="00A35171">
      <w:pPr>
        <w:rPr>
          <w:sz w:val="24"/>
          <w:szCs w:val="24"/>
        </w:rPr>
      </w:pPr>
    </w:p>
    <w:p w14:paraId="6D5D1C1D" w14:textId="687FCEC1" w:rsidR="00606050" w:rsidRPr="00A35171" w:rsidRDefault="00A35171" w:rsidP="00A35171">
      <w:pPr>
        <w:tabs>
          <w:tab w:val="left" w:pos="3878"/>
        </w:tabs>
        <w:rPr>
          <w:sz w:val="24"/>
          <w:szCs w:val="24"/>
        </w:rPr>
      </w:pPr>
      <w:r>
        <w:rPr>
          <w:sz w:val="24"/>
          <w:szCs w:val="24"/>
        </w:rPr>
        <w:tab/>
      </w:r>
    </w:p>
    <w:sectPr w:rsidR="00606050" w:rsidRPr="00A35171">
      <w:pgSz w:w="12240" w:h="15840"/>
      <w:pgMar w:top="980" w:right="1340" w:bottom="280" w:left="1340" w:header="764" w:footer="94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270481" w14:textId="77777777" w:rsidR="005208F7" w:rsidRDefault="005208F7">
      <w:r>
        <w:separator/>
      </w:r>
    </w:p>
  </w:endnote>
  <w:endnote w:type="continuationSeparator" w:id="0">
    <w:p w14:paraId="62DB29B7" w14:textId="77777777" w:rsidR="005208F7" w:rsidRDefault="00520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3A9AD" w14:textId="77777777" w:rsidR="005208F7" w:rsidRDefault="005208F7">
    <w:pPr>
      <w:spacing w:line="160" w:lineRule="exact"/>
      <w:rPr>
        <w:sz w:val="17"/>
        <w:szCs w:val="17"/>
      </w:rPr>
    </w:pPr>
    <w:r>
      <w:pict w14:anchorId="300B532C">
        <v:shapetype id="_x0000_t202" coordsize="21600,21600" o:spt="202" path="m,l,21600r21600,l21600,xe">
          <v:stroke joinstyle="miter"/>
          <v:path gradientshapeok="t" o:connecttype="rect"/>
        </v:shapetype>
        <v:shape id="_x0000_s2051" type="#_x0000_t202" style="position:absolute;margin-left:495pt;margin-top:730.4pt;width:47pt;height:13pt;z-index:-1818;mso-position-horizontal-relative:page;mso-position-vertical-relative:page" filled="f" stroked="f">
          <v:textbox inset="0,0,0,0">
            <w:txbxContent>
              <w:p w14:paraId="63B30BD5" w14:textId="5236F03F" w:rsidR="005208F7" w:rsidRDefault="005208F7">
                <w:pPr>
                  <w:spacing w:line="240" w:lineRule="exact"/>
                  <w:ind w:left="20"/>
                  <w:rPr>
                    <w:rFonts w:ascii="Calibri" w:eastAsia="Calibri" w:hAnsi="Calibri" w:cs="Calibri"/>
                    <w:sz w:val="22"/>
                    <w:szCs w:val="22"/>
                  </w:rPr>
                </w:pPr>
                <w:r>
                  <w:rPr>
                    <w:rFonts w:ascii="Calibri" w:eastAsia="Calibri" w:hAnsi="Calibri" w:cs="Calibri"/>
                    <w:position w:val="1"/>
                    <w:sz w:val="22"/>
                    <w:szCs w:val="22"/>
                  </w:rPr>
                  <w:t xml:space="preserve">Trang </w:t>
                </w:r>
                <w:r>
                  <w:rPr>
                    <w:rFonts w:ascii="Calibri" w:eastAsia="Calibri" w:hAnsi="Calibri" w:cs="Calibri"/>
                    <w:spacing w:val="45"/>
                    <w:position w:val="1"/>
                    <w:sz w:val="22"/>
                    <w:szCs w:val="22"/>
                  </w:rPr>
                  <w:t xml:space="preserve"> </w:t>
                </w:r>
                <w:r>
                  <w:fldChar w:fldCharType="begin"/>
                </w:r>
                <w:r>
                  <w:rPr>
                    <w:rFonts w:ascii="Calibri" w:eastAsia="Calibri" w:hAnsi="Calibri" w:cs="Calibri"/>
                    <w:position w:val="1"/>
                    <w:sz w:val="22"/>
                    <w:szCs w:val="22"/>
                  </w:rPr>
                  <w:instrText xml:space="preserve"> PAGE </w:instrText>
                </w:r>
                <w:r>
                  <w:fldChar w:fldCharType="separate"/>
                </w:r>
                <w:r w:rsidR="006223C8">
                  <w:rPr>
                    <w:rFonts w:ascii="Calibri" w:eastAsia="Calibri" w:hAnsi="Calibri" w:cs="Calibri"/>
                    <w:noProof/>
                    <w:position w:val="1"/>
                    <w:sz w:val="22"/>
                    <w:szCs w:val="22"/>
                  </w:rPr>
                  <w:t>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107190" w14:textId="77777777" w:rsidR="005208F7" w:rsidRDefault="005208F7">
      <w:r>
        <w:separator/>
      </w:r>
    </w:p>
  </w:footnote>
  <w:footnote w:type="continuationSeparator" w:id="0">
    <w:p w14:paraId="08E3B910" w14:textId="77777777" w:rsidR="005208F7" w:rsidRDefault="005208F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2057D" w14:textId="77777777" w:rsidR="005208F7" w:rsidRDefault="005208F7">
    <w:pPr>
      <w:spacing w:line="200" w:lineRule="exact"/>
    </w:pPr>
    <w:r>
      <w:pict w14:anchorId="5E52F845">
        <v:shapetype id="_x0000_t202" coordsize="21600,21600" o:spt="202" path="m,l,21600r21600,l21600,xe">
          <v:stroke joinstyle="miter"/>
          <v:path gradientshapeok="t" o:connecttype="rect"/>
        </v:shapetype>
        <v:shape id="_x0000_s2052" type="#_x0000_t202" style="position:absolute;margin-left:71pt;margin-top:37.2pt;width:169.6pt;height:13pt;z-index:-1819;mso-position-horizontal-relative:page;mso-position-vertical-relative:page" filled="f" stroked="f">
          <v:textbox inset="0,0,0,0">
            <w:txbxContent>
              <w:p w14:paraId="250658A3" w14:textId="5A4AB610" w:rsidR="005208F7" w:rsidRDefault="005208F7">
                <w:pPr>
                  <w:spacing w:line="240" w:lineRule="exact"/>
                  <w:ind w:left="20" w:right="-33"/>
                  <w:rPr>
                    <w:rFonts w:ascii="Calibri" w:eastAsia="Calibri" w:hAnsi="Calibri" w:cs="Calibri"/>
                    <w:sz w:val="22"/>
                    <w:szCs w:val="22"/>
                  </w:rPr>
                </w:pPr>
                <w:r>
                  <w:rPr>
                    <w:rFonts w:ascii="Calibri" w:eastAsia="Calibri" w:hAnsi="Calibri" w:cs="Calibri"/>
                    <w:position w:val="1"/>
                    <w:sz w:val="22"/>
                    <w:szCs w:val="22"/>
                  </w:rPr>
                  <w:t>Nhóm 27</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AB8D3" w14:textId="77777777" w:rsidR="005208F7" w:rsidRDefault="005208F7">
    <w:pPr>
      <w:spacing w:line="200" w:lineRule="exact"/>
    </w:pPr>
    <w:r>
      <w:pict w14:anchorId="544ABE0D">
        <v:shapetype id="_x0000_t202" coordsize="21600,21600" o:spt="202" path="m,l,21600r21600,l21600,xe">
          <v:stroke joinstyle="miter"/>
          <v:path gradientshapeok="t" o:connecttype="rect"/>
        </v:shapetype>
        <v:shape id="_x0000_s2049" type="#_x0000_t202" style="position:absolute;margin-left:71pt;margin-top:37.2pt;width:195.85pt;height:13pt;z-index:-1816;mso-position-horizontal-relative:page;mso-position-vertical-relative:page" filled="f" stroked="f">
          <v:textbox inset="0,0,0,0">
            <w:txbxContent>
              <w:p w14:paraId="7C8ACA47" w14:textId="6885F988" w:rsidR="005208F7" w:rsidRDefault="005208F7">
                <w:pPr>
                  <w:spacing w:line="240" w:lineRule="exact"/>
                  <w:ind w:left="20" w:right="-33"/>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á</w:t>
                </w:r>
                <w:r>
                  <w:rPr>
                    <w:rFonts w:ascii="Calibri" w:eastAsia="Calibri" w:hAnsi="Calibri" w:cs="Calibri"/>
                    <w:position w:val="1"/>
                    <w:sz w:val="22"/>
                    <w:szCs w:val="22"/>
                  </w:rPr>
                  <w:t>o</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áo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position w:val="1"/>
                    <w:sz w:val="22"/>
                    <w:szCs w:val="22"/>
                  </w:rPr>
                  <w:t>ập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trình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di</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đ</w:t>
                </w:r>
                <w:r>
                  <w:rPr>
                    <w:rFonts w:ascii="Calibri" w:eastAsia="Calibri" w:hAnsi="Calibri" w:cs="Calibri"/>
                    <w:spacing w:val="1"/>
                    <w:position w:val="1"/>
                    <w:sz w:val="22"/>
                    <w:szCs w:val="22"/>
                  </w:rPr>
                  <w:t>ộ</w:t>
                </w:r>
                <w:r>
                  <w:rPr>
                    <w:rFonts w:ascii="Calibri" w:eastAsia="Calibri" w:hAnsi="Calibri" w:cs="Calibri"/>
                    <w:position w:val="1"/>
                    <w:sz w:val="22"/>
                    <w:szCs w:val="22"/>
                  </w:rPr>
                  <w:t>ng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hóm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27</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15AFD"/>
    <w:multiLevelType w:val="hybridMultilevel"/>
    <w:tmpl w:val="B9B4E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865309"/>
    <w:multiLevelType w:val="hybridMultilevel"/>
    <w:tmpl w:val="6B96F222"/>
    <w:lvl w:ilvl="0" w:tplc="1BC8386E">
      <w:numFmt w:val="bullet"/>
      <w:lvlText w:val="-"/>
      <w:lvlJc w:val="left"/>
      <w:pPr>
        <w:ind w:left="720" w:hanging="360"/>
      </w:pPr>
      <w:rPr>
        <w:rFonts w:ascii="Times New Roman" w:eastAsiaTheme="minorEastAsia" w:hAnsi="Times New Roman" w:cs="Times New Roman" w:hint="default"/>
      </w:rPr>
    </w:lvl>
    <w:lvl w:ilvl="1" w:tplc="04090017">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240CB"/>
    <w:multiLevelType w:val="hybridMultilevel"/>
    <w:tmpl w:val="3F3896CA"/>
    <w:lvl w:ilvl="0" w:tplc="105CFDDA">
      <w:start w:val="3"/>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B0C6BDD"/>
    <w:multiLevelType w:val="hybridMultilevel"/>
    <w:tmpl w:val="075C9958"/>
    <w:lvl w:ilvl="0" w:tplc="2EC8366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64385E"/>
    <w:multiLevelType w:val="multilevel"/>
    <w:tmpl w:val="70365BC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55B82C1F"/>
    <w:multiLevelType w:val="hybridMultilevel"/>
    <w:tmpl w:val="A9468A92"/>
    <w:lvl w:ilvl="0" w:tplc="EB5252C4">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6" w15:restartNumberingAfterBreak="0">
    <w:nsid w:val="66576D85"/>
    <w:multiLevelType w:val="hybridMultilevel"/>
    <w:tmpl w:val="4E1CE632"/>
    <w:lvl w:ilvl="0" w:tplc="0302AEB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DD22AB"/>
    <w:multiLevelType w:val="hybridMultilevel"/>
    <w:tmpl w:val="3F3896CA"/>
    <w:lvl w:ilvl="0" w:tplc="105CFDDA">
      <w:start w:val="3"/>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6"/>
  </w:num>
  <w:num w:numId="3">
    <w:abstractNumId w:val="3"/>
  </w:num>
  <w:num w:numId="4">
    <w:abstractNumId w:val="5"/>
  </w:num>
  <w:num w:numId="5">
    <w:abstractNumId w:val="0"/>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CC660F"/>
    <w:rsid w:val="00002ADC"/>
    <w:rsid w:val="0003083F"/>
    <w:rsid w:val="001118AD"/>
    <w:rsid w:val="0013354B"/>
    <w:rsid w:val="00137403"/>
    <w:rsid w:val="00205960"/>
    <w:rsid w:val="002078E0"/>
    <w:rsid w:val="002575F8"/>
    <w:rsid w:val="002A1F34"/>
    <w:rsid w:val="00331902"/>
    <w:rsid w:val="00353568"/>
    <w:rsid w:val="00381D4F"/>
    <w:rsid w:val="003A098E"/>
    <w:rsid w:val="003E3CE9"/>
    <w:rsid w:val="0042417F"/>
    <w:rsid w:val="00427683"/>
    <w:rsid w:val="004940A1"/>
    <w:rsid w:val="004A1190"/>
    <w:rsid w:val="004D1BBE"/>
    <w:rsid w:val="004F0711"/>
    <w:rsid w:val="005149EF"/>
    <w:rsid w:val="005208F7"/>
    <w:rsid w:val="00570ABF"/>
    <w:rsid w:val="00573F2B"/>
    <w:rsid w:val="005941D9"/>
    <w:rsid w:val="005D1FB3"/>
    <w:rsid w:val="005E2149"/>
    <w:rsid w:val="005F08C3"/>
    <w:rsid w:val="005F5F18"/>
    <w:rsid w:val="00605DD6"/>
    <w:rsid w:val="00606050"/>
    <w:rsid w:val="006223C8"/>
    <w:rsid w:val="00644B45"/>
    <w:rsid w:val="00684BDE"/>
    <w:rsid w:val="006B70B6"/>
    <w:rsid w:val="006C3945"/>
    <w:rsid w:val="00775DBF"/>
    <w:rsid w:val="00847088"/>
    <w:rsid w:val="008903C0"/>
    <w:rsid w:val="008B3A38"/>
    <w:rsid w:val="008C0C12"/>
    <w:rsid w:val="008E0CF1"/>
    <w:rsid w:val="009071D0"/>
    <w:rsid w:val="00953F09"/>
    <w:rsid w:val="00962C50"/>
    <w:rsid w:val="00977A80"/>
    <w:rsid w:val="00A21B02"/>
    <w:rsid w:val="00A35171"/>
    <w:rsid w:val="00A36436"/>
    <w:rsid w:val="00A52EE7"/>
    <w:rsid w:val="00A96E38"/>
    <w:rsid w:val="00AB2043"/>
    <w:rsid w:val="00AC6856"/>
    <w:rsid w:val="00B01C24"/>
    <w:rsid w:val="00B12F23"/>
    <w:rsid w:val="00B60210"/>
    <w:rsid w:val="00BC544F"/>
    <w:rsid w:val="00C637B6"/>
    <w:rsid w:val="00C75DFC"/>
    <w:rsid w:val="00CC660F"/>
    <w:rsid w:val="00D151FF"/>
    <w:rsid w:val="00D22DF9"/>
    <w:rsid w:val="00DB1C17"/>
    <w:rsid w:val="00DD66F4"/>
    <w:rsid w:val="00E26332"/>
    <w:rsid w:val="00E55298"/>
    <w:rsid w:val="00EF2B25"/>
    <w:rsid w:val="00F05B3A"/>
    <w:rsid w:val="00F71A1B"/>
    <w:rsid w:val="00F97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4507ADEC"/>
  <w15:docId w15:val="{FAD7368C-3D9D-4598-BD8F-669BEBF23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75F8"/>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CommentReference">
    <w:name w:val="annotation reference"/>
    <w:basedOn w:val="DefaultParagraphFont"/>
    <w:uiPriority w:val="99"/>
    <w:semiHidden/>
    <w:unhideWhenUsed/>
    <w:rsid w:val="005F5F18"/>
    <w:rPr>
      <w:sz w:val="16"/>
      <w:szCs w:val="16"/>
    </w:rPr>
  </w:style>
  <w:style w:type="paragraph" w:styleId="CommentText">
    <w:name w:val="annotation text"/>
    <w:basedOn w:val="Normal"/>
    <w:link w:val="CommentTextChar"/>
    <w:uiPriority w:val="99"/>
    <w:semiHidden/>
    <w:unhideWhenUsed/>
    <w:rsid w:val="005F5F18"/>
  </w:style>
  <w:style w:type="character" w:customStyle="1" w:styleId="CommentTextChar">
    <w:name w:val="Comment Text Char"/>
    <w:basedOn w:val="DefaultParagraphFont"/>
    <w:link w:val="CommentText"/>
    <w:uiPriority w:val="99"/>
    <w:semiHidden/>
    <w:rsid w:val="005F5F18"/>
  </w:style>
  <w:style w:type="paragraph" w:styleId="CommentSubject">
    <w:name w:val="annotation subject"/>
    <w:basedOn w:val="CommentText"/>
    <w:next w:val="CommentText"/>
    <w:link w:val="CommentSubjectChar"/>
    <w:uiPriority w:val="99"/>
    <w:semiHidden/>
    <w:unhideWhenUsed/>
    <w:rsid w:val="005F5F18"/>
    <w:rPr>
      <w:b/>
      <w:bCs/>
    </w:rPr>
  </w:style>
  <w:style w:type="character" w:customStyle="1" w:styleId="CommentSubjectChar">
    <w:name w:val="Comment Subject Char"/>
    <w:basedOn w:val="CommentTextChar"/>
    <w:link w:val="CommentSubject"/>
    <w:uiPriority w:val="99"/>
    <w:semiHidden/>
    <w:rsid w:val="005F5F18"/>
    <w:rPr>
      <w:b/>
      <w:bCs/>
    </w:rPr>
  </w:style>
  <w:style w:type="paragraph" w:styleId="BalloonText">
    <w:name w:val="Balloon Text"/>
    <w:basedOn w:val="Normal"/>
    <w:link w:val="BalloonTextChar"/>
    <w:uiPriority w:val="99"/>
    <w:semiHidden/>
    <w:unhideWhenUsed/>
    <w:rsid w:val="005F5F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F18"/>
    <w:rPr>
      <w:rFonts w:ascii="Segoe UI" w:hAnsi="Segoe UI" w:cs="Segoe UI"/>
      <w:sz w:val="18"/>
      <w:szCs w:val="18"/>
    </w:rPr>
  </w:style>
  <w:style w:type="paragraph" w:styleId="ListParagraph">
    <w:name w:val="List Paragraph"/>
    <w:basedOn w:val="Normal"/>
    <w:uiPriority w:val="34"/>
    <w:qFormat/>
    <w:rsid w:val="00F05B3A"/>
    <w:pPr>
      <w:ind w:left="720"/>
      <w:contextualSpacing/>
    </w:pPr>
  </w:style>
  <w:style w:type="paragraph" w:styleId="Header">
    <w:name w:val="header"/>
    <w:basedOn w:val="Normal"/>
    <w:link w:val="HeaderChar"/>
    <w:uiPriority w:val="99"/>
    <w:unhideWhenUsed/>
    <w:rsid w:val="00F05B3A"/>
    <w:pPr>
      <w:tabs>
        <w:tab w:val="center" w:pos="4680"/>
        <w:tab w:val="right" w:pos="9360"/>
      </w:tabs>
    </w:pPr>
  </w:style>
  <w:style w:type="character" w:customStyle="1" w:styleId="HeaderChar">
    <w:name w:val="Header Char"/>
    <w:basedOn w:val="DefaultParagraphFont"/>
    <w:link w:val="Header"/>
    <w:uiPriority w:val="99"/>
    <w:rsid w:val="00F05B3A"/>
  </w:style>
  <w:style w:type="paragraph" w:styleId="Footer">
    <w:name w:val="footer"/>
    <w:basedOn w:val="Normal"/>
    <w:link w:val="FooterChar"/>
    <w:uiPriority w:val="99"/>
    <w:unhideWhenUsed/>
    <w:rsid w:val="00F05B3A"/>
    <w:pPr>
      <w:tabs>
        <w:tab w:val="center" w:pos="4680"/>
        <w:tab w:val="right" w:pos="9360"/>
      </w:tabs>
    </w:pPr>
  </w:style>
  <w:style w:type="character" w:customStyle="1" w:styleId="FooterChar">
    <w:name w:val="Footer Char"/>
    <w:basedOn w:val="DefaultParagraphFont"/>
    <w:link w:val="Footer"/>
    <w:uiPriority w:val="99"/>
    <w:rsid w:val="00F05B3A"/>
  </w:style>
  <w:style w:type="paragraph" w:styleId="HTMLPreformatted">
    <w:name w:val="HTML Preformatted"/>
    <w:basedOn w:val="Normal"/>
    <w:link w:val="HTMLPreformattedChar"/>
    <w:uiPriority w:val="99"/>
    <w:semiHidden/>
    <w:unhideWhenUsed/>
    <w:rsid w:val="0025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2575F8"/>
    <w:rPr>
      <w:rFonts w:ascii="Courier New" w:hAnsi="Courier New" w:cs="Courier New"/>
    </w:rPr>
  </w:style>
  <w:style w:type="table" w:styleId="TableGrid">
    <w:name w:val="Table Grid"/>
    <w:basedOn w:val="TableNormal"/>
    <w:uiPriority w:val="39"/>
    <w:rsid w:val="004F0711"/>
    <w:rPr>
      <w:rFonts w:eastAsiaTheme="minorHAnsi" w:cstheme="minorBidi"/>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60553">
      <w:bodyDiv w:val="1"/>
      <w:marLeft w:val="0"/>
      <w:marRight w:val="0"/>
      <w:marTop w:val="0"/>
      <w:marBottom w:val="0"/>
      <w:divBdr>
        <w:top w:val="none" w:sz="0" w:space="0" w:color="auto"/>
        <w:left w:val="none" w:sz="0" w:space="0" w:color="auto"/>
        <w:bottom w:val="none" w:sz="0" w:space="0" w:color="auto"/>
        <w:right w:val="none" w:sz="0" w:space="0" w:color="auto"/>
      </w:divBdr>
    </w:div>
    <w:div w:id="514003052">
      <w:bodyDiv w:val="1"/>
      <w:marLeft w:val="0"/>
      <w:marRight w:val="0"/>
      <w:marTop w:val="0"/>
      <w:marBottom w:val="0"/>
      <w:divBdr>
        <w:top w:val="none" w:sz="0" w:space="0" w:color="auto"/>
        <w:left w:val="none" w:sz="0" w:space="0" w:color="auto"/>
        <w:bottom w:val="none" w:sz="0" w:space="0" w:color="auto"/>
        <w:right w:val="none" w:sz="0" w:space="0" w:color="auto"/>
      </w:divBdr>
    </w:div>
    <w:div w:id="1076585789">
      <w:bodyDiv w:val="1"/>
      <w:marLeft w:val="0"/>
      <w:marRight w:val="0"/>
      <w:marTop w:val="0"/>
      <w:marBottom w:val="0"/>
      <w:divBdr>
        <w:top w:val="none" w:sz="0" w:space="0" w:color="auto"/>
        <w:left w:val="none" w:sz="0" w:space="0" w:color="auto"/>
        <w:bottom w:val="none" w:sz="0" w:space="0" w:color="auto"/>
        <w:right w:val="none" w:sz="0" w:space="0" w:color="auto"/>
      </w:divBdr>
    </w:div>
    <w:div w:id="1298148753">
      <w:bodyDiv w:val="1"/>
      <w:marLeft w:val="0"/>
      <w:marRight w:val="0"/>
      <w:marTop w:val="0"/>
      <w:marBottom w:val="0"/>
      <w:divBdr>
        <w:top w:val="none" w:sz="0" w:space="0" w:color="auto"/>
        <w:left w:val="none" w:sz="0" w:space="0" w:color="auto"/>
        <w:bottom w:val="none" w:sz="0" w:space="0" w:color="auto"/>
        <w:right w:val="none" w:sz="0" w:space="0" w:color="auto"/>
      </w:divBdr>
    </w:div>
    <w:div w:id="2067608760">
      <w:bodyDiv w:val="1"/>
      <w:marLeft w:val="0"/>
      <w:marRight w:val="0"/>
      <w:marTop w:val="0"/>
      <w:marBottom w:val="0"/>
      <w:divBdr>
        <w:top w:val="none" w:sz="0" w:space="0" w:color="auto"/>
        <w:left w:val="none" w:sz="0" w:space="0" w:color="auto"/>
        <w:bottom w:val="none" w:sz="0" w:space="0" w:color="auto"/>
        <w:right w:val="none" w:sz="0" w:space="0" w:color="auto"/>
      </w:divBdr>
    </w:div>
    <w:div w:id="208545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2FE7C-5C39-443A-8F52-8C3BA63DA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46</Pages>
  <Words>5241</Words>
  <Characters>29878</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Windows User</cp:lastModifiedBy>
  <cp:revision>30</cp:revision>
  <dcterms:created xsi:type="dcterms:W3CDTF">2020-06-24T06:29:00Z</dcterms:created>
  <dcterms:modified xsi:type="dcterms:W3CDTF">2020-08-11T14:43:00Z</dcterms:modified>
</cp:coreProperties>
</file>